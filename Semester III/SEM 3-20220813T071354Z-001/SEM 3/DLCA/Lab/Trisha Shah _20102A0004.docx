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2E1" w:rsidRPr="00063096" w:rsidRDefault="003122E1" w:rsidP="003122E1">
      <w:pPr>
        <w:pStyle w:val="BodyText"/>
        <w:rPr>
          <w:rFonts w:ascii="Segoe UI" w:hAnsi="Segoe UI" w:cs="Segoe UI"/>
          <w:b/>
        </w:rPr>
      </w:pPr>
      <w:r w:rsidRPr="00063096">
        <w:rPr>
          <w:rFonts w:ascii="Segoe UI" w:hAnsi="Segoe UI" w:cs="Segoe UI"/>
          <w:b/>
        </w:rPr>
        <w:t>EXPERIMENT No. 1</w: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rPr>
      </w:pPr>
      <w:r w:rsidRPr="00063096">
        <w:rPr>
          <w:rFonts w:ascii="Segoe UI" w:hAnsi="Segoe UI" w:cs="Segoe UI"/>
          <w:b/>
        </w:rPr>
        <w:t xml:space="preserve">Title: </w:t>
      </w:r>
      <w:r w:rsidRPr="00063096">
        <w:rPr>
          <w:rFonts w:ascii="Segoe UI" w:hAnsi="Segoe UI" w:cs="Segoe UI"/>
        </w:rPr>
        <w:t>To study the different logic gates. A logic gate is a circuit with one or more inputs &amp; one single point </w:t>
      </w:r>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0FB30991" wp14:editId="6282C9B4">
                <wp:extent cx="5486400" cy="342900"/>
                <wp:effectExtent l="9525" t="0" r="9525" b="1270"/>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42900"/>
                          <a:chOff x="0" y="0"/>
                          <a:chExt cx="8639" cy="539"/>
                        </a:xfrm>
                      </wpg:grpSpPr>
                      <wps:wsp>
                        <wps:cNvPr id="123" name="Rectangle 67"/>
                        <wps:cNvSpPr>
                          <a:spLocks noChangeArrowheads="1"/>
                        </wps:cNvSpPr>
                        <wps:spPr bwMode="auto">
                          <a:xfrm>
                            <a:off x="0" y="0"/>
                            <a:ext cx="8639"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24" name="Line 7"/>
                        <wps:cNvCnPr>
                          <a:cxnSpLocks noChangeShapeType="1"/>
                        </wps:cNvCnPr>
                        <wps:spPr bwMode="auto">
                          <a:xfrm>
                            <a:off x="0" y="179"/>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76A128C6" id="Group 122" o:spid="_x0000_s1026" style="width:6in;height:27pt;mso-position-horizontal-relative:char;mso-position-vertical-relative:line" coordsize="863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">
                <v:rect id="Rectangle 67" o:spid="_x0000_s1027" style="position:absolute;width:8639;height: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6IoMIA&#10;AADcAAAADwAAAGRycy9kb3ducmV2LnhtbERPS4vCMBC+C/6HMII3TVUoSzWKDwR3L+6q4HVsxrba&#10;TEoTtfrrzcLC3ubje85k1phS3Kl2hWUFg34Egji1uuBMwWG/7n2AcB5ZY2mZFDzJwWzabk0w0fbB&#10;P3Tf+UyEEHYJKsi9rxIpXZqTQde3FXHgzrY26AOsM6lrfIRwU8phFMXSYMGhIceKljml193NKIiz&#10;4+Bz++LosjqN7OL78nXUMlaq22nmYxCeGv8v/nNvdJg/HMHvM+ECO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XoigwgAAANwAAAAPAAAAAAAAAAAAAAAAAJgCAABkcnMvZG93&#10;bnJldi54bWxQSwUGAAAAAAQABAD1AAAAhwMAAAAA&#10;" filled="f" stroked="f" strokecolor="gray">
                  <v:stroke joinstyle="round"/>
                </v:rect>
                <v:line id="Line 7" o:spid="_x0000_s1028" style="position:absolute;visibility:visible;mso-wrap-style:square" from="0,179" to="8639,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Q358EAAADcAAAADwAAAGRycy9kb3ducmV2LnhtbERP3WrCMBS+F3yHcITdaaoEcZ1R5pjD&#10;gTerPsChOWvKmpO2ibZ7+2Uw2N35+H7Pdj+6RtypD7VnDctFBoK49KbmSsP1cpxvQISIbLDxTBq+&#10;KcB+N51sMTd+4A+6F7ESKYRDjhpsjG0uZSgtOQwL3xIn7tP3DmOCfSVNj0MKd41cZdlaOqw5NVhs&#10;6cVS+VXcnAb5qh47ZbtBHTo6o8pK//4WtH6Yjc9PICKN8V/85z6ZNH+l4PeZdIHc/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dDfnwQAAANwAAAAPAAAAAAAAAAAAAAAA&#10;AKECAABkcnMvZG93bnJldi54bWxQSwUGAAAAAAQABAD5AAAAjwMAAAAA&#10;" strokeweight=".26mm">
                  <v:stroke joinstyle="miter"/>
                </v:line>
                <w10:anchorlock/>
              </v:group>
            </w:pict>
          </mc:Fallback>
        </mc:AlternateContent>
      </w:r>
    </w:p>
    <w:p w:rsidR="003122E1" w:rsidRPr="00063096" w:rsidRDefault="003122E1" w:rsidP="003122E1">
      <w:pPr>
        <w:pStyle w:val="BodyText"/>
        <w:rPr>
          <w:rFonts w:ascii="Segoe UI" w:hAnsi="Segoe UI" w:cs="Segoe UI"/>
        </w:rPr>
      </w:pPr>
      <w:r w:rsidRPr="00063096">
        <w:rPr>
          <w:rFonts w:ascii="Segoe UI" w:hAnsi="Segoe UI" w:cs="Segoe UI"/>
          <w:b/>
        </w:rPr>
        <w:t>Estimated time to complete this experiment:</w:t>
      </w:r>
      <w:r w:rsidRPr="00063096">
        <w:rPr>
          <w:rFonts w:ascii="Segoe UI" w:hAnsi="Segoe UI" w:cs="Segoe UI"/>
        </w:rPr>
        <w:t xml:space="preserve"> 2 </w:t>
      </w:r>
      <w:proofErr w:type="spellStart"/>
      <w:r w:rsidRPr="00063096">
        <w:rPr>
          <w:rFonts w:ascii="Segoe UI" w:hAnsi="Segoe UI" w:cs="Segoe UI"/>
        </w:rPr>
        <w:t>Hrs</w:t>
      </w:r>
      <w:proofErr w:type="spellEnd"/>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4E80E9EA" wp14:editId="429A8296">
                <wp:extent cx="5486400" cy="342900"/>
                <wp:effectExtent l="9525" t="0" r="9525" b="3175"/>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42900"/>
                          <a:chOff x="0" y="0"/>
                          <a:chExt cx="8639" cy="539"/>
                        </a:xfrm>
                      </wpg:grpSpPr>
                      <wps:wsp>
                        <wps:cNvPr id="120" name="Rectangle 70"/>
                        <wps:cNvSpPr>
                          <a:spLocks noChangeArrowheads="1"/>
                        </wps:cNvSpPr>
                        <wps:spPr bwMode="auto">
                          <a:xfrm>
                            <a:off x="0" y="0"/>
                            <a:ext cx="8639"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21" name="Line 19"/>
                        <wps:cNvCnPr>
                          <a:cxnSpLocks noChangeShapeType="1"/>
                        </wps:cNvCnPr>
                        <wps:spPr bwMode="auto">
                          <a:xfrm>
                            <a:off x="0" y="179"/>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3F31B0DC" id="Group 119" o:spid="_x0000_s1026" style="width:6in;height:27pt;mso-position-horizontal-relative:char;mso-position-vertical-relative:line" coordsize="863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">
                <v:rect id="Rectangle 70" o:spid="_x0000_s1027" style="position:absolute;width:8639;height: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W18YA&#10;AADcAAAADwAAAGRycy9kb3ducmV2LnhtbESPT2vCQBDF74LfYRmhN91oIZToKv6h0PZSq4LXMTsm&#10;0exsyG417ad3DoXeZnhv3vvNbNG5Wt2oDZVnA+NRAoo497biwsBh/zp8ARUissXaMxn4oQCLeb83&#10;w8z6O3/RbRcLJSEcMjRQxthkWoe8JIdh5Bti0c6+dRhlbQttW7xLuKv1JElS7bBiaSixoXVJ+XX3&#10;7QykxXH8/vnLyWVzevar7eXjaHVqzNOgW05BReriv/nv+s0K/kTw5RmZQM8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wW18YAAADcAAAADwAAAAAAAAAAAAAAAACYAgAAZHJz&#10;L2Rvd25yZXYueG1sUEsFBgAAAAAEAAQA9QAAAIsDAAAAAA==&#10;" filled="f" stroked="f" strokecolor="gray">
                  <v:stroke joinstyle="round"/>
                </v:rect>
                <v:line id="Line 19" o:spid="_x0000_s1028" style="position:absolute;visibility:visible;mso-wrap-style:square" from="0,179" to="8639,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Uf8EAAADcAAAADwAAAGRycy9kb3ducmV2LnhtbERPzWrCQBC+F/oOyxR6qxsliE3dhFa0&#10;KHjR9gGG7JgNZmeT7GrSt+8Kgrf5+H5nWYy2EVfqfe1YwXSSgCAuna65UvD7s3lbgPABWWPjmBT8&#10;kYcif35aYqbdwAe6HkMlYgj7DBWYENpMSl8asugnriWO3Mn1FkOEfSV1j0MMt42cJclcWqw5Nhhs&#10;aWWoPB8vVoFcp+9daroh/epoj2lSut23V+r1Zfz8ABFoDA/x3b3Vcf5sCrdn4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A5R/wQAAANwAAAAPAAAAAAAAAAAAAAAA&#10;AKECAABkcnMvZG93bnJldi54bWxQSwUGAAAAAAQABAD5AAAAjwMAAAAA&#10;" strokeweight=".26mm">
                  <v:stroke joinstyle="miter"/>
                </v:line>
                <w10:anchorlock/>
              </v:group>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Objective:</w:t>
      </w:r>
      <w:r w:rsidRPr="00063096">
        <w:rPr>
          <w:rFonts w:ascii="Segoe UI" w:hAnsi="Segoe UI" w:cs="Segoe UI"/>
        </w:rPr>
        <w:t xml:space="preserve"> In this experiment, student should understand the different IC’s available for logic operations and be able to verify the truth table.</w:t>
      </w:r>
      <w:r w:rsidRPr="00063096">
        <w:rPr>
          <w:rFonts w:ascii="Segoe UI" w:hAnsi="Segoe UI" w:cs="Segoe UI"/>
          <w:b/>
        </w:rPr>
        <w:br/>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81120" behindDoc="0" locked="0" layoutInCell="1" allowOverlap="1" wp14:anchorId="3C908065" wp14:editId="0E9A7C9C">
                <wp:simplePos x="0" y="0"/>
                <wp:positionH relativeFrom="column">
                  <wp:posOffset>9525</wp:posOffset>
                </wp:positionH>
                <wp:positionV relativeFrom="paragraph">
                  <wp:posOffset>83185</wp:posOffset>
                </wp:positionV>
                <wp:extent cx="5486400" cy="635"/>
                <wp:effectExtent l="9525" t="5080" r="9525" b="13335"/>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5C404A" id="Straight Connector 118"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6.55pt" to="432.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 xml:space="preserve">CO to be achieved: </w:t>
      </w:r>
      <w:r w:rsidRPr="00063096">
        <w:rPr>
          <w:rFonts w:ascii="Segoe UI" w:hAnsi="Segoe UI" w:cs="Segoe UI"/>
        </w:rPr>
        <w:t>CO1</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91360" behindDoc="0" locked="0" layoutInCell="1" allowOverlap="1" wp14:anchorId="57AB1EF3" wp14:editId="5ACF258B">
                <wp:simplePos x="0" y="0"/>
                <wp:positionH relativeFrom="column">
                  <wp:posOffset>0</wp:posOffset>
                </wp:positionH>
                <wp:positionV relativeFrom="paragraph">
                  <wp:posOffset>70485</wp:posOffset>
                </wp:positionV>
                <wp:extent cx="5486400" cy="635"/>
                <wp:effectExtent l="9525" t="5715" r="9525" b="12700"/>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2261DF" id="Straight Connector 117"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55pt" to="6in,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" strokeweight=".26mm">
                <v:stroke joinstyle="miter"/>
              </v:line>
            </w:pict>
          </mc:Fallback>
        </mc:AlternateContent>
      </w:r>
    </w:p>
    <w:p w:rsidR="003122E1" w:rsidRPr="00063096" w:rsidRDefault="003122E1" w:rsidP="003122E1">
      <w:pPr>
        <w:pStyle w:val="BodyText"/>
        <w:rPr>
          <w:rFonts w:ascii="Segoe UI" w:hAnsi="Segoe UI" w:cs="Segoe UI"/>
        </w:rPr>
      </w:pPr>
      <w:r w:rsidRPr="00063096">
        <w:rPr>
          <w:rFonts w:ascii="Segoe UI" w:hAnsi="Segoe UI" w:cs="Segoe UI"/>
          <w:b/>
        </w:rPr>
        <w:t>Expected Outcome of Experiment</w:t>
      </w:r>
      <w:r w:rsidRPr="00063096">
        <w:rPr>
          <w:rFonts w:ascii="Segoe UI" w:hAnsi="Segoe UI" w:cs="Segoe UI"/>
        </w:rPr>
        <w:t>: Students will be able to understand various logic operations and digital integrated circuits for the purpose.</w: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92384" behindDoc="0" locked="0" layoutInCell="1" allowOverlap="1" wp14:anchorId="57E03A75" wp14:editId="502F8919">
                <wp:simplePos x="0" y="0"/>
                <wp:positionH relativeFrom="column">
                  <wp:posOffset>9525</wp:posOffset>
                </wp:positionH>
                <wp:positionV relativeFrom="paragraph">
                  <wp:posOffset>15240</wp:posOffset>
                </wp:positionV>
                <wp:extent cx="5486400" cy="635"/>
                <wp:effectExtent l="9525" t="5715" r="9525" b="12700"/>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04F9E4" id="Straight Connector 116"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2pt" to="432.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Books/ Journals/ Websites referred:</w:t>
      </w:r>
    </w:p>
    <w:p w:rsidR="003122E1" w:rsidRPr="00063096" w:rsidRDefault="003122E1" w:rsidP="003122E1">
      <w:pPr>
        <w:pStyle w:val="BodyText"/>
        <w:rPr>
          <w:rFonts w:ascii="Segoe UI" w:hAnsi="Segoe UI" w:cs="Segoe UI"/>
        </w:rPr>
      </w:pPr>
      <w:r w:rsidRPr="00063096">
        <w:rPr>
          <w:rFonts w:ascii="Segoe UI" w:hAnsi="Segoe UI" w:cs="Segoe UI"/>
        </w:rPr>
        <w:t xml:space="preserve">1. R. P Jain: Modern digital design, </w:t>
      </w:r>
      <w:proofErr w:type="spellStart"/>
      <w:r w:rsidRPr="00063096">
        <w:rPr>
          <w:rFonts w:ascii="Segoe UI" w:hAnsi="Segoe UI" w:cs="Segoe UI"/>
        </w:rPr>
        <w:t>forth</w:t>
      </w:r>
      <w:proofErr w:type="spellEnd"/>
      <w:r w:rsidRPr="00063096">
        <w:rPr>
          <w:rFonts w:ascii="Segoe UI" w:hAnsi="Segoe UI" w:cs="Segoe UI"/>
        </w:rPr>
        <w:t xml:space="preserve"> edition, </w:t>
      </w:r>
      <w:proofErr w:type="spellStart"/>
      <w:r w:rsidRPr="00063096">
        <w:rPr>
          <w:rFonts w:ascii="Segoe UI" w:hAnsi="Segoe UI" w:cs="Segoe UI"/>
        </w:rPr>
        <w:t>tata</w:t>
      </w:r>
      <w:proofErr w:type="spellEnd"/>
      <w:r w:rsidRPr="00063096">
        <w:rPr>
          <w:rFonts w:ascii="Segoe UI" w:hAnsi="Segoe UI" w:cs="Segoe UI"/>
        </w:rPr>
        <w:t xml:space="preserve"> </w:t>
      </w:r>
      <w:proofErr w:type="spellStart"/>
      <w:r w:rsidRPr="00063096">
        <w:rPr>
          <w:rFonts w:ascii="Segoe UI" w:hAnsi="Segoe UI" w:cs="Segoe UI"/>
        </w:rPr>
        <w:t>mcgrawhill</w:t>
      </w:r>
      <w:proofErr w:type="spellEnd"/>
      <w:r w:rsidRPr="00063096">
        <w:rPr>
          <w:rFonts w:ascii="Segoe UI" w:hAnsi="Segoe UI" w:cs="Segoe UI"/>
        </w:rPr>
        <w:t xml:space="preserve"> </w:t>
      </w:r>
    </w:p>
    <w:p w:rsidR="003122E1" w:rsidRPr="00063096" w:rsidRDefault="003122E1" w:rsidP="003122E1">
      <w:pPr>
        <w:pStyle w:val="BodyText"/>
        <w:rPr>
          <w:rFonts w:ascii="Segoe UI" w:hAnsi="Segoe UI" w:cs="Segoe UI"/>
        </w:rPr>
      </w:pPr>
      <w:r w:rsidRPr="00063096">
        <w:rPr>
          <w:rFonts w:ascii="Segoe UI" w:hAnsi="Segoe UI" w:cs="Segoe UI"/>
        </w:rPr>
        <w:t>2. Morris Mano, digital design, Pearson education, Asia2002.</w:t>
      </w:r>
    </w:p>
    <w:p w:rsidR="003122E1" w:rsidRPr="00063096" w:rsidRDefault="003122E1" w:rsidP="003122E1">
      <w:pPr>
        <w:pStyle w:val="BodyText"/>
        <w:rPr>
          <w:rFonts w:ascii="Segoe UI" w:hAnsi="Segoe UI" w:cs="Segoe UI"/>
        </w:rPr>
      </w:pPr>
      <w:r w:rsidRPr="00063096">
        <w:rPr>
          <w:rFonts w:ascii="Segoe UI" w:hAnsi="Segoe UI" w:cs="Segoe UI"/>
        </w:rPr>
        <w:t xml:space="preserve">3. John f. </w:t>
      </w:r>
      <w:proofErr w:type="spellStart"/>
      <w:r w:rsidRPr="00063096">
        <w:rPr>
          <w:rFonts w:ascii="Segoe UI" w:hAnsi="Segoe UI" w:cs="Segoe UI"/>
        </w:rPr>
        <w:t>Wakerley</w:t>
      </w:r>
      <w:proofErr w:type="spellEnd"/>
      <w:r w:rsidRPr="00063096">
        <w:rPr>
          <w:rFonts w:ascii="Segoe UI" w:hAnsi="Segoe UI" w:cs="Segoe UI"/>
        </w:rPr>
        <w:t>, digital design principles and practices third edition updated Pearson education, Singapore, 2002.</w:t>
      </w:r>
    </w:p>
    <w:p w:rsidR="003122E1" w:rsidRPr="00063096" w:rsidRDefault="003122E1" w:rsidP="003122E1">
      <w:pPr>
        <w:pStyle w:val="BodyText"/>
        <w:rPr>
          <w:rFonts w:ascii="Segoe UI" w:hAnsi="Segoe UI" w:cs="Segoe UI"/>
        </w:rPr>
      </w:pPr>
      <w:r w:rsidRPr="00063096">
        <w:rPr>
          <w:rFonts w:ascii="Segoe UI" w:hAnsi="Segoe UI" w:cs="Segoe UI"/>
        </w:rPr>
        <w:t xml:space="preserve">4. John M. Yarbrough, digital logic: applications and design,   Thomson brooks/ </w:t>
      </w:r>
      <w:proofErr w:type="spellStart"/>
      <w:r w:rsidRPr="00063096">
        <w:rPr>
          <w:rFonts w:ascii="Segoe UI" w:hAnsi="Segoe UI" w:cs="Segoe UI"/>
        </w:rPr>
        <w:t>cole</w:t>
      </w:r>
      <w:proofErr w:type="spellEnd"/>
      <w:r w:rsidRPr="00063096">
        <w:rPr>
          <w:rFonts w:ascii="Segoe UI" w:hAnsi="Segoe UI" w:cs="Segoe UI"/>
        </w:rPr>
        <w:t>, 2004</w:t>
      </w:r>
    </w:p>
    <w:p w:rsidR="003122E1" w:rsidRPr="00063096" w:rsidRDefault="003122E1" w:rsidP="003122E1">
      <w:pPr>
        <w:pStyle w:val="BodyText"/>
        <w:rPr>
          <w:rFonts w:ascii="Segoe UI" w:hAnsi="Segoe UI" w:cs="Segoe UI"/>
        </w:rPr>
      </w:pPr>
      <w:r w:rsidRPr="00063096">
        <w:rPr>
          <w:rFonts w:ascii="Segoe UI" w:hAnsi="Segoe UI" w:cs="Segoe UI"/>
        </w:rPr>
        <w:t>5. www.all</w:t>
      </w:r>
      <w:r w:rsidRPr="00063096">
        <w:rPr>
          <w:rFonts w:ascii="Segoe UI" w:hAnsi="Segoe UI" w:cs="Segoe UI"/>
          <w:bCs/>
        </w:rPr>
        <w:t>datasheet</w:t>
      </w:r>
      <w:r w:rsidRPr="00063096">
        <w:rPr>
          <w:rFonts w:ascii="Segoe UI" w:hAnsi="Segoe UI" w:cs="Segoe UI"/>
        </w:rPr>
        <w:t>.com, </w:t>
      </w:r>
    </w:p>
    <w:p w:rsidR="003122E1" w:rsidRPr="00063096" w:rsidRDefault="003122E1" w:rsidP="003122E1">
      <w:pPr>
        <w:pStyle w:val="BodyText"/>
        <w:rPr>
          <w:rFonts w:ascii="Segoe UI" w:hAnsi="Segoe UI" w:cs="Segoe UI"/>
        </w:rPr>
      </w:pPr>
      <w:r w:rsidRPr="00063096">
        <w:rPr>
          <w:rFonts w:ascii="Segoe UI" w:hAnsi="Segoe UI" w:cs="Segoe UI"/>
        </w:rPr>
        <w:t>6. www.</w:t>
      </w:r>
      <w:r w:rsidRPr="00063096">
        <w:rPr>
          <w:rFonts w:ascii="Segoe UI" w:hAnsi="Segoe UI" w:cs="Segoe UI"/>
          <w:bCs/>
        </w:rPr>
        <w:t>datasheet</w:t>
      </w:r>
      <w:r w:rsidRPr="00063096">
        <w:rPr>
          <w:rFonts w:ascii="Segoe UI" w:hAnsi="Segoe UI" w:cs="Segoe UI"/>
        </w:rPr>
        <w:t xml:space="preserve">catalog.com. </w:t>
      </w:r>
    </w:p>
    <w:p w:rsidR="003122E1" w:rsidRPr="00063096" w:rsidRDefault="003122E1" w:rsidP="003122E1">
      <w:pPr>
        <w:pStyle w:val="BodyText"/>
        <w:rPr>
          <w:rFonts w:ascii="Segoe UI" w:hAnsi="Segoe UI" w:cs="Segoe UI"/>
        </w:rPr>
      </w:pPr>
      <w:r w:rsidRPr="00063096">
        <w:rPr>
          <w:rFonts w:ascii="Segoe UI" w:hAnsi="Segoe UI" w:cs="Segoe UI"/>
        </w:rPr>
        <w:t>7. en.wikipedia.org/wiki/</w:t>
      </w:r>
      <w:r w:rsidRPr="00063096">
        <w:rPr>
          <w:rFonts w:ascii="Segoe UI" w:hAnsi="Segoe UI" w:cs="Segoe UI"/>
          <w:bCs/>
        </w:rPr>
        <w:t>7400</w:t>
      </w:r>
      <w:r w:rsidRPr="00063096">
        <w:rPr>
          <w:rFonts w:ascii="Segoe UI" w:hAnsi="Segoe UI" w:cs="Segoe UI"/>
        </w:rPr>
        <w:t>_series</w:t>
      </w:r>
    </w:p>
    <w:p w:rsidR="003122E1" w:rsidRPr="00063096" w:rsidRDefault="003122E1" w:rsidP="003122E1">
      <w:pPr>
        <w:pStyle w:val="BodyText"/>
        <w:rPr>
          <w:rFonts w:ascii="Segoe UI" w:hAnsi="Segoe UI" w:cs="Segoe UI"/>
        </w:rPr>
      </w:pPr>
      <w:hyperlink r:id="rId10" w:history="1">
        <w:r w:rsidRPr="00063096">
          <w:rPr>
            <w:rStyle w:val="Hyperlink"/>
            <w:rFonts w:ascii="Segoe UI" w:hAnsi="Segoe UI" w:cs="Segoe UI"/>
          </w:rPr>
          <w:t>http://vlabs.iitb.ac.in/vlabs-dev/labs/digital-electronics/experimentlist.html</w:t>
        </w:r>
      </w:hyperlink>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4AAB61D1" wp14:editId="2BD471AF">
                <wp:extent cx="5486400" cy="342900"/>
                <wp:effectExtent l="9525" t="0" r="9525" b="3810"/>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42900"/>
                          <a:chOff x="0" y="0"/>
                          <a:chExt cx="8639" cy="539"/>
                        </a:xfrm>
                      </wpg:grpSpPr>
                      <wps:wsp>
                        <wps:cNvPr id="114" name="Rectangle 73"/>
                        <wps:cNvSpPr>
                          <a:spLocks noChangeArrowheads="1"/>
                        </wps:cNvSpPr>
                        <wps:spPr bwMode="auto">
                          <a:xfrm>
                            <a:off x="0" y="0"/>
                            <a:ext cx="8639"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15" name="Line 16"/>
                        <wps:cNvCnPr>
                          <a:cxnSpLocks noChangeShapeType="1"/>
                        </wps:cNvCnPr>
                        <wps:spPr bwMode="auto">
                          <a:xfrm>
                            <a:off x="0" y="179"/>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405A449C" id="Group 113" o:spid="_x0000_s1026" style="width:6in;height:27pt;mso-position-horizontal-relative:char;mso-position-vertical-relative:line" coordsize="863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">
                <v:rect id="Rectangle 73" o:spid="_x0000_s1027" style="position:absolute;width:8639;height: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vaacMA&#10;AADcAAAADwAAAGRycy9kb3ducmV2LnhtbERPS2vCQBC+C/6HZQRvdZNagqSuohXB9uKjBa/T7JhE&#10;s7Mhu2rqr3eFgrf5+J4znramEhdqXGlZQTyIQBBnVpecK/j5Xr6MQDiPrLGyTAr+yMF00u2MMdX2&#10;ylu67HwuQgi7FBUU3teplC4ryKAb2Jo4cAfbGPQBNrnUDV5DuKnkaxQl0mDJoaHAmj4Kyk67s1GQ&#10;5Pv4c33j6Lj4Hdr55vi11zJRqt9rZ+8gPLX+Kf53r3SYH7/B45lwgZ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vaacMAAADcAAAADwAAAAAAAAAAAAAAAACYAgAAZHJzL2Rv&#10;d25yZXYueG1sUEsFBgAAAAAEAAQA9QAAAIgDAAAAAA==&#10;" filled="f" stroked="f" strokecolor="gray">
                  <v:stroke joinstyle="round"/>
                </v:rect>
                <v:line id="Line 16" o:spid="_x0000_s1028" style="position:absolute;visibility:visible;mso-wrap-style:square" from="0,179" to="8639,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RYwcEAAADcAAAADwAAAGRycy9kb3ducmV2LnhtbERPzWrCQBC+F/oOyxS86UaJUqOrtFLF&#10;gpeqDzBkx2wwO5tktya+vSsUepuP73eW695W4katLx0rGI8SEMS50yUXCs6n7fAdhA/IGivHpOBO&#10;Htar15clZtp1/EO3YyhEDGGfoQITQp1J6XNDFv3I1cSRu7jWYoiwLaRusYvhtpKTJJlJiyXHBoM1&#10;bQzl1+OvVSC/0nmTmqZLPxs6YJrk7nvnlRq89R8LEIH68C/+c+91nD+ewvOZeIF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VFjBwQAAANwAAAAPAAAAAAAAAAAAAAAA&#10;AKECAABkcnMvZG93bnJldi54bWxQSwUGAAAAAAQABAD5AAAAjwMAAAAA&#10;" strokeweight=".26mm">
                  <v:stroke joinstyle="miter"/>
                </v:line>
                <w10:anchorlock/>
              </v:group>
            </w:pict>
          </mc:Fallback>
        </mc:AlternateContent>
      </w:r>
    </w:p>
    <w:p w:rsidR="003122E1" w:rsidRPr="00063096" w:rsidRDefault="003122E1" w:rsidP="003122E1">
      <w:pPr>
        <w:pStyle w:val="BodyText"/>
        <w:rPr>
          <w:rFonts w:ascii="Segoe UI" w:hAnsi="Segoe UI" w:cs="Segoe UI"/>
        </w:rPr>
      </w:pPr>
      <w:r w:rsidRPr="00063096">
        <w:rPr>
          <w:rFonts w:ascii="Segoe UI" w:hAnsi="Segoe UI" w:cs="Segoe UI"/>
          <w:b/>
        </w:rPr>
        <w:t xml:space="preserve">Pre Lab/ Prior Concepts: </w:t>
      </w:r>
      <w:r w:rsidRPr="00063096">
        <w:rPr>
          <w:rFonts w:ascii="Segoe UI" w:hAnsi="Segoe UI" w:cs="Segoe UI"/>
        </w:rPr>
        <w:t>Concept about various logic operations</w:t>
      </w:r>
    </w:p>
    <w:p w:rsidR="003122E1" w:rsidRPr="00063096" w:rsidRDefault="003122E1" w:rsidP="003122E1">
      <w:pPr>
        <w:pStyle w:val="BodyText"/>
        <w:rPr>
          <w:rFonts w:ascii="Segoe UI" w:hAnsi="Segoe UI" w:cs="Segoe UI"/>
        </w:rPr>
      </w:pPr>
      <w:r w:rsidRPr="00063096">
        <w:rPr>
          <w:rFonts w:ascii="Segoe UI" w:hAnsi="Segoe UI" w:cs="Segoe UI"/>
          <w:noProof/>
          <w:lang w:val="en-IN" w:eastAsia="en-IN"/>
        </w:rPr>
        <mc:AlternateContent>
          <mc:Choice Requires="wps">
            <w:drawing>
              <wp:anchor distT="0" distB="0" distL="114300" distR="114300" simplePos="0" relativeHeight="251783168" behindDoc="0" locked="0" layoutInCell="1" allowOverlap="1" wp14:anchorId="101A097D" wp14:editId="51EABBC1">
                <wp:simplePos x="0" y="0"/>
                <wp:positionH relativeFrom="column">
                  <wp:posOffset>9525</wp:posOffset>
                </wp:positionH>
                <wp:positionV relativeFrom="paragraph">
                  <wp:posOffset>160655</wp:posOffset>
                </wp:positionV>
                <wp:extent cx="5486400" cy="635"/>
                <wp:effectExtent l="9525" t="8890" r="9525" b="9525"/>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57A099" id="Straight Connector 112"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2.65pt" to="432.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Historical Profile:</w:t>
      </w:r>
    </w:p>
    <w:p w:rsidR="003122E1" w:rsidRPr="00063096" w:rsidRDefault="003122E1" w:rsidP="003122E1">
      <w:pPr>
        <w:pStyle w:val="BodyText"/>
        <w:rPr>
          <w:rFonts w:ascii="Segoe UI" w:hAnsi="Segoe UI" w:cs="Segoe UI"/>
          <w:lang w:val="en"/>
        </w:rPr>
      </w:pPr>
      <w:r w:rsidRPr="00063096">
        <w:rPr>
          <w:rFonts w:ascii="Segoe UI" w:hAnsi="Segoe UI" w:cs="Segoe UI"/>
          <w:lang w:val="en"/>
        </w:rPr>
        <w:lastRenderedPageBreak/>
        <w:t xml:space="preserve">In </w:t>
      </w:r>
      <w:proofErr w:type="gramStart"/>
      <w:r w:rsidRPr="00063096">
        <w:rPr>
          <w:rFonts w:ascii="Segoe UI" w:hAnsi="Segoe UI" w:cs="Segoe UI"/>
          <w:lang w:val="en"/>
        </w:rPr>
        <w:t>a</w:t>
      </w:r>
      <w:proofErr w:type="gramEnd"/>
      <w:r w:rsidRPr="00063096">
        <w:rPr>
          <w:rFonts w:ascii="Segoe UI" w:hAnsi="Segoe UI" w:cs="Segoe UI"/>
          <w:lang w:val="en"/>
        </w:rPr>
        <w:t xml:space="preserve"> 1886 letter, </w:t>
      </w:r>
      <w:hyperlink r:id="rId11" w:history="1">
        <w:r w:rsidRPr="00063096">
          <w:rPr>
            <w:rStyle w:val="Hyperlink"/>
            <w:rFonts w:ascii="Segoe UI" w:hAnsi="Segoe UI" w:cs="Segoe UI"/>
          </w:rPr>
          <w:t>Charles Sanders Peirce</w:t>
        </w:r>
      </w:hyperlink>
      <w:r w:rsidRPr="00063096">
        <w:rPr>
          <w:rFonts w:ascii="Segoe UI" w:hAnsi="Segoe UI" w:cs="Segoe UI"/>
          <w:lang w:val="en"/>
        </w:rPr>
        <w:t xml:space="preserve"> described how logical operations could be carried out by electrical switching circuits. Starting in 1898, </w:t>
      </w:r>
      <w:hyperlink r:id="rId12" w:history="1">
        <w:r w:rsidRPr="00063096">
          <w:rPr>
            <w:rStyle w:val="Hyperlink"/>
            <w:rFonts w:ascii="Segoe UI" w:hAnsi="Segoe UI" w:cs="Segoe UI"/>
          </w:rPr>
          <w:t>Nikola Tesla</w:t>
        </w:r>
      </w:hyperlink>
      <w:r w:rsidRPr="00063096">
        <w:rPr>
          <w:rFonts w:ascii="Segoe UI" w:hAnsi="Segoe UI" w:cs="Segoe UI"/>
          <w:lang w:val="en"/>
        </w:rPr>
        <w:t xml:space="preserve"> filed for </w:t>
      </w:r>
      <w:hyperlink r:id="rId13" w:history="1">
        <w:r w:rsidRPr="00063096">
          <w:rPr>
            <w:rStyle w:val="Hyperlink"/>
            <w:rFonts w:ascii="Segoe UI" w:hAnsi="Segoe UI" w:cs="Segoe UI"/>
          </w:rPr>
          <w:t>patents</w:t>
        </w:r>
      </w:hyperlink>
      <w:r w:rsidRPr="00063096">
        <w:rPr>
          <w:rFonts w:ascii="Segoe UI" w:hAnsi="Segoe UI" w:cs="Segoe UI"/>
          <w:lang w:val="en"/>
        </w:rPr>
        <w:t xml:space="preserve"> of devices containing electro-mechanical logic gate circuits (see </w:t>
      </w:r>
      <w:hyperlink r:id="rId14" w:history="1">
        <w:r w:rsidRPr="00063096">
          <w:rPr>
            <w:rStyle w:val="Hyperlink"/>
            <w:rFonts w:ascii="Segoe UI" w:hAnsi="Segoe UI" w:cs="Segoe UI"/>
          </w:rPr>
          <w:t>List of Tesla patents</w:t>
        </w:r>
      </w:hyperlink>
      <w:r w:rsidRPr="00063096">
        <w:rPr>
          <w:rFonts w:ascii="Segoe UI" w:hAnsi="Segoe UI" w:cs="Segoe UI"/>
          <w:lang w:val="en"/>
        </w:rPr>
        <w:t xml:space="preserve">). Eventually, </w:t>
      </w:r>
      <w:hyperlink r:id="rId15" w:history="1">
        <w:r w:rsidRPr="00063096">
          <w:rPr>
            <w:rStyle w:val="Hyperlink"/>
            <w:rFonts w:ascii="Segoe UI" w:hAnsi="Segoe UI" w:cs="Segoe UI"/>
          </w:rPr>
          <w:t>vacuum tubes</w:t>
        </w:r>
      </w:hyperlink>
      <w:r w:rsidRPr="00063096">
        <w:rPr>
          <w:rFonts w:ascii="Segoe UI" w:hAnsi="Segoe UI" w:cs="Segoe UI"/>
          <w:lang w:val="en"/>
        </w:rPr>
        <w:t xml:space="preserve"> replaced relays for logic operations. </w:t>
      </w:r>
      <w:hyperlink r:id="rId16" w:history="1">
        <w:r w:rsidRPr="00063096">
          <w:rPr>
            <w:rStyle w:val="Hyperlink"/>
            <w:rFonts w:ascii="Segoe UI" w:hAnsi="Segoe UI" w:cs="Segoe UI"/>
          </w:rPr>
          <w:t>Lee De Forest</w:t>
        </w:r>
      </w:hyperlink>
      <w:r w:rsidRPr="00063096">
        <w:rPr>
          <w:rFonts w:ascii="Segoe UI" w:hAnsi="Segoe UI" w:cs="Segoe UI"/>
          <w:lang w:val="en"/>
        </w:rPr>
        <w:t xml:space="preserve">'s modification, in 1907, of the </w:t>
      </w:r>
      <w:hyperlink r:id="rId17" w:history="1">
        <w:r w:rsidRPr="00063096">
          <w:rPr>
            <w:rStyle w:val="Hyperlink"/>
            <w:rFonts w:ascii="Segoe UI" w:hAnsi="Segoe UI" w:cs="Segoe UI"/>
          </w:rPr>
          <w:t>Fleming valve</w:t>
        </w:r>
      </w:hyperlink>
      <w:r w:rsidRPr="00063096">
        <w:rPr>
          <w:rFonts w:ascii="Segoe UI" w:hAnsi="Segoe UI" w:cs="Segoe UI"/>
          <w:lang w:val="en"/>
        </w:rPr>
        <w:t xml:space="preserve"> can be used as AND logic gate. </w:t>
      </w:r>
      <w:hyperlink r:id="rId18" w:history="1">
        <w:r w:rsidRPr="00063096">
          <w:rPr>
            <w:rStyle w:val="Hyperlink"/>
            <w:rFonts w:ascii="Segoe UI" w:hAnsi="Segoe UI" w:cs="Segoe UI"/>
          </w:rPr>
          <w:t>Ludwig Wittgenstein</w:t>
        </w:r>
      </w:hyperlink>
      <w:r w:rsidRPr="00063096">
        <w:rPr>
          <w:rFonts w:ascii="Segoe UI" w:hAnsi="Segoe UI" w:cs="Segoe UI"/>
          <w:lang w:val="en"/>
        </w:rPr>
        <w:t xml:space="preserve"> introduced a version of the 16-row </w:t>
      </w:r>
      <w:hyperlink r:id="rId19" w:history="1">
        <w:r w:rsidRPr="00063096">
          <w:rPr>
            <w:rStyle w:val="Hyperlink"/>
            <w:rFonts w:ascii="Segoe UI" w:hAnsi="Segoe UI" w:cs="Segoe UI"/>
          </w:rPr>
          <w:t>truth table</w:t>
        </w:r>
      </w:hyperlink>
      <w:r w:rsidRPr="00063096">
        <w:rPr>
          <w:rFonts w:ascii="Segoe UI" w:hAnsi="Segoe UI" w:cs="Segoe UI"/>
          <w:lang w:val="en"/>
        </w:rPr>
        <w:t xml:space="preserve">, which is </w:t>
      </w:r>
      <w:hyperlink r:id="rId20" w:anchor="Logic_gates" w:history="1">
        <w:r w:rsidRPr="00063096">
          <w:rPr>
            <w:rStyle w:val="Hyperlink"/>
            <w:rFonts w:ascii="Segoe UI" w:hAnsi="Segoe UI" w:cs="Segoe UI"/>
          </w:rPr>
          <w:t>shown above</w:t>
        </w:r>
      </w:hyperlink>
      <w:r w:rsidRPr="00063096">
        <w:rPr>
          <w:rFonts w:ascii="Segoe UI" w:hAnsi="Segoe UI" w:cs="Segoe UI"/>
          <w:lang w:val="en"/>
        </w:rPr>
        <w:t xml:space="preserve">, as proposition 5.101 of </w:t>
      </w:r>
      <w:hyperlink r:id="rId21" w:history="1">
        <w:proofErr w:type="spellStart"/>
        <w:r w:rsidRPr="00063096">
          <w:rPr>
            <w:rStyle w:val="Hyperlink"/>
            <w:rFonts w:ascii="Segoe UI" w:hAnsi="Segoe UI" w:cs="Segoe UI"/>
          </w:rPr>
          <w:t>Tractatus</w:t>
        </w:r>
        <w:proofErr w:type="spellEnd"/>
        <w:r w:rsidRPr="00063096">
          <w:rPr>
            <w:rStyle w:val="Hyperlink"/>
            <w:rFonts w:ascii="Segoe UI" w:hAnsi="Segoe UI" w:cs="Segoe UI"/>
          </w:rPr>
          <w:t xml:space="preserve"> </w:t>
        </w:r>
        <w:proofErr w:type="spellStart"/>
        <w:r w:rsidRPr="00063096">
          <w:rPr>
            <w:rStyle w:val="Hyperlink"/>
            <w:rFonts w:ascii="Segoe UI" w:hAnsi="Segoe UI" w:cs="Segoe UI"/>
          </w:rPr>
          <w:t>Logico-Philosophicus</w:t>
        </w:r>
        <w:proofErr w:type="spellEnd"/>
      </w:hyperlink>
      <w:r w:rsidRPr="00063096">
        <w:rPr>
          <w:rFonts w:ascii="Segoe UI" w:hAnsi="Segoe UI" w:cs="Segoe UI"/>
          <w:lang w:val="en"/>
        </w:rPr>
        <w:t xml:space="preserve"> (1921). </w:t>
      </w:r>
      <w:hyperlink r:id="rId22" w:history="1">
        <w:r w:rsidRPr="00063096">
          <w:rPr>
            <w:rStyle w:val="Hyperlink"/>
            <w:rFonts w:ascii="Segoe UI" w:hAnsi="Segoe UI" w:cs="Segoe UI"/>
          </w:rPr>
          <w:t>Claude E. Shannon</w:t>
        </w:r>
      </w:hyperlink>
      <w:r w:rsidRPr="00063096">
        <w:rPr>
          <w:rFonts w:ascii="Segoe UI" w:hAnsi="Segoe UI" w:cs="Segoe UI"/>
          <w:lang w:val="en"/>
        </w:rPr>
        <w:t xml:space="preserve"> introduced the use of Boolean algebra in the analysis and design of switching circuits in 1937. </w:t>
      </w:r>
      <w:hyperlink r:id="rId23" w:history="1">
        <w:r w:rsidRPr="00063096">
          <w:rPr>
            <w:rStyle w:val="Hyperlink"/>
            <w:rFonts w:ascii="Segoe UI" w:hAnsi="Segoe UI" w:cs="Segoe UI"/>
          </w:rPr>
          <w:t>Walther Bothe</w:t>
        </w:r>
      </w:hyperlink>
      <w:r w:rsidRPr="00063096">
        <w:rPr>
          <w:rFonts w:ascii="Segoe UI" w:hAnsi="Segoe UI" w:cs="Segoe UI"/>
          <w:lang w:val="en"/>
        </w:rPr>
        <w:t xml:space="preserve">, inventor of the </w:t>
      </w:r>
      <w:hyperlink r:id="rId24" w:history="1">
        <w:r w:rsidRPr="00063096">
          <w:rPr>
            <w:rStyle w:val="Hyperlink"/>
            <w:rFonts w:ascii="Segoe UI" w:hAnsi="Segoe UI" w:cs="Segoe UI"/>
          </w:rPr>
          <w:t>coincidence circuit</w:t>
        </w:r>
      </w:hyperlink>
      <w:r w:rsidRPr="00063096">
        <w:rPr>
          <w:rFonts w:ascii="Segoe UI" w:hAnsi="Segoe UI" w:cs="Segoe UI"/>
          <w:lang w:val="en"/>
        </w:rPr>
        <w:t xml:space="preserve">, got part of the 1954 </w:t>
      </w:r>
      <w:hyperlink r:id="rId25" w:history="1">
        <w:r w:rsidRPr="00063096">
          <w:rPr>
            <w:rStyle w:val="Hyperlink"/>
            <w:rFonts w:ascii="Segoe UI" w:hAnsi="Segoe UI" w:cs="Segoe UI"/>
          </w:rPr>
          <w:t>Nobel Prize</w:t>
        </w:r>
      </w:hyperlink>
      <w:r w:rsidRPr="00063096">
        <w:rPr>
          <w:rFonts w:ascii="Segoe UI" w:hAnsi="Segoe UI" w:cs="Segoe UI"/>
          <w:lang w:val="en"/>
        </w:rPr>
        <w:t xml:space="preserve"> in physics, for the first modern electronic AND gate in 1924. Active research is taking place in </w:t>
      </w:r>
      <w:hyperlink r:id="rId26" w:history="1">
        <w:r w:rsidRPr="00063096">
          <w:rPr>
            <w:rStyle w:val="Hyperlink"/>
            <w:rFonts w:ascii="Segoe UI" w:hAnsi="Segoe UI" w:cs="Segoe UI"/>
          </w:rPr>
          <w:t>molecular logic gates</w:t>
        </w:r>
      </w:hyperlink>
      <w:r w:rsidRPr="00063096">
        <w:rPr>
          <w:rFonts w:ascii="Segoe UI" w:hAnsi="Segoe UI" w:cs="Segoe UI"/>
          <w:lang w:val="en"/>
        </w:rPr>
        <w:t>.</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86240" behindDoc="0" locked="0" layoutInCell="1" allowOverlap="1" wp14:anchorId="3531AF8F" wp14:editId="4E28CFA0">
                <wp:simplePos x="0" y="0"/>
                <wp:positionH relativeFrom="column">
                  <wp:posOffset>9525</wp:posOffset>
                </wp:positionH>
                <wp:positionV relativeFrom="paragraph">
                  <wp:posOffset>127635</wp:posOffset>
                </wp:positionV>
                <wp:extent cx="5486400" cy="635"/>
                <wp:effectExtent l="9525" t="7620" r="9525" b="10795"/>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D24609" id="Straight Connector 111"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05pt" to="432.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" strokeweight=".26mm">
                <v:stroke joinstyle="miter"/>
              </v:line>
            </w:pict>
          </mc:Fallback>
        </mc:AlternateConten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rPr>
      </w:pPr>
      <w:r w:rsidRPr="00063096">
        <w:rPr>
          <w:rFonts w:ascii="Segoe UI" w:hAnsi="Segoe UI" w:cs="Segoe UI"/>
          <w:b/>
        </w:rPr>
        <w:t xml:space="preserve">New Concepts to be learned: </w:t>
      </w:r>
      <w:r w:rsidRPr="00063096">
        <w:rPr>
          <w:rFonts w:ascii="Segoe UI" w:hAnsi="Segoe UI" w:cs="Segoe UI"/>
        </w:rPr>
        <w:t>Working and Integrated circuits available for various logic operations.</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88288" behindDoc="0" locked="0" layoutInCell="1" allowOverlap="1" wp14:anchorId="0EB1FC54" wp14:editId="5D29D5C4">
                <wp:simplePos x="0" y="0"/>
                <wp:positionH relativeFrom="column">
                  <wp:posOffset>9525</wp:posOffset>
                </wp:positionH>
                <wp:positionV relativeFrom="paragraph">
                  <wp:posOffset>130175</wp:posOffset>
                </wp:positionV>
                <wp:extent cx="5486400" cy="635"/>
                <wp:effectExtent l="9525" t="10795" r="9525" b="762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FB2CB2" id="Straight Connector 110"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25pt" to="432.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Requirements:</w:t>
      </w:r>
    </w:p>
    <w:p w:rsidR="003122E1" w:rsidRPr="00063096" w:rsidRDefault="003122E1" w:rsidP="003122E1">
      <w:pPr>
        <w:pStyle w:val="BodyText"/>
        <w:rPr>
          <w:rFonts w:ascii="Segoe UI" w:hAnsi="Segoe UI" w:cs="Segoe UI"/>
        </w:rPr>
      </w:pPr>
      <w:r w:rsidRPr="00063096">
        <w:rPr>
          <w:rFonts w:ascii="Segoe UI" w:hAnsi="Segoe UI" w:cs="Segoe UI"/>
        </w:rPr>
        <w:t> TTL IC no. 7408, 7432, 7404, 7400</w:t>
      </w:r>
      <w:proofErr w:type="gramStart"/>
      <w:r w:rsidRPr="00063096">
        <w:rPr>
          <w:rFonts w:ascii="Segoe UI" w:hAnsi="Segoe UI" w:cs="Segoe UI"/>
        </w:rPr>
        <w:t>,7402,7486</w:t>
      </w:r>
      <w:proofErr w:type="gramEnd"/>
      <w:r w:rsidRPr="00063096">
        <w:rPr>
          <w:rFonts w:ascii="Segoe UI" w:hAnsi="Segoe UI" w:cs="Segoe UI"/>
        </w:rPr>
        <w:t>, 74266 patch cords &amp; trainer kit</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82144" behindDoc="0" locked="0" layoutInCell="1" allowOverlap="1" wp14:anchorId="28FAA356" wp14:editId="3258D9A2">
                <wp:simplePos x="0" y="0"/>
                <wp:positionH relativeFrom="column">
                  <wp:posOffset>0</wp:posOffset>
                </wp:positionH>
                <wp:positionV relativeFrom="paragraph">
                  <wp:posOffset>163830</wp:posOffset>
                </wp:positionV>
                <wp:extent cx="5486400" cy="635"/>
                <wp:effectExtent l="9525" t="6985" r="9525" b="1143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ABA3A0" id="Straight Connector 109"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9pt" to="6in,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 xml:space="preserve">Circuit Diagram: </w:t>
      </w:r>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w:drawing>
          <wp:anchor distT="0" distB="0" distL="114935" distR="114935" simplePos="0" relativeHeight="251793408" behindDoc="0" locked="0" layoutInCell="1" allowOverlap="1" wp14:anchorId="15A1E8F5" wp14:editId="7F72AEF4">
            <wp:simplePos x="0" y="0"/>
            <wp:positionH relativeFrom="column">
              <wp:posOffset>85090</wp:posOffset>
            </wp:positionH>
            <wp:positionV relativeFrom="paragraph">
              <wp:posOffset>190500</wp:posOffset>
            </wp:positionV>
            <wp:extent cx="5341835" cy="3848100"/>
            <wp:effectExtent l="19050" t="19050" r="11430" b="1905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1835" cy="3848100"/>
                    </a:xfrm>
                    <a:prstGeom prst="rect">
                      <a:avLst/>
                    </a:prstGeom>
                    <a:solidFill>
                      <a:srgbClr val="FFFFFF"/>
                    </a:solidFill>
                    <a:ln w="0">
                      <a:solidFill>
                        <a:srgbClr val="808080"/>
                      </a:solidFill>
                      <a:miter lim="800000"/>
                      <a:headEnd/>
                      <a:tailEnd/>
                    </a:ln>
                  </pic:spPr>
                </pic:pic>
              </a:graphicData>
            </a:graphic>
            <wp14:sizeRelH relativeFrom="page">
              <wp14:pctWidth>0</wp14:pctWidth>
            </wp14:sizeRelH>
            <wp14:sizeRelV relativeFrom="page">
              <wp14:pctHeight>0</wp14:pctHeight>
            </wp14:sizeRelV>
          </wp:anchor>
        </w:drawing>
      </w:r>
    </w:p>
    <w:p w:rsidR="003122E1" w:rsidRPr="00063096" w:rsidRDefault="003122E1" w:rsidP="003122E1">
      <w:pPr>
        <w:pStyle w:val="BodyText"/>
        <w:rPr>
          <w:rFonts w:ascii="Segoe UI" w:hAnsi="Segoe UI" w:cs="Segoe UI"/>
          <w:b/>
          <w:lang w:val="en-IN"/>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w:lastRenderedPageBreak/>
        <w:drawing>
          <wp:anchor distT="0" distB="0" distL="114935" distR="114935" simplePos="0" relativeHeight="251794432" behindDoc="0" locked="0" layoutInCell="1" allowOverlap="1" wp14:anchorId="6DAED06E" wp14:editId="667F0DA9">
            <wp:simplePos x="0" y="0"/>
            <wp:positionH relativeFrom="column">
              <wp:posOffset>66674</wp:posOffset>
            </wp:positionH>
            <wp:positionV relativeFrom="paragraph">
              <wp:posOffset>-473133</wp:posOffset>
            </wp:positionV>
            <wp:extent cx="5305425" cy="4749223"/>
            <wp:effectExtent l="19050" t="19050" r="9525" b="1333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0144" cy="4753447"/>
                    </a:xfrm>
                    <a:prstGeom prst="rect">
                      <a:avLst/>
                    </a:prstGeom>
                    <a:solidFill>
                      <a:srgbClr val="FFFFFF"/>
                    </a:solidFill>
                    <a:ln w="0">
                      <a:solidFill>
                        <a:srgbClr val="808080"/>
                      </a:solidFill>
                      <a:miter lim="800000"/>
                      <a:headEnd/>
                      <a:tailEnd/>
                    </a:ln>
                  </pic:spPr>
                </pic:pic>
              </a:graphicData>
            </a:graphic>
            <wp14:sizeRelH relativeFrom="page">
              <wp14:pctWidth>0</wp14:pctWidth>
            </wp14:sizeRelH>
            <wp14:sizeRelV relativeFrom="page">
              <wp14:pctHeight>0</wp14:pctHeight>
            </wp14:sizeRelV>
          </wp:anchor>
        </w:drawing>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lang w:val="en-IN"/>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90336" behindDoc="0" locked="0" layoutInCell="1" allowOverlap="1" wp14:anchorId="333BF66B" wp14:editId="1E694189">
                <wp:simplePos x="0" y="0"/>
                <wp:positionH relativeFrom="column">
                  <wp:posOffset>0</wp:posOffset>
                </wp:positionH>
                <wp:positionV relativeFrom="paragraph">
                  <wp:posOffset>89535</wp:posOffset>
                </wp:positionV>
                <wp:extent cx="5486400" cy="635"/>
                <wp:effectExtent l="9525" t="13970" r="9525" b="1397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0A33B9" id="Straight Connector 106"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05pt" to="6in,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" strokeweight=".26mm">
                <v:stroke joinstyle="miter"/>
              </v:line>
            </w:pict>
          </mc:Fallback>
        </mc:AlternateContent>
      </w:r>
    </w:p>
    <w:p w:rsidR="003122E1" w:rsidRPr="00063096" w:rsidRDefault="003122E1" w:rsidP="003122E1">
      <w:pPr>
        <w:pStyle w:val="BodyText"/>
        <w:rPr>
          <w:rFonts w:ascii="Segoe UI" w:hAnsi="Segoe UI" w:cs="Segoe UI"/>
        </w:rPr>
      </w:pPr>
      <w:r w:rsidRPr="00063096">
        <w:rPr>
          <w:rFonts w:ascii="Segoe UI" w:hAnsi="Segoe UI" w:cs="Segoe UI"/>
          <w:b/>
        </w:rPr>
        <w:t>Procedure:</w:t>
      </w:r>
      <w:r w:rsidRPr="00063096">
        <w:rPr>
          <w:rFonts w:ascii="Segoe UI" w:hAnsi="Segoe UI" w:cs="Segoe UI"/>
        </w:rPr>
        <w:t xml:space="preserve"> </w:t>
      </w:r>
    </w:p>
    <w:p w:rsidR="003122E1" w:rsidRPr="00063096" w:rsidRDefault="003122E1" w:rsidP="003122E1">
      <w:pPr>
        <w:pStyle w:val="BodyText"/>
        <w:numPr>
          <w:ilvl w:val="0"/>
          <w:numId w:val="7"/>
        </w:numPr>
        <w:rPr>
          <w:rFonts w:ascii="Segoe UI" w:hAnsi="Segoe UI" w:cs="Segoe UI"/>
        </w:rPr>
      </w:pPr>
      <w:r w:rsidRPr="00063096">
        <w:rPr>
          <w:rFonts w:ascii="Segoe UI" w:hAnsi="Segoe UI" w:cs="Segoe UI"/>
        </w:rPr>
        <w:t> To study the logic gate, first select an appropriate IC for it.</w:t>
      </w:r>
    </w:p>
    <w:p w:rsidR="003122E1" w:rsidRPr="00063096" w:rsidRDefault="003122E1" w:rsidP="003122E1">
      <w:pPr>
        <w:pStyle w:val="BodyText"/>
        <w:numPr>
          <w:ilvl w:val="0"/>
          <w:numId w:val="7"/>
        </w:numPr>
        <w:rPr>
          <w:rFonts w:ascii="Segoe UI" w:hAnsi="Segoe UI" w:cs="Segoe UI"/>
        </w:rPr>
      </w:pPr>
      <w:r w:rsidRPr="00063096">
        <w:rPr>
          <w:rFonts w:ascii="Segoe UI" w:hAnsi="Segoe UI" w:cs="Segoe UI"/>
        </w:rPr>
        <w:t>Lock the selected IC in the slot provided in the trainer kit.</w:t>
      </w:r>
    </w:p>
    <w:p w:rsidR="003122E1" w:rsidRPr="00063096" w:rsidRDefault="003122E1" w:rsidP="003122E1">
      <w:pPr>
        <w:pStyle w:val="BodyText"/>
        <w:numPr>
          <w:ilvl w:val="0"/>
          <w:numId w:val="7"/>
        </w:numPr>
        <w:rPr>
          <w:rFonts w:ascii="Segoe UI" w:hAnsi="Segoe UI" w:cs="Segoe UI"/>
        </w:rPr>
      </w:pPr>
      <w:r w:rsidRPr="00063096">
        <w:rPr>
          <w:rFonts w:ascii="Segoe UI" w:hAnsi="Segoe UI" w:cs="Segoe UI"/>
        </w:rPr>
        <w:t>Make the connections as shown in the pin diagram of the concerned gate.</w:t>
      </w:r>
    </w:p>
    <w:p w:rsidR="003122E1" w:rsidRPr="00063096" w:rsidRDefault="003122E1" w:rsidP="003122E1">
      <w:pPr>
        <w:pStyle w:val="BodyText"/>
        <w:numPr>
          <w:ilvl w:val="0"/>
          <w:numId w:val="7"/>
        </w:numPr>
        <w:rPr>
          <w:rFonts w:ascii="Segoe UI" w:hAnsi="Segoe UI" w:cs="Segoe UI"/>
        </w:rPr>
      </w:pPr>
      <w:r w:rsidRPr="00063096">
        <w:rPr>
          <w:rFonts w:ascii="Segoe UI" w:hAnsi="Segoe UI" w:cs="Segoe UI"/>
        </w:rPr>
        <w:t>Give inputs as per the truth table &amp; observe their output.</w: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89312" behindDoc="0" locked="0" layoutInCell="1" allowOverlap="1" wp14:anchorId="4703F65E" wp14:editId="7E0F4691">
                <wp:simplePos x="0" y="0"/>
                <wp:positionH relativeFrom="column">
                  <wp:posOffset>0</wp:posOffset>
                </wp:positionH>
                <wp:positionV relativeFrom="paragraph">
                  <wp:posOffset>79375</wp:posOffset>
                </wp:positionV>
                <wp:extent cx="5486400" cy="635"/>
                <wp:effectExtent l="9525" t="6985" r="9525" b="1143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F64F4A" id="Straight Connector 105"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6in,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" strokeweight=".26mm">
                <v:stroke joinstyle="miter"/>
              </v:line>
            </w:pict>
          </mc:Fallback>
        </mc:AlternateConten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r w:rsidRPr="00063096">
        <w:rPr>
          <w:rFonts w:ascii="Segoe UI" w:hAnsi="Segoe UI" w:cs="Segoe UI"/>
          <w:b/>
        </w:rPr>
        <w:t>Observations: Truth Tables</w:t>
      </w:r>
    </w:p>
    <w:p w:rsidR="003122E1" w:rsidRPr="00063096" w:rsidRDefault="003122E1" w:rsidP="003122E1">
      <w:pPr>
        <w:pStyle w:val="BodyText"/>
        <w:rPr>
          <w:rFonts w:ascii="Segoe UI" w:hAnsi="Segoe UI" w:cs="Segoe UI"/>
          <w:b/>
        </w:rPr>
      </w:pPr>
      <w:r w:rsidRPr="00063096">
        <w:rPr>
          <w:rFonts w:ascii="Segoe UI" w:hAnsi="Segoe UI" w:cs="Segoe UI"/>
          <w:b/>
        </w:rPr>
        <w:t>AND gate</w:t>
      </w:r>
    </w:p>
    <w:tbl>
      <w:tblPr>
        <w:tblW w:w="0" w:type="auto"/>
        <w:tblInd w:w="1521" w:type="dxa"/>
        <w:tblLayout w:type="fixed"/>
        <w:tblLook w:val="0000" w:firstRow="0" w:lastRow="0" w:firstColumn="0" w:lastColumn="0" w:noHBand="0" w:noVBand="0"/>
      </w:tblPr>
      <w:tblGrid>
        <w:gridCol w:w="992"/>
        <w:gridCol w:w="1418"/>
        <w:gridCol w:w="1144"/>
      </w:tblGrid>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lastRenderedPageBreak/>
              <w:t xml:space="preserve"> A</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B</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Y</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bl>
    <w:p w:rsidR="003122E1" w:rsidRPr="00063096" w:rsidRDefault="003122E1" w:rsidP="003122E1">
      <w:pPr>
        <w:pStyle w:val="BodyText"/>
        <w:rPr>
          <w:rFonts w:ascii="Segoe UI" w:hAnsi="Segoe UI" w:cs="Segoe UI"/>
          <w:b/>
        </w:rPr>
      </w:pPr>
      <w:r w:rsidRPr="00063096">
        <w:rPr>
          <w:rFonts w:ascii="Segoe UI" w:hAnsi="Segoe UI" w:cs="Segoe UI"/>
          <w:b/>
        </w:rPr>
        <w:t>OR gate</w:t>
      </w:r>
    </w:p>
    <w:p w:rsidR="003122E1" w:rsidRPr="00063096" w:rsidRDefault="003122E1" w:rsidP="003122E1">
      <w:pPr>
        <w:pStyle w:val="BodyText"/>
        <w:rPr>
          <w:rFonts w:ascii="Segoe UI" w:hAnsi="Segoe UI" w:cs="Segoe UI"/>
          <w:b/>
        </w:rPr>
      </w:pPr>
    </w:p>
    <w:tbl>
      <w:tblPr>
        <w:tblW w:w="0" w:type="auto"/>
        <w:tblInd w:w="1521" w:type="dxa"/>
        <w:tblLayout w:type="fixed"/>
        <w:tblLook w:val="0000" w:firstRow="0" w:lastRow="0" w:firstColumn="0" w:lastColumn="0" w:noHBand="0" w:noVBand="0"/>
      </w:tblPr>
      <w:tblGrid>
        <w:gridCol w:w="992"/>
        <w:gridCol w:w="1418"/>
        <w:gridCol w:w="1144"/>
      </w:tblGrid>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A</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B</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Y</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bl>
    <w:p w:rsidR="003122E1" w:rsidRPr="00063096" w:rsidRDefault="003122E1" w:rsidP="003122E1">
      <w:pPr>
        <w:pStyle w:val="BodyText"/>
        <w:rPr>
          <w:rFonts w:ascii="Segoe UI" w:hAnsi="Segoe UI" w:cs="Segoe UI"/>
          <w:b/>
        </w:rPr>
      </w:pPr>
      <w:r w:rsidRPr="00063096">
        <w:rPr>
          <w:rFonts w:ascii="Segoe UI" w:hAnsi="Segoe UI" w:cs="Segoe UI"/>
          <w:b/>
        </w:rPr>
        <w:t>NAND gate</w:t>
      </w:r>
    </w:p>
    <w:p w:rsidR="003122E1" w:rsidRPr="00063096" w:rsidRDefault="003122E1" w:rsidP="003122E1">
      <w:pPr>
        <w:pStyle w:val="BodyText"/>
        <w:rPr>
          <w:rFonts w:ascii="Segoe UI" w:hAnsi="Segoe UI" w:cs="Segoe UI"/>
          <w:b/>
        </w:rPr>
      </w:pPr>
    </w:p>
    <w:tbl>
      <w:tblPr>
        <w:tblW w:w="0" w:type="auto"/>
        <w:tblInd w:w="1521" w:type="dxa"/>
        <w:tblLayout w:type="fixed"/>
        <w:tblLook w:val="0000" w:firstRow="0" w:lastRow="0" w:firstColumn="0" w:lastColumn="0" w:noHBand="0" w:noVBand="0"/>
      </w:tblPr>
      <w:tblGrid>
        <w:gridCol w:w="992"/>
        <w:gridCol w:w="1418"/>
        <w:gridCol w:w="1144"/>
      </w:tblGrid>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A</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B</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Y</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bl>
    <w:p w:rsidR="003122E1" w:rsidRPr="00063096" w:rsidRDefault="003122E1" w:rsidP="003122E1">
      <w:pPr>
        <w:pStyle w:val="BodyText"/>
        <w:rPr>
          <w:rFonts w:ascii="Segoe UI" w:hAnsi="Segoe UI" w:cs="Segoe UI"/>
          <w:b/>
        </w:rPr>
      </w:pPr>
      <w:r w:rsidRPr="00063096">
        <w:rPr>
          <w:rFonts w:ascii="Segoe UI" w:hAnsi="Segoe UI" w:cs="Segoe UI"/>
          <w:b/>
        </w:rPr>
        <w:t>NOR gate</w:t>
      </w:r>
    </w:p>
    <w:p w:rsidR="003122E1" w:rsidRPr="00063096" w:rsidRDefault="003122E1" w:rsidP="003122E1">
      <w:pPr>
        <w:pStyle w:val="BodyText"/>
        <w:rPr>
          <w:rFonts w:ascii="Segoe UI" w:hAnsi="Segoe UI" w:cs="Segoe UI"/>
          <w:b/>
        </w:rPr>
      </w:pPr>
    </w:p>
    <w:tbl>
      <w:tblPr>
        <w:tblW w:w="0" w:type="auto"/>
        <w:tblInd w:w="1521" w:type="dxa"/>
        <w:tblLayout w:type="fixed"/>
        <w:tblLook w:val="0000" w:firstRow="0" w:lastRow="0" w:firstColumn="0" w:lastColumn="0" w:noHBand="0" w:noVBand="0"/>
      </w:tblPr>
      <w:tblGrid>
        <w:gridCol w:w="992"/>
        <w:gridCol w:w="1418"/>
        <w:gridCol w:w="1144"/>
      </w:tblGrid>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A</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B</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Y</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bl>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r w:rsidRPr="00063096">
        <w:rPr>
          <w:rFonts w:ascii="Segoe UI" w:hAnsi="Segoe UI" w:cs="Segoe UI"/>
          <w:b/>
        </w:rPr>
        <w:t xml:space="preserve">EXOR Gate </w:t>
      </w:r>
    </w:p>
    <w:p w:rsidR="003122E1" w:rsidRPr="00063096" w:rsidRDefault="003122E1" w:rsidP="003122E1">
      <w:pPr>
        <w:pStyle w:val="BodyText"/>
        <w:rPr>
          <w:rFonts w:ascii="Segoe UI" w:hAnsi="Segoe UI" w:cs="Segoe UI"/>
          <w:b/>
        </w:rPr>
      </w:pPr>
    </w:p>
    <w:tbl>
      <w:tblPr>
        <w:tblW w:w="0" w:type="auto"/>
        <w:tblInd w:w="1521" w:type="dxa"/>
        <w:tblLayout w:type="fixed"/>
        <w:tblLook w:val="0000" w:firstRow="0" w:lastRow="0" w:firstColumn="0" w:lastColumn="0" w:noHBand="0" w:noVBand="0"/>
      </w:tblPr>
      <w:tblGrid>
        <w:gridCol w:w="992"/>
        <w:gridCol w:w="1418"/>
        <w:gridCol w:w="1144"/>
      </w:tblGrid>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A</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B</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Y</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lastRenderedPageBreak/>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bl>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r w:rsidRPr="00063096">
        <w:rPr>
          <w:rFonts w:ascii="Segoe UI" w:hAnsi="Segoe UI" w:cs="Segoe UI"/>
          <w:b/>
        </w:rPr>
        <w:t>NOT gate</w:t>
      </w:r>
    </w:p>
    <w:tbl>
      <w:tblPr>
        <w:tblW w:w="0" w:type="auto"/>
        <w:tblInd w:w="1521" w:type="dxa"/>
        <w:tblLayout w:type="fixed"/>
        <w:tblLook w:val="0000" w:firstRow="0" w:lastRow="0" w:firstColumn="0" w:lastColumn="0" w:noHBand="0" w:noVBand="0"/>
      </w:tblPr>
      <w:tblGrid>
        <w:gridCol w:w="992"/>
        <w:gridCol w:w="1144"/>
      </w:tblGrid>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A</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Y</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bl>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84192" behindDoc="0" locked="0" layoutInCell="1" allowOverlap="1" wp14:anchorId="2B132163" wp14:editId="17F49E6C">
                <wp:simplePos x="0" y="0"/>
                <wp:positionH relativeFrom="column">
                  <wp:posOffset>0</wp:posOffset>
                </wp:positionH>
                <wp:positionV relativeFrom="paragraph">
                  <wp:posOffset>94615</wp:posOffset>
                </wp:positionV>
                <wp:extent cx="5486400" cy="635"/>
                <wp:effectExtent l="9525" t="13970" r="9525" b="1397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F763F1" id="Straight Connector 103"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6in,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" strokeweight=".26mm">
                <v:stroke joinstyle="miter"/>
              </v:line>
            </w:pict>
          </mc:Fallback>
        </mc:AlternateContent>
      </w:r>
    </w:p>
    <w:p w:rsidR="003122E1" w:rsidRDefault="003122E1" w:rsidP="003122E1">
      <w:pPr>
        <w:pStyle w:val="BodyText"/>
        <w:rPr>
          <w:rFonts w:ascii="Segoe UI" w:hAnsi="Segoe UI" w:cs="Segoe UI"/>
          <w:b/>
        </w:rPr>
      </w:pPr>
      <w:r>
        <w:rPr>
          <w:rFonts w:ascii="Segoe UI" w:hAnsi="Segoe UI" w:cs="Segoe UI"/>
          <w:b/>
        </w:rPr>
        <w:t xml:space="preserve">Output: </w:t>
      </w:r>
    </w:p>
    <w:p w:rsidR="003122E1" w:rsidRDefault="003122E1" w:rsidP="003122E1">
      <w:pPr>
        <w:pStyle w:val="BodyText"/>
        <w:rPr>
          <w:rFonts w:ascii="Segoe UI" w:hAnsi="Segoe UI" w:cs="Segoe UI"/>
          <w:b/>
        </w:rPr>
      </w:pPr>
    </w:p>
    <w:p w:rsidR="003122E1" w:rsidRDefault="003122E1" w:rsidP="003122E1">
      <w:pPr>
        <w:pStyle w:val="BodyText"/>
        <w:rPr>
          <w:rFonts w:ascii="Segoe UI" w:hAnsi="Segoe UI" w:cs="Segoe UI"/>
          <w:b/>
        </w:rPr>
      </w:pPr>
      <w:r w:rsidRPr="00311DD7">
        <w:rPr>
          <w:rFonts w:ascii="Segoe UI" w:hAnsi="Segoe UI" w:cs="Segoe UI"/>
          <w:b/>
          <w:noProof/>
          <w:lang w:val="en-IN" w:eastAsia="en-IN"/>
        </w:rPr>
        <w:drawing>
          <wp:inline distT="0" distB="0" distL="0" distR="0" wp14:anchorId="1E6E4557" wp14:editId="0766E59D">
            <wp:extent cx="3574662" cy="2344397"/>
            <wp:effectExtent l="0" t="0" r="6985" b="0"/>
            <wp:docPr id="172" name="Picture 172" descr="D:\College\Sem 3\DLCA\Lab Ss\Exp1\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ollege\Sem 3\DLCA\Lab Ss\Exp1\OR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7951" cy="2353112"/>
                    </a:xfrm>
                    <a:prstGeom prst="rect">
                      <a:avLst/>
                    </a:prstGeom>
                    <a:noFill/>
                    <a:ln>
                      <a:noFill/>
                    </a:ln>
                  </pic:spPr>
                </pic:pic>
              </a:graphicData>
            </a:graphic>
          </wp:inline>
        </w:drawing>
      </w:r>
      <w:r w:rsidRPr="00311DD7">
        <w:rPr>
          <w:rFonts w:ascii="Segoe UI" w:hAnsi="Segoe UI" w:cs="Segoe UI"/>
          <w:b/>
          <w:noProof/>
          <w:lang w:val="en-IN" w:eastAsia="en-IN"/>
        </w:rPr>
        <w:drawing>
          <wp:inline distT="0" distB="0" distL="0" distR="0" wp14:anchorId="118364B2" wp14:editId="78BABE07">
            <wp:extent cx="3592830" cy="1977120"/>
            <wp:effectExtent l="0" t="0" r="7620" b="4445"/>
            <wp:docPr id="174" name="Picture 174" descr="D:\College\Sem 3\DLCA\Lab Ss\Exp1\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em 3\DLCA\Lab Ss\Exp1\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11340" cy="1987306"/>
                    </a:xfrm>
                    <a:prstGeom prst="rect">
                      <a:avLst/>
                    </a:prstGeom>
                    <a:noFill/>
                    <a:ln>
                      <a:noFill/>
                    </a:ln>
                  </pic:spPr>
                </pic:pic>
              </a:graphicData>
            </a:graphic>
          </wp:inline>
        </w:drawing>
      </w:r>
      <w:r w:rsidRPr="00311DD7">
        <w:rPr>
          <w:rFonts w:ascii="Segoe UI" w:hAnsi="Segoe UI" w:cs="Segoe UI"/>
          <w:b/>
          <w:noProof/>
          <w:lang w:val="en-IN" w:eastAsia="en-IN"/>
        </w:rPr>
        <w:lastRenderedPageBreak/>
        <w:drawing>
          <wp:inline distT="0" distB="0" distL="0" distR="0" wp14:anchorId="2F1909AE" wp14:editId="6E952ADB">
            <wp:extent cx="3605893" cy="2482746"/>
            <wp:effectExtent l="0" t="0" r="0" b="0"/>
            <wp:docPr id="175" name="Picture 175" descr="D:\College\Sem 3\DLCA\Lab Ss\Exp1\N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em 3\DLCA\Lab Ss\Exp1\NOT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2788" cy="2494378"/>
                    </a:xfrm>
                    <a:prstGeom prst="rect">
                      <a:avLst/>
                    </a:prstGeom>
                    <a:noFill/>
                    <a:ln>
                      <a:noFill/>
                    </a:ln>
                  </pic:spPr>
                </pic:pic>
              </a:graphicData>
            </a:graphic>
          </wp:inline>
        </w:drawing>
      </w:r>
      <w:r w:rsidRPr="00311DD7">
        <w:rPr>
          <w:rFonts w:ascii="Segoe UI" w:hAnsi="Segoe UI" w:cs="Segoe UI"/>
          <w:b/>
          <w:noProof/>
          <w:lang w:val="en-IN" w:eastAsia="en-IN"/>
        </w:rPr>
        <w:drawing>
          <wp:inline distT="0" distB="0" distL="0" distR="0" wp14:anchorId="6B99FACF" wp14:editId="0D37BCBB">
            <wp:extent cx="3606445" cy="1736846"/>
            <wp:effectExtent l="0" t="0" r="0" b="0"/>
            <wp:docPr id="180" name="Picture 180" descr="D:\College\Sem 3\DLCA\Lab Ss\Exp1\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em 3\DLCA\Lab Ss\Exp1\NO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6149" cy="1746335"/>
                    </a:xfrm>
                    <a:prstGeom prst="rect">
                      <a:avLst/>
                    </a:prstGeom>
                    <a:noFill/>
                    <a:ln>
                      <a:noFill/>
                    </a:ln>
                  </pic:spPr>
                </pic:pic>
              </a:graphicData>
            </a:graphic>
          </wp:inline>
        </w:drawing>
      </w:r>
      <w:r w:rsidRPr="00311DD7">
        <w:rPr>
          <w:rFonts w:ascii="Segoe UI" w:hAnsi="Segoe UI" w:cs="Segoe UI"/>
          <w:b/>
          <w:noProof/>
          <w:lang w:val="en-IN" w:eastAsia="en-IN"/>
        </w:rPr>
        <w:drawing>
          <wp:inline distT="0" distB="0" distL="0" distR="0" wp14:anchorId="2E500A35" wp14:editId="4FA4568A">
            <wp:extent cx="3572510" cy="2311727"/>
            <wp:effectExtent l="0" t="0" r="8890" b="0"/>
            <wp:docPr id="181" name="Picture 181" descr="D:\College\Sem 3\DLCA\Lab Ss\Exp1\N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ollege\Sem 3\DLCA\Lab Ss\Exp1\NOR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92308" cy="2324538"/>
                    </a:xfrm>
                    <a:prstGeom prst="rect">
                      <a:avLst/>
                    </a:prstGeom>
                    <a:noFill/>
                    <a:ln>
                      <a:noFill/>
                    </a:ln>
                  </pic:spPr>
                </pic:pic>
              </a:graphicData>
            </a:graphic>
          </wp:inline>
        </w:drawing>
      </w:r>
      <w:r w:rsidRPr="00311DD7">
        <w:rPr>
          <w:rFonts w:ascii="Segoe UI" w:hAnsi="Segoe UI" w:cs="Segoe UI"/>
          <w:b/>
          <w:noProof/>
          <w:lang w:val="en-IN" w:eastAsia="en-IN"/>
        </w:rPr>
        <w:drawing>
          <wp:inline distT="0" distB="0" distL="0" distR="0" wp14:anchorId="6E98CA51" wp14:editId="76966BA0">
            <wp:extent cx="3555097" cy="2076008"/>
            <wp:effectExtent l="0" t="0" r="7620" b="635"/>
            <wp:docPr id="182" name="Picture 182" descr="D:\College\Sem 3\DLCA\Lab Ss\Exp1\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em 3\DLCA\Lab Ss\Exp1\N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77230" cy="2088933"/>
                    </a:xfrm>
                    <a:prstGeom prst="rect">
                      <a:avLst/>
                    </a:prstGeom>
                    <a:noFill/>
                    <a:ln>
                      <a:noFill/>
                    </a:ln>
                  </pic:spPr>
                </pic:pic>
              </a:graphicData>
            </a:graphic>
          </wp:inline>
        </w:drawing>
      </w:r>
      <w:r w:rsidRPr="00311DD7">
        <w:rPr>
          <w:rFonts w:ascii="Segoe UI" w:hAnsi="Segoe UI" w:cs="Segoe UI"/>
          <w:b/>
          <w:noProof/>
          <w:lang w:val="en-IN" w:eastAsia="en-IN"/>
        </w:rPr>
        <w:lastRenderedPageBreak/>
        <w:drawing>
          <wp:inline distT="0" distB="0" distL="0" distR="0" wp14:anchorId="03ABD00A" wp14:editId="7158CD4C">
            <wp:extent cx="3591921" cy="2311397"/>
            <wp:effectExtent l="0" t="0" r="8890" b="0"/>
            <wp:docPr id="183" name="Picture 183" descr="D:\College\Sem 3\DLCA\Lab Ss\Exp1\NA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em 3\DLCA\Lab Ss\Exp1\NAND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7730" cy="2334440"/>
                    </a:xfrm>
                    <a:prstGeom prst="rect">
                      <a:avLst/>
                    </a:prstGeom>
                    <a:noFill/>
                    <a:ln>
                      <a:noFill/>
                    </a:ln>
                  </pic:spPr>
                </pic:pic>
              </a:graphicData>
            </a:graphic>
          </wp:inline>
        </w:drawing>
      </w:r>
      <w:r w:rsidRPr="00311DD7">
        <w:rPr>
          <w:rFonts w:ascii="Segoe UI" w:hAnsi="Segoe UI" w:cs="Segoe UI"/>
          <w:b/>
          <w:noProof/>
          <w:lang w:val="en-IN" w:eastAsia="en-IN"/>
        </w:rPr>
        <w:drawing>
          <wp:inline distT="0" distB="0" distL="0" distR="0" wp14:anchorId="76C8C941" wp14:editId="0FDDAB24">
            <wp:extent cx="3616960" cy="2113239"/>
            <wp:effectExtent l="0" t="0" r="2540" b="1905"/>
            <wp:docPr id="184" name="Picture 184" descr="D:\College\Sem 3\DLCA\Lab Ss\Exp1\N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ollege\Sem 3\DLCA\Lab Ss\Exp1\NAN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0165" cy="2132639"/>
                    </a:xfrm>
                    <a:prstGeom prst="rect">
                      <a:avLst/>
                    </a:prstGeom>
                    <a:noFill/>
                    <a:ln>
                      <a:noFill/>
                    </a:ln>
                  </pic:spPr>
                </pic:pic>
              </a:graphicData>
            </a:graphic>
          </wp:inline>
        </w:drawing>
      </w:r>
      <w:r w:rsidRPr="00311DD7">
        <w:rPr>
          <w:rFonts w:ascii="Segoe UI" w:hAnsi="Segoe UI" w:cs="Segoe UI"/>
          <w:b/>
          <w:noProof/>
          <w:lang w:val="en-IN" w:eastAsia="en-IN"/>
        </w:rPr>
        <w:drawing>
          <wp:inline distT="0" distB="0" distL="0" distR="0" wp14:anchorId="45FB468A" wp14:editId="53CDFA64">
            <wp:extent cx="3608476" cy="2355533"/>
            <wp:effectExtent l="0" t="0" r="0" b="6985"/>
            <wp:docPr id="185" name="Picture 185" descr="D:\College\Sem 3\DLCA\Lab Ss\Exp1\EX-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ollege\Sem 3\DLCA\Lab Ss\Exp1\EX-OR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9941" cy="2369545"/>
                    </a:xfrm>
                    <a:prstGeom prst="rect">
                      <a:avLst/>
                    </a:prstGeom>
                    <a:noFill/>
                    <a:ln>
                      <a:noFill/>
                    </a:ln>
                  </pic:spPr>
                </pic:pic>
              </a:graphicData>
            </a:graphic>
          </wp:inline>
        </w:drawing>
      </w:r>
      <w:r w:rsidRPr="00311DD7">
        <w:rPr>
          <w:rFonts w:ascii="Segoe UI" w:hAnsi="Segoe UI" w:cs="Segoe UI"/>
          <w:b/>
          <w:noProof/>
          <w:lang w:val="en-IN" w:eastAsia="en-IN"/>
        </w:rPr>
        <w:drawing>
          <wp:inline distT="0" distB="0" distL="0" distR="0" wp14:anchorId="200BBB80" wp14:editId="7D24E9EC">
            <wp:extent cx="3619653" cy="2247719"/>
            <wp:effectExtent l="0" t="0" r="0" b="635"/>
            <wp:docPr id="186" name="Picture 186" descr="D:\College\Sem 3\DLCA\Lab Ss\Exp1\EX-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ollege\Sem 3\DLCA\Lab Ss\Exp1\EX-O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41391" cy="2261218"/>
                    </a:xfrm>
                    <a:prstGeom prst="rect">
                      <a:avLst/>
                    </a:prstGeom>
                    <a:noFill/>
                    <a:ln>
                      <a:noFill/>
                    </a:ln>
                  </pic:spPr>
                </pic:pic>
              </a:graphicData>
            </a:graphic>
          </wp:inline>
        </w:drawing>
      </w:r>
      <w:r w:rsidRPr="00311DD7">
        <w:rPr>
          <w:rFonts w:ascii="Segoe UI" w:hAnsi="Segoe UI" w:cs="Segoe UI"/>
          <w:b/>
          <w:noProof/>
          <w:lang w:val="en-IN" w:eastAsia="en-IN"/>
        </w:rPr>
        <w:lastRenderedPageBreak/>
        <w:drawing>
          <wp:inline distT="0" distB="0" distL="0" distR="0" wp14:anchorId="0C2F0D6E" wp14:editId="0422F0D5">
            <wp:extent cx="3632835" cy="2360448"/>
            <wp:effectExtent l="0" t="0" r="5715" b="1905"/>
            <wp:docPr id="187" name="Picture 187" descr="D:\College\Sem 3\DLCA\Lab Ss\Exp1\EX-N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llege\Sem 3\DLCA\Lab Ss\Exp1\EX-NOR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5188" cy="2374972"/>
                    </a:xfrm>
                    <a:prstGeom prst="rect">
                      <a:avLst/>
                    </a:prstGeom>
                    <a:noFill/>
                    <a:ln>
                      <a:noFill/>
                    </a:ln>
                  </pic:spPr>
                </pic:pic>
              </a:graphicData>
            </a:graphic>
          </wp:inline>
        </w:drawing>
      </w:r>
      <w:r w:rsidRPr="00311DD7">
        <w:rPr>
          <w:rFonts w:ascii="Segoe UI" w:hAnsi="Segoe UI" w:cs="Segoe UI"/>
          <w:b/>
          <w:noProof/>
          <w:lang w:val="en-IN" w:eastAsia="en-IN"/>
        </w:rPr>
        <w:drawing>
          <wp:inline distT="0" distB="0" distL="0" distR="0" wp14:anchorId="4B7DD3E0" wp14:editId="35361091">
            <wp:extent cx="3643674" cy="2495330"/>
            <wp:effectExtent l="0" t="0" r="0" b="635"/>
            <wp:docPr id="188" name="Picture 188" descr="D:\College\Sem 3\DLCA\Lab Ss\Exp1\EX-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llege\Sem 3\DLCA\Lab Ss\Exp1\EX-NO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69598" cy="2513084"/>
                    </a:xfrm>
                    <a:prstGeom prst="rect">
                      <a:avLst/>
                    </a:prstGeom>
                    <a:noFill/>
                    <a:ln>
                      <a:noFill/>
                    </a:ln>
                  </pic:spPr>
                </pic:pic>
              </a:graphicData>
            </a:graphic>
          </wp:inline>
        </w:drawing>
      </w:r>
      <w:r w:rsidRPr="00311DD7">
        <w:rPr>
          <w:rFonts w:ascii="Segoe UI" w:hAnsi="Segoe UI" w:cs="Segoe UI"/>
          <w:b/>
          <w:noProof/>
          <w:lang w:val="en-IN" w:eastAsia="en-IN"/>
        </w:rPr>
        <w:lastRenderedPageBreak/>
        <w:drawing>
          <wp:inline distT="0" distB="0" distL="0" distR="0" wp14:anchorId="76265C7F" wp14:editId="38B75B77">
            <wp:extent cx="3660490" cy="2374803"/>
            <wp:effectExtent l="0" t="0" r="0" b="6985"/>
            <wp:docPr id="189" name="Picture 189" descr="D:\College\Sem 3\DLCA\Lab Ss\Exp1\A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llege\Sem 3\DLCA\Lab Ss\Exp1\AND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9048" cy="2393330"/>
                    </a:xfrm>
                    <a:prstGeom prst="rect">
                      <a:avLst/>
                    </a:prstGeom>
                    <a:noFill/>
                    <a:ln>
                      <a:noFill/>
                    </a:ln>
                  </pic:spPr>
                </pic:pic>
              </a:graphicData>
            </a:graphic>
          </wp:inline>
        </w:drawing>
      </w:r>
      <w:r w:rsidRPr="00311DD7">
        <w:rPr>
          <w:rFonts w:ascii="Segoe UI" w:hAnsi="Segoe UI" w:cs="Segoe UI"/>
          <w:b/>
          <w:noProof/>
          <w:lang w:val="en-IN" w:eastAsia="en-IN"/>
        </w:rPr>
        <w:drawing>
          <wp:inline distT="0" distB="0" distL="0" distR="0" wp14:anchorId="6D3CAA49" wp14:editId="4B5DAC5A">
            <wp:extent cx="3682452" cy="2030730"/>
            <wp:effectExtent l="0" t="0" r="0" b="7620"/>
            <wp:docPr id="190" name="Picture 190" descr="D:\College\Sem 3\DLCA\Lab Ss\Exp1\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Sem 3\DLCA\Lab Ss\Exp1\AN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93000" cy="2036547"/>
                    </a:xfrm>
                    <a:prstGeom prst="rect">
                      <a:avLst/>
                    </a:prstGeom>
                    <a:noFill/>
                    <a:ln>
                      <a:noFill/>
                    </a:ln>
                  </pic:spPr>
                </pic:pic>
              </a:graphicData>
            </a:graphic>
          </wp:inline>
        </w:drawing>
      </w:r>
    </w:p>
    <w:p w:rsidR="003122E1" w:rsidRDefault="003122E1" w:rsidP="003122E1">
      <w:pPr>
        <w:pStyle w:val="BodyText"/>
        <w:rPr>
          <w:rFonts w:ascii="Segoe UI" w:hAnsi="Segoe UI" w:cs="Segoe UI"/>
          <w:b/>
        </w:rPr>
      </w:pPr>
      <w:r>
        <w:rPr>
          <w:rFonts w:ascii="Segoe UI" w:hAnsi="Segoe UI" w:cs="Segoe UI"/>
          <w:b/>
        </w:rPr>
        <w:t>_______________________________________________________________________________________</w:t>
      </w:r>
    </w:p>
    <w:p w:rsidR="003122E1" w:rsidRPr="00063096" w:rsidRDefault="003122E1" w:rsidP="003122E1">
      <w:pPr>
        <w:pStyle w:val="BodyText"/>
        <w:rPr>
          <w:rFonts w:ascii="Segoe UI" w:hAnsi="Segoe UI" w:cs="Segoe UI"/>
        </w:rPr>
      </w:pPr>
      <w:r w:rsidRPr="00063096">
        <w:rPr>
          <w:rFonts w:ascii="Segoe UI" w:hAnsi="Segoe UI" w:cs="Segoe UI"/>
          <w:b/>
        </w:rPr>
        <w:t>Conclusion:</w:t>
      </w:r>
      <w:r w:rsidRPr="00063096">
        <w:rPr>
          <w:rFonts w:ascii="Segoe UI" w:hAnsi="Segoe UI" w:cs="Segoe UI"/>
        </w:rPr>
        <w:t xml:space="preserve"> All fundamental logic gates &amp; their outputs are studied successfully.</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85216" behindDoc="0" locked="0" layoutInCell="1" allowOverlap="1" wp14:anchorId="63A9E005" wp14:editId="07040C2B">
                <wp:simplePos x="0" y="0"/>
                <wp:positionH relativeFrom="column">
                  <wp:posOffset>0</wp:posOffset>
                </wp:positionH>
                <wp:positionV relativeFrom="paragraph">
                  <wp:posOffset>87630</wp:posOffset>
                </wp:positionV>
                <wp:extent cx="5486400" cy="635"/>
                <wp:effectExtent l="9525" t="13970" r="9525" b="1397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DE1FCE" id="Straight Connector 102"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6in,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" strokeweight=".26mm">
                <v:stroke joinstyle="miter"/>
              </v:line>
            </w:pict>
          </mc:Fallback>
        </mc:AlternateContent>
      </w:r>
    </w:p>
    <w:p w:rsidR="003122E1" w:rsidRPr="00063096" w:rsidRDefault="003122E1" w:rsidP="003122E1">
      <w:pPr>
        <w:pStyle w:val="BodyText"/>
        <w:rPr>
          <w:rFonts w:ascii="Segoe UI" w:hAnsi="Segoe UI" w:cs="Segoe UI"/>
        </w:rPr>
      </w:pPr>
      <w:r w:rsidRPr="00063096">
        <w:rPr>
          <w:rFonts w:ascii="Segoe UI" w:hAnsi="Segoe UI" w:cs="Segoe UI"/>
          <w:b/>
        </w:rPr>
        <w:t xml:space="preserve">Real Life Application: </w:t>
      </w:r>
      <w:r w:rsidRPr="00063096">
        <w:rPr>
          <w:rFonts w:ascii="Segoe UI" w:hAnsi="Segoe UI" w:cs="Segoe UI"/>
        </w:rPr>
        <w:t>Design of digital electronic circuit.</w:t>
      </w:r>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415373C3" wp14:editId="398CC4C6">
                <wp:extent cx="5486400" cy="193675"/>
                <wp:effectExtent l="9525" t="0" r="9525" b="0"/>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93675"/>
                          <a:chOff x="0" y="0"/>
                          <a:chExt cx="8639" cy="304"/>
                        </a:xfrm>
                      </wpg:grpSpPr>
                      <wps:wsp>
                        <wps:cNvPr id="100" name="Rectangle 76"/>
                        <wps:cNvSpPr>
                          <a:spLocks noChangeArrowheads="1"/>
                        </wps:cNvSpPr>
                        <wps:spPr bwMode="auto">
                          <a:xfrm>
                            <a:off x="0" y="0"/>
                            <a:ext cx="8639" cy="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01" name="Line 13"/>
                        <wps:cNvCnPr>
                          <a:cxnSpLocks noChangeShapeType="1"/>
                        </wps:cNvCnPr>
                        <wps:spPr bwMode="auto">
                          <a:xfrm>
                            <a:off x="0" y="180"/>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263C5749" id="Group 99" o:spid="_x0000_s1026" style="width:6in;height:15.25pt;mso-position-horizontal-relative:char;mso-position-vertical-relative:line" coordsize="8639,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">
                <v:rect id="Rectangle 76" o:spid="_x0000_s1027" style="position:absolute;width:8639;height:3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Kt8YA&#10;AADcAAAADwAAAGRycy9kb3ducmV2LnhtbESPQWvCQBCF7wX/wzKF3uquLQRJXaW1FKoXqxa8TrPT&#10;JDY7G7KrRn995yB4m+G9ee+byaz3jTpSF+vAFkZDA4q4CK7m0sL39uNxDComZIdNYLJwpgiz6eBu&#10;grkLJ17TcZNKJSEcc7RQpdTmWseiIo9xGFpi0X5D5zHJ2pXadXiScN/oJ2My7bFmaaiwpXlFxd/m&#10;4C1k5W60WF3Y7N9/nsPb1365czqz9uG+f30BlahPN/P1+tMJvhF8eUYm0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lKt8YAAADcAAAADwAAAAAAAAAAAAAAAACYAgAAZHJz&#10;L2Rvd25yZXYueG1sUEsFBgAAAAAEAAQA9QAAAIsDAAAAAA==&#10;" filled="f" stroked="f" strokecolor="gray">
                  <v:stroke joinstyle="round"/>
                </v:rect>
                <v:line id="Line 13" o:spid="_x0000_s1028" style="position:absolute;visibility:visible;mso-wrap-style:square" from="0,180" to="8639,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IH8EAAADcAAAADwAAAGRycy9kb3ducmV2LnhtbERP3WrCMBS+H/gO4Qi7m4mjyFaNojKH&#10;wm6mPsChOTbF5qRtou3efhEGuzsf3+9ZrAZXizt1ofKsYTpRIIgLbyouNZxPu5c3ECEiG6w9k4Yf&#10;CrBajp4WmBvf8zfdj7EUKYRDjhpsjE0uZSgsOQwT3xAn7uI7hzHBrpSmwz6Fu1q+KjWTDitODRYb&#10;2loqrseb0yA/svc2s22fbVr6wkwV/vAZtH4eD+s5iEhD/Bf/ufcmzVdTeDyTL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tsgfwQAAANwAAAAPAAAAAAAAAAAAAAAA&#10;AKECAABkcnMvZG93bnJldi54bWxQSwUGAAAAAAQABAD5AAAAjwMAAAAA&#10;" strokeweight=".26mm">
                  <v:stroke joinstyle="miter"/>
                </v:line>
                <w10:anchorlock/>
              </v:group>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 xml:space="preserve">Post Lab Questions: </w:t>
      </w:r>
    </w:p>
    <w:p w:rsidR="003122E1" w:rsidRDefault="003122E1" w:rsidP="003122E1">
      <w:pPr>
        <w:pStyle w:val="BodyText"/>
        <w:numPr>
          <w:ilvl w:val="0"/>
          <w:numId w:val="3"/>
        </w:numPr>
        <w:rPr>
          <w:rFonts w:ascii="Segoe UI" w:hAnsi="Segoe UI" w:cs="Segoe UI"/>
        </w:rPr>
      </w:pPr>
      <w:r w:rsidRPr="00063096">
        <w:rPr>
          <w:rFonts w:ascii="Segoe UI" w:hAnsi="Segoe UI" w:cs="Segoe UI"/>
        </w:rPr>
        <w:t>What is meant by positive logic/negative logic?</w:t>
      </w:r>
    </w:p>
    <w:p w:rsidR="003122E1" w:rsidRPr="000D70DE" w:rsidRDefault="003122E1" w:rsidP="003122E1">
      <w:pPr>
        <w:pStyle w:val="BodyText"/>
        <w:ind w:left="720"/>
        <w:rPr>
          <w:rFonts w:ascii="Segoe UI" w:hAnsi="Segoe UI" w:cs="Segoe UI"/>
          <w:sz w:val="22"/>
        </w:rPr>
      </w:pPr>
      <w:r w:rsidRPr="000D70DE">
        <w:rPr>
          <w:rFonts w:ascii="Segoe UI" w:hAnsi="Segoe UI" w:cs="Segoe UI"/>
          <w:sz w:val="22"/>
        </w:rPr>
        <w:t>Positive logic is defined as a high voltage level representing a logic 1 and a low voltage level representing a logic 0. Negative logic is the reverse, i.e., a low voltage level represents a logic 1 and a high voltage level represents a logic 0.</w:t>
      </w:r>
    </w:p>
    <w:p w:rsidR="003122E1" w:rsidRDefault="003122E1" w:rsidP="003122E1">
      <w:pPr>
        <w:pStyle w:val="BodyText"/>
        <w:numPr>
          <w:ilvl w:val="0"/>
          <w:numId w:val="3"/>
        </w:numPr>
        <w:rPr>
          <w:rFonts w:ascii="Segoe UI" w:hAnsi="Segoe UI" w:cs="Segoe UI"/>
        </w:rPr>
      </w:pPr>
      <w:r w:rsidRPr="00063096">
        <w:rPr>
          <w:rFonts w:ascii="Segoe UI" w:hAnsi="Segoe UI" w:cs="Segoe UI"/>
        </w:rPr>
        <w:t>Where do we use XOR gates?</w:t>
      </w:r>
    </w:p>
    <w:p w:rsidR="003122E1" w:rsidRPr="000D70DE" w:rsidRDefault="003122E1" w:rsidP="003122E1">
      <w:pPr>
        <w:pStyle w:val="BodyText"/>
        <w:ind w:left="720"/>
        <w:rPr>
          <w:rFonts w:ascii="Segoe UI" w:hAnsi="Segoe UI" w:cs="Segoe UI"/>
          <w:sz w:val="22"/>
        </w:rPr>
      </w:pPr>
      <w:r w:rsidRPr="000D70DE">
        <w:rPr>
          <w:rFonts w:ascii="Segoe UI" w:hAnsi="Segoe UI" w:cs="Segoe UI"/>
          <w:sz w:val="22"/>
        </w:rPr>
        <w:t>It is used in simple digital addition circuits which calculate the sum and carry of two (half-adder) or three (full-adder) bit numbers. XOR gates are also used to determine the parity of a binary number, i.e., if the total number of 1's in the number is odd or even.</w:t>
      </w:r>
    </w:p>
    <w:p w:rsidR="003122E1" w:rsidRDefault="003122E1" w:rsidP="003122E1">
      <w:pPr>
        <w:pStyle w:val="BodyText"/>
        <w:numPr>
          <w:ilvl w:val="0"/>
          <w:numId w:val="3"/>
        </w:numPr>
        <w:rPr>
          <w:rFonts w:ascii="Segoe UI" w:hAnsi="Segoe UI" w:cs="Segoe UI"/>
        </w:rPr>
      </w:pPr>
      <w:r w:rsidRPr="00063096">
        <w:rPr>
          <w:rFonts w:ascii="Segoe UI" w:hAnsi="Segoe UI" w:cs="Segoe UI"/>
        </w:rPr>
        <w:t>How do you make 3 input AND gate using two input AND gates?</w:t>
      </w:r>
    </w:p>
    <w:p w:rsidR="003122E1" w:rsidRPr="000D70DE" w:rsidRDefault="003122E1" w:rsidP="003122E1">
      <w:pPr>
        <w:pStyle w:val="BodyText"/>
        <w:ind w:left="720"/>
        <w:rPr>
          <w:rFonts w:ascii="Segoe UI" w:hAnsi="Segoe UI" w:cs="Segoe UI"/>
          <w:sz w:val="22"/>
        </w:rPr>
      </w:pPr>
      <w:r w:rsidRPr="000D70DE">
        <w:rPr>
          <w:rFonts w:ascii="Segoe UI" w:hAnsi="Segoe UI" w:cs="Segoe UI"/>
          <w:sz w:val="22"/>
        </w:rPr>
        <w:t>Start by building the 2-input AND block from the last experiment, but plug the output of that into the input of another AND. Then add an Input Block to the second AND's second input.</w:t>
      </w:r>
    </w:p>
    <w:p w:rsidR="003122E1" w:rsidRDefault="003122E1" w:rsidP="003122E1">
      <w:pPr>
        <w:pStyle w:val="BodyText"/>
        <w:numPr>
          <w:ilvl w:val="0"/>
          <w:numId w:val="3"/>
        </w:numPr>
        <w:rPr>
          <w:rFonts w:ascii="Segoe UI" w:hAnsi="Segoe UI" w:cs="Segoe UI"/>
        </w:rPr>
      </w:pPr>
      <w:r w:rsidRPr="00063096">
        <w:rPr>
          <w:rFonts w:ascii="Segoe UI" w:hAnsi="Segoe UI" w:cs="Segoe UI"/>
        </w:rPr>
        <w:t>Give one application of OR gate.</w:t>
      </w:r>
    </w:p>
    <w:p w:rsidR="003122E1" w:rsidRPr="000D70DE" w:rsidRDefault="003122E1" w:rsidP="003122E1">
      <w:pPr>
        <w:pStyle w:val="BodyText"/>
        <w:ind w:left="720"/>
        <w:rPr>
          <w:rFonts w:ascii="Segoe UI" w:hAnsi="Segoe UI" w:cs="Segoe UI"/>
          <w:sz w:val="22"/>
        </w:rPr>
      </w:pPr>
      <w:r w:rsidRPr="000D70DE">
        <w:rPr>
          <w:rFonts w:ascii="Segoe UI" w:hAnsi="Segoe UI" w:cs="Segoe UI"/>
          <w:sz w:val="22"/>
        </w:rPr>
        <w:lastRenderedPageBreak/>
        <w:t>Alarm circuit for car door system</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87264" behindDoc="0" locked="0" layoutInCell="1" allowOverlap="1" wp14:anchorId="6865BDF6" wp14:editId="22358500">
                <wp:simplePos x="0" y="0"/>
                <wp:positionH relativeFrom="column">
                  <wp:posOffset>0</wp:posOffset>
                </wp:positionH>
                <wp:positionV relativeFrom="paragraph">
                  <wp:posOffset>53975</wp:posOffset>
                </wp:positionV>
                <wp:extent cx="5486400" cy="635"/>
                <wp:effectExtent l="9525" t="8255" r="9525" b="1016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1DB31C" id="Straight Connector 98"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25pt" to="6in,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 xml:space="preserve">Viva Questions: </w:t>
      </w:r>
    </w:p>
    <w:p w:rsidR="003122E1" w:rsidRDefault="003122E1" w:rsidP="003122E1">
      <w:pPr>
        <w:pStyle w:val="BodyText"/>
        <w:numPr>
          <w:ilvl w:val="0"/>
          <w:numId w:val="6"/>
        </w:numPr>
        <w:rPr>
          <w:rFonts w:ascii="Segoe UI" w:hAnsi="Segoe UI" w:cs="Segoe UI"/>
        </w:rPr>
      </w:pPr>
      <w:r w:rsidRPr="00063096">
        <w:rPr>
          <w:rFonts w:ascii="Segoe UI" w:hAnsi="Segoe UI" w:cs="Segoe UI"/>
        </w:rPr>
        <w:t>In electronic circuit, what is a logic gate?</w:t>
      </w:r>
    </w:p>
    <w:p w:rsidR="003122E1" w:rsidRPr="000D70DE" w:rsidRDefault="003122E1" w:rsidP="003122E1">
      <w:pPr>
        <w:pStyle w:val="BodyText"/>
        <w:ind w:left="720"/>
        <w:rPr>
          <w:rFonts w:ascii="Segoe UI" w:hAnsi="Segoe UI" w:cs="Segoe UI"/>
          <w:sz w:val="22"/>
        </w:rPr>
      </w:pPr>
      <w:r w:rsidRPr="000D70DE">
        <w:rPr>
          <w:rFonts w:ascii="Segoe UI" w:hAnsi="Segoe UI" w:cs="Segoe UI"/>
          <w:sz w:val="22"/>
        </w:rPr>
        <w:t>Logic gates are the basic building blocks of any digital system. It is an electronic circuit having one or more than one input and only one output.</w:t>
      </w:r>
    </w:p>
    <w:p w:rsidR="003122E1" w:rsidRDefault="003122E1" w:rsidP="003122E1">
      <w:pPr>
        <w:pStyle w:val="BodyText"/>
        <w:numPr>
          <w:ilvl w:val="0"/>
          <w:numId w:val="6"/>
        </w:numPr>
        <w:rPr>
          <w:rFonts w:ascii="Segoe UI" w:hAnsi="Segoe UI" w:cs="Segoe UI"/>
        </w:rPr>
      </w:pPr>
      <w:r w:rsidRPr="00063096">
        <w:rPr>
          <w:rFonts w:ascii="Segoe UI" w:hAnsi="Segoe UI" w:cs="Segoe UI"/>
        </w:rPr>
        <w:t>Why is the name logic gate?</w:t>
      </w:r>
    </w:p>
    <w:p w:rsidR="003122E1" w:rsidRPr="000D70DE" w:rsidRDefault="003122E1" w:rsidP="003122E1">
      <w:pPr>
        <w:pStyle w:val="BodyText"/>
        <w:ind w:left="720"/>
        <w:rPr>
          <w:rFonts w:ascii="Segoe UI" w:hAnsi="Segoe UI" w:cs="Segoe UI"/>
          <w:sz w:val="22"/>
        </w:rPr>
      </w:pPr>
      <w:r w:rsidRPr="000D70DE">
        <w:rPr>
          <w:rFonts w:ascii="Segoe UI" w:hAnsi="Segoe UI" w:cs="Segoe UI"/>
          <w:sz w:val="22"/>
        </w:rPr>
        <w:t>The relationship between the input and the output is based on a certain logic. Based on this, logic gates are named</w:t>
      </w:r>
    </w:p>
    <w:p w:rsidR="003122E1" w:rsidRDefault="003122E1" w:rsidP="003122E1">
      <w:pPr>
        <w:pStyle w:val="BodyText"/>
        <w:numPr>
          <w:ilvl w:val="0"/>
          <w:numId w:val="6"/>
        </w:numPr>
        <w:rPr>
          <w:rFonts w:ascii="Segoe UI" w:hAnsi="Segoe UI" w:cs="Segoe UI"/>
        </w:rPr>
      </w:pPr>
      <w:r w:rsidRPr="00063096">
        <w:rPr>
          <w:rFonts w:ascii="Segoe UI" w:hAnsi="Segoe UI" w:cs="Segoe UI"/>
        </w:rPr>
        <w:t>What does logic state 0/1 corresponds to?</w:t>
      </w:r>
    </w:p>
    <w:p w:rsidR="003122E1" w:rsidRPr="000D70DE" w:rsidRDefault="003122E1" w:rsidP="003122E1">
      <w:pPr>
        <w:pStyle w:val="BodyText"/>
        <w:ind w:left="720"/>
        <w:rPr>
          <w:rFonts w:ascii="Segoe UI" w:hAnsi="Segoe UI" w:cs="Segoe UI"/>
          <w:sz w:val="22"/>
        </w:rPr>
      </w:pPr>
      <w:r w:rsidRPr="000D70DE">
        <w:rPr>
          <w:rFonts w:ascii="Segoe UI" w:hAnsi="Segoe UI" w:cs="Segoe UI"/>
          <w:sz w:val="22"/>
        </w:rPr>
        <w:t>This is commonly translated as a binary 1 or binary 0. A binary 1 is also referred to as a HIGH signal and a binary 0 is referred to as a LOW signal.</w:t>
      </w:r>
    </w:p>
    <w:p w:rsidR="003122E1" w:rsidRPr="00063096" w:rsidRDefault="003122E1" w:rsidP="003122E1">
      <w:pPr>
        <w:pStyle w:val="BodyText"/>
        <w:numPr>
          <w:ilvl w:val="0"/>
          <w:numId w:val="6"/>
        </w:numPr>
        <w:rPr>
          <w:rFonts w:ascii="Segoe UI" w:hAnsi="Segoe UI" w:cs="Segoe UI"/>
        </w:rPr>
      </w:pPr>
      <w:r w:rsidRPr="00063096">
        <w:rPr>
          <w:rFonts w:ascii="Segoe UI" w:hAnsi="Segoe UI" w:cs="Segoe UI"/>
        </w:rPr>
        <w:t xml:space="preserve">What is the truth table of AND (OR/ NAND/ NOR/EX-OR </w:t>
      </w:r>
      <w:proofErr w:type="spellStart"/>
      <w:r w:rsidRPr="00063096">
        <w:rPr>
          <w:rFonts w:ascii="Segoe UI" w:hAnsi="Segoe UI" w:cs="Segoe UI"/>
        </w:rPr>
        <w:t>etc</w:t>
      </w:r>
      <w:proofErr w:type="spellEnd"/>
      <w:r w:rsidRPr="00063096">
        <w:rPr>
          <w:rFonts w:ascii="Segoe UI" w:hAnsi="Segoe UI" w:cs="Segoe UI"/>
        </w:rPr>
        <w:t>) gates?</w:t>
      </w:r>
    </w:p>
    <w:p w:rsidR="003122E1" w:rsidRPr="00063096" w:rsidRDefault="003122E1" w:rsidP="003122E1">
      <w:pPr>
        <w:pStyle w:val="BodyText"/>
        <w:rPr>
          <w:rFonts w:ascii="Segoe UI" w:hAnsi="Segoe UI" w:cs="Segoe UI"/>
        </w:rPr>
      </w:pPr>
      <w:r w:rsidRPr="00063096">
        <w:rPr>
          <w:rFonts w:ascii="Segoe UI" w:hAnsi="Segoe UI" w:cs="Segoe UI"/>
        </w:rPr>
        <w:t xml:space="preserve">     </w:t>
      </w:r>
      <w:r w:rsidRPr="00F56814">
        <w:rPr>
          <w:rFonts w:ascii="Segoe UI" w:hAnsi="Segoe UI" w:cs="Segoe UI"/>
        </w:rPr>
        <w:t>As shown above in the experiment.</w:t>
      </w:r>
    </w:p>
    <w:p w:rsidR="003122E1" w:rsidRPr="00063096" w:rsidRDefault="003122E1" w:rsidP="003122E1">
      <w:pPr>
        <w:pStyle w:val="BodyText"/>
        <w:rPr>
          <w:rFonts w:ascii="Segoe UI" w:hAnsi="Segoe UI" w:cs="Segoe UI"/>
        </w:rPr>
      </w:pPr>
      <w:r w:rsidRPr="00063096">
        <w:rPr>
          <w:rFonts w:ascii="Segoe UI" w:hAnsi="Segoe UI" w:cs="Segoe UI"/>
          <w:noProof/>
          <w:lang w:val="en-IN" w:eastAsia="en-IN"/>
        </w:rPr>
        <mc:AlternateContent>
          <mc:Choice Requires="wpg">
            <w:drawing>
              <wp:inline distT="0" distB="0" distL="0" distR="0" wp14:anchorId="7A3C036C" wp14:editId="6B5C4FCD">
                <wp:extent cx="5486400" cy="142875"/>
                <wp:effectExtent l="9525" t="3175" r="9525" b="0"/>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42875"/>
                          <a:chOff x="0" y="0"/>
                          <a:chExt cx="8639" cy="224"/>
                        </a:xfrm>
                      </wpg:grpSpPr>
                      <wps:wsp>
                        <wps:cNvPr id="96" name="Rectangle 79"/>
                        <wps:cNvSpPr>
                          <a:spLocks noChangeArrowheads="1"/>
                        </wps:cNvSpPr>
                        <wps:spPr bwMode="auto">
                          <a:xfrm>
                            <a:off x="0" y="0"/>
                            <a:ext cx="8639" cy="2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97" name="Line 4"/>
                        <wps:cNvCnPr>
                          <a:cxnSpLocks noChangeShapeType="1"/>
                        </wps:cNvCnPr>
                        <wps:spPr bwMode="auto">
                          <a:xfrm>
                            <a:off x="0" y="85"/>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7255BB69" id="Group 95" o:spid="_x0000_s1026" style="width:6in;height:11.25pt;mso-position-horizontal-relative:char;mso-position-vertical-relative:line" coordsize="8639,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">
                <v:rect id="Rectangle 79" o:spid="_x0000_s1027" style="position:absolute;width:8639;height:2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3ccUA&#10;AADbAAAADwAAAGRycy9kb3ducmV2LnhtbESPQWvCQBSE70L/w/IK3nRjhaAxG6kthbYXNS14fWZf&#10;k2j2bchuNe2vdwXB4zAz3zDpsjeNOFHnassKJuMIBHFhdc2lgu+vt9EMhPPIGhvLpOCPHCyzh0GK&#10;ibZn3tIp96UIEHYJKqi8bxMpXVGRQTe2LXHwfmxn0AfZlVJ3eA5w08inKIqlwZrDQoUtvVRUHPNf&#10;oyAud5OP9T9Hh9f91K42h8+dlrFSw8f+eQHCU+/v4Vv7XSuYx3D9En6AzC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DdxxQAAANsAAAAPAAAAAAAAAAAAAAAAAJgCAABkcnMv&#10;ZG93bnJldi54bWxQSwUGAAAAAAQABAD1AAAAigMAAAAA&#10;" filled="f" stroked="f" strokecolor="gray">
                  <v:stroke joinstyle="round"/>
                </v:rect>
                <v:line id="Line 4" o:spid="_x0000_s1028" style="position:absolute;visibility:visible;mso-wrap-style:square" from="0,85" to="86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MzsIAAADbAAAADwAAAGRycy9kb3ducmV2LnhtbESP0WrCQBRE3wX/YblC33TTEqpGV9Fi&#10;i4Iv2n7AJXvNhmbvJtnVpH/fFQQfh5k5wyzXva3EjVpfOlbwOklAEOdOl1wo+Pn+HM9A+ICssXJM&#10;Cv7Iw3o1HCwx067jE93OoRARwj5DBSaEOpPS54Ys+omriaN3ca3FEGVbSN1iF+G2km9J8i4tlhwX&#10;DNb0YSj/PV+tArlL501qmi7dNnTENMnd4csr9TLqNwsQgfrwDD/ae61gPoX7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VMzsIAAADbAAAADwAAAAAAAAAAAAAA&#10;AAChAgAAZHJzL2Rvd25yZXYueG1sUEsFBgAAAAAEAAQA+QAAAJADAAAAAA==&#10;" strokeweight=".26mm">
                  <v:stroke joinstyle="miter"/>
                </v:line>
                <w10:anchorlock/>
              </v:group>
            </w:pict>
          </mc:Fallback>
        </mc:AlternateContent>
      </w:r>
    </w:p>
    <w:p w:rsidR="003122E1" w:rsidRPr="00063096" w:rsidRDefault="003122E1" w:rsidP="003122E1">
      <w:pPr>
        <w:pStyle w:val="BodyText"/>
        <w:rPr>
          <w:rFonts w:ascii="Segoe UI" w:hAnsi="Segoe UI" w:cs="Segoe UI"/>
        </w:rPr>
      </w:pPr>
    </w:p>
    <w:p w:rsidR="003122E1" w:rsidRPr="00063096" w:rsidRDefault="003122E1" w:rsidP="003122E1">
      <w:pPr>
        <w:pStyle w:val="BodyText"/>
        <w:rPr>
          <w:rFonts w:ascii="Segoe UI" w:hAnsi="Segoe UI" w:cs="Segoe UI"/>
        </w:rPr>
      </w:pPr>
    </w:p>
    <w:p w:rsidR="003122E1" w:rsidRDefault="003122E1" w:rsidP="003122E1">
      <w:pPr>
        <w:pStyle w:val="BodyText"/>
        <w:rPr>
          <w:rFonts w:ascii="Segoe UI" w:hAnsi="Segoe UI" w:cs="Segoe UI"/>
        </w:rPr>
      </w:pPr>
    </w:p>
    <w:p w:rsidR="003122E1" w:rsidRDefault="003122E1" w:rsidP="003122E1">
      <w:pPr>
        <w:pStyle w:val="BodyText"/>
        <w:rPr>
          <w:rFonts w:ascii="Segoe UI" w:hAnsi="Segoe UI" w:cs="Segoe UI"/>
        </w:rPr>
      </w:pPr>
    </w:p>
    <w:p w:rsidR="003122E1" w:rsidRPr="00063096" w:rsidRDefault="003122E1" w:rsidP="003122E1">
      <w:pPr>
        <w:pStyle w:val="BodyText"/>
        <w:rPr>
          <w:rFonts w:ascii="Segoe UI" w:hAnsi="Segoe UI" w:cs="Segoe UI"/>
        </w:rPr>
      </w:pPr>
    </w:p>
    <w:p w:rsidR="003122E1" w:rsidRPr="00063096" w:rsidRDefault="003122E1" w:rsidP="003122E1">
      <w:pPr>
        <w:pStyle w:val="BodyText"/>
        <w:rPr>
          <w:rFonts w:ascii="Segoe UI" w:hAnsi="Segoe UI" w:cs="Segoe UI"/>
          <w:b/>
        </w:rPr>
      </w:pPr>
      <w:r w:rsidRPr="00063096">
        <w:rPr>
          <w:rFonts w:ascii="Segoe UI" w:hAnsi="Segoe UI" w:cs="Segoe UI"/>
          <w:b/>
        </w:rPr>
        <w:t xml:space="preserve">EXPERIMENT No. 2 </w: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rPr>
      </w:pPr>
      <w:r w:rsidRPr="00063096">
        <w:rPr>
          <w:rFonts w:ascii="Segoe UI" w:hAnsi="Segoe UI" w:cs="Segoe UI"/>
          <w:b/>
        </w:rPr>
        <w:t>Title</w:t>
      </w:r>
      <w:r w:rsidRPr="00063096">
        <w:rPr>
          <w:rFonts w:ascii="Segoe UI" w:hAnsi="Segoe UI" w:cs="Segoe UI"/>
        </w:rPr>
        <w:t xml:space="preserve"> To study the various gate obtained from a common universal gate NAND/NOR gate</w:t>
      </w:r>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4F6E5831" wp14:editId="573A3F38">
                <wp:extent cx="5486400" cy="342900"/>
                <wp:effectExtent l="9525" t="0" r="9525" b="4445"/>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42900"/>
                          <a:chOff x="0" y="0"/>
                          <a:chExt cx="8639" cy="539"/>
                        </a:xfrm>
                      </wpg:grpSpPr>
                      <wps:wsp>
                        <wps:cNvPr id="93" name="Rectangle 82"/>
                        <wps:cNvSpPr>
                          <a:spLocks noChangeArrowheads="1"/>
                        </wps:cNvSpPr>
                        <wps:spPr bwMode="auto">
                          <a:xfrm>
                            <a:off x="0" y="0"/>
                            <a:ext cx="8639"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94" name="Line 7"/>
                        <wps:cNvCnPr>
                          <a:cxnSpLocks noChangeShapeType="1"/>
                        </wps:cNvCnPr>
                        <wps:spPr bwMode="auto">
                          <a:xfrm>
                            <a:off x="0" y="179"/>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41A17B66" id="Group 92" o:spid="_x0000_s1026" style="width:6in;height:27pt;mso-position-horizontal-relative:char;mso-position-vertical-relative:line" coordsize="863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">
                <v:rect id="Rectangle 82" o:spid="_x0000_s1027" style="position:absolute;width:8639;height: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OU6cQA&#10;AADbAAAADwAAAGRycy9kb3ducmV2LnhtbESPQWvCQBSE7wX/w/IEb7pRIdToKrYitL2oUfD6zD6T&#10;aPZtyG417a93C0KPw8x8w8wWranEjRpXWlYwHEQgiDOrS84VHPbr/isI55E1VpZJwQ85WMw7LzNM&#10;tL3zjm6pz0WAsEtQQeF9nUjpsoIMuoGtiYN3to1BH2STS93gPcBNJUdRFEuDJYeFAmt6Lyi7pt9G&#10;QZwfh5+bX44uq9PYvm0vX0ctY6V63XY5BeGp9f/hZ/tDK5iM4e9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jlOnEAAAA2wAAAA8AAAAAAAAAAAAAAAAAmAIAAGRycy9k&#10;b3ducmV2LnhtbFBLBQYAAAAABAAEAPUAAACJAwAAAAA=&#10;" filled="f" stroked="f" strokecolor="gray">
                  <v:stroke joinstyle="round"/>
                </v:rect>
                <v:line id="Line 7" o:spid="_x0000_s1028" style="position:absolute;visibility:visible;mso-wrap-style:square" from="0,179" to="8639,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fSucIAAADbAAAADwAAAGRycy9kb3ducmV2LnhtbESPUWvCMBSF3wf+h3CFvc3UEWRWo6jM&#10;obCXOX/Apbk2xeambaLt/v0iDPZ4OOd8h7NcD64Wd+pC5VnDdJKBIC68qbjUcP7ev7yBCBHZYO2Z&#10;NPxQgPVq9LTE3Piev+h+iqVIEA45arAxNrmUobDkMEx8Q5y8i+8cxiS7UpoO+wR3tXzNspl0WHFa&#10;sNjQzlJxPd2cBvmu5q2yba+2LX2iygp//AhaP4+HzQJEpCH+h//aB6NhruDxJf0A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8fSucIAAADbAAAADwAAAAAAAAAAAAAA&#10;AAChAgAAZHJzL2Rvd25yZXYueG1sUEsFBgAAAAAEAAQA+QAAAJADAAAAAA==&#10;" strokeweight=".26mm">
                  <v:stroke joinstyle="miter"/>
                </v:line>
                <w10:anchorlock/>
              </v:group>
            </w:pict>
          </mc:Fallback>
        </mc:AlternateContent>
      </w:r>
      <w:r w:rsidRPr="00063096">
        <w:rPr>
          <w:rFonts w:ascii="Segoe UI" w:hAnsi="Segoe UI" w:cs="Segoe UI"/>
          <w:b/>
        </w:rPr>
        <w:t>Estimated time to complete this experiment:</w:t>
      </w:r>
      <w:r w:rsidRPr="00063096">
        <w:rPr>
          <w:rFonts w:ascii="Segoe UI" w:hAnsi="Segoe UI" w:cs="Segoe UI"/>
        </w:rPr>
        <w:t xml:space="preserve"> 2 </w:t>
      </w:r>
      <w:proofErr w:type="spellStart"/>
      <w:r w:rsidRPr="00063096">
        <w:rPr>
          <w:rFonts w:ascii="Segoe UI" w:hAnsi="Segoe UI" w:cs="Segoe UI"/>
        </w:rPr>
        <w:t>Hrs</w:t>
      </w:r>
      <w:proofErr w:type="spellEnd"/>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70982500" wp14:editId="17D07327">
                <wp:extent cx="5486400" cy="342900"/>
                <wp:effectExtent l="9525" t="3175" r="9525" b="0"/>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42900"/>
                          <a:chOff x="0" y="0"/>
                          <a:chExt cx="8639" cy="539"/>
                        </a:xfrm>
                      </wpg:grpSpPr>
                      <wps:wsp>
                        <wps:cNvPr id="90" name="Rectangle 85"/>
                        <wps:cNvSpPr>
                          <a:spLocks noChangeArrowheads="1"/>
                        </wps:cNvSpPr>
                        <wps:spPr bwMode="auto">
                          <a:xfrm>
                            <a:off x="0" y="0"/>
                            <a:ext cx="8639"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91" name="Line 19"/>
                        <wps:cNvCnPr>
                          <a:cxnSpLocks noChangeShapeType="1"/>
                        </wps:cNvCnPr>
                        <wps:spPr bwMode="auto">
                          <a:xfrm>
                            <a:off x="0" y="179"/>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43A51DB9" id="Group 89" o:spid="_x0000_s1026" style="width:6in;height:27pt;mso-position-horizontal-relative:char;mso-position-vertical-relative:line" coordsize="863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">
                <v:rect id="Rectangle 85" o:spid="_x0000_s1027" style="position:absolute;width:8639;height: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KnsEA&#10;AADbAAAADwAAAGRycy9kb3ducmV2LnhtbERPy4rCMBTdC/5DuIK7MVWhaMcoPhDUjTM64PZOc6et&#10;NjeliVr9erMYcHk478msMaW4Ue0Kywr6vQgEcWp1wZmCn+P6YwTCeWSNpWVS8CAHs2m7NcFE2zt/&#10;0+3gMxFC2CWoIPe+SqR0aU4GXc9WxIH7s7VBH2CdSV3jPYSbUg6iKJYGCw4NOVa0zCm9HK5GQZyd&#10;+tv9k6Pz6ndoF1/n3UnLWKlup5l/gvDU+Lf4373RCsZhffgSfoC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xCp7BAAAA2wAAAA8AAAAAAAAAAAAAAAAAmAIAAGRycy9kb3du&#10;cmV2LnhtbFBLBQYAAAAABAAEAPUAAACGAwAAAAA=&#10;" filled="f" stroked="f" strokecolor="gray">
                  <v:stroke joinstyle="round"/>
                </v:rect>
                <v:line id="Line 19" o:spid="_x0000_s1028" style="position:absolute;visibility:visible;mso-wrap-style:square" from="0,179" to="8639,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BxIcMAAADbAAAADwAAAGRycy9kb3ducmV2LnhtbESP0WrCQBRE3wv9h+UW+lY3KUE0dQ22&#10;1KLgi7YfcMneZoPZu0l2NfHvXUHwcZiZM8yiGG0jztT72rGCdJKAIC6drrlS8Pe7fpuB8AFZY+OY&#10;FFzIQ7F8flpgrt3AezofQiUihH2OCkwIbS6lLw1Z9BPXEkfv3/UWQ5R9JXWPQ4TbRr4nyVRarDku&#10;GGzpy1B5PJysAvmdzbvMdEP22dEOs6R02x+v1OvLuPoAEWgMj/C9vdEK5incvsQf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wcSHDAAAA2wAAAA8AAAAAAAAAAAAA&#10;AAAAoQIAAGRycy9kb3ducmV2LnhtbFBLBQYAAAAABAAEAPkAAACRAwAAAAA=&#10;" strokeweight=".26mm">
                  <v:stroke joinstyle="miter"/>
                </v:line>
                <w10:anchorlock/>
              </v:group>
            </w:pict>
          </mc:Fallback>
        </mc:AlternateContent>
      </w:r>
    </w:p>
    <w:p w:rsidR="003122E1" w:rsidRPr="00063096" w:rsidRDefault="003122E1" w:rsidP="003122E1">
      <w:pPr>
        <w:pStyle w:val="BodyText"/>
        <w:rPr>
          <w:rFonts w:ascii="Segoe UI" w:hAnsi="Segoe UI" w:cs="Segoe UI"/>
        </w:rPr>
      </w:pPr>
      <w:r w:rsidRPr="00063096">
        <w:rPr>
          <w:rFonts w:ascii="Segoe UI" w:hAnsi="Segoe UI" w:cs="Segoe UI"/>
          <w:b/>
        </w:rPr>
        <w:t>Objective:</w:t>
      </w:r>
      <w:r w:rsidRPr="00063096">
        <w:rPr>
          <w:rFonts w:ascii="Segoe UI" w:hAnsi="Segoe UI" w:cs="Segoe UI"/>
        </w:rPr>
        <w:t xml:space="preserve"> In this experiment, student should understand the use of NAND/ NOR gate as a universal gate</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95456" behindDoc="0" locked="0" layoutInCell="1" allowOverlap="1" wp14:anchorId="32DE6647" wp14:editId="190673BC">
                <wp:simplePos x="0" y="0"/>
                <wp:positionH relativeFrom="column">
                  <wp:posOffset>9525</wp:posOffset>
                </wp:positionH>
                <wp:positionV relativeFrom="paragraph">
                  <wp:posOffset>83185</wp:posOffset>
                </wp:positionV>
                <wp:extent cx="5486400" cy="635"/>
                <wp:effectExtent l="9525" t="7620" r="9525" b="10795"/>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596C85" id="Straight Connector 88"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6.55pt" to="432.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 xml:space="preserve">CO to be achieved: </w:t>
      </w:r>
      <w:r w:rsidRPr="00063096">
        <w:rPr>
          <w:rFonts w:ascii="Segoe UI" w:hAnsi="Segoe UI" w:cs="Segoe UI"/>
        </w:rPr>
        <w:t>CO1</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04672" behindDoc="0" locked="0" layoutInCell="1" allowOverlap="1" wp14:anchorId="2792A0C8" wp14:editId="3F2ED5F3">
                <wp:simplePos x="0" y="0"/>
                <wp:positionH relativeFrom="column">
                  <wp:posOffset>0</wp:posOffset>
                </wp:positionH>
                <wp:positionV relativeFrom="paragraph">
                  <wp:posOffset>70485</wp:posOffset>
                </wp:positionV>
                <wp:extent cx="5486400" cy="635"/>
                <wp:effectExtent l="9525" t="8890" r="9525" b="9525"/>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AF9F17" id="Straight Connector 87"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55pt" to="6in,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" strokeweight=".26mm">
                <v:stroke joinstyle="miter"/>
              </v:line>
            </w:pict>
          </mc:Fallback>
        </mc:AlternateContent>
      </w:r>
    </w:p>
    <w:p w:rsidR="003122E1" w:rsidRPr="00063096" w:rsidRDefault="003122E1" w:rsidP="003122E1">
      <w:pPr>
        <w:pStyle w:val="BodyText"/>
        <w:rPr>
          <w:rFonts w:ascii="Segoe UI" w:hAnsi="Segoe UI" w:cs="Segoe UI"/>
        </w:rPr>
      </w:pPr>
      <w:r w:rsidRPr="00063096">
        <w:rPr>
          <w:rFonts w:ascii="Segoe UI" w:hAnsi="Segoe UI" w:cs="Segoe UI"/>
          <w:b/>
        </w:rPr>
        <w:lastRenderedPageBreak/>
        <w:t>Expected Outcome of Experiment</w:t>
      </w:r>
      <w:r w:rsidRPr="00063096">
        <w:rPr>
          <w:rFonts w:ascii="Segoe UI" w:hAnsi="Segoe UI" w:cs="Segoe UI"/>
        </w:rPr>
        <w:t>:  Students will be able to understand the use of NAND/NOR gate as a universal gate and how to realize various logic operations using NAND/NOR logic.</w: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05696" behindDoc="0" locked="0" layoutInCell="1" allowOverlap="1" wp14:anchorId="02D29516" wp14:editId="63AE1D3F">
                <wp:simplePos x="0" y="0"/>
                <wp:positionH relativeFrom="column">
                  <wp:posOffset>9525</wp:posOffset>
                </wp:positionH>
                <wp:positionV relativeFrom="paragraph">
                  <wp:posOffset>15240</wp:posOffset>
                </wp:positionV>
                <wp:extent cx="5486400" cy="635"/>
                <wp:effectExtent l="9525" t="8890" r="9525" b="9525"/>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FBCB92" id="Straight Connector 86"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2pt" to="432.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Books/ Journals/ Websites referred:</w:t>
      </w:r>
    </w:p>
    <w:p w:rsidR="003122E1" w:rsidRPr="00063096" w:rsidRDefault="003122E1" w:rsidP="003122E1">
      <w:pPr>
        <w:pStyle w:val="BodyText"/>
        <w:rPr>
          <w:rFonts w:ascii="Segoe UI" w:hAnsi="Segoe UI" w:cs="Segoe UI"/>
        </w:rPr>
      </w:pPr>
      <w:r w:rsidRPr="00063096">
        <w:rPr>
          <w:rFonts w:ascii="Segoe UI" w:hAnsi="Segoe UI" w:cs="Segoe UI"/>
        </w:rPr>
        <w:t xml:space="preserve">1. R. P Jain: Modern digital design, </w:t>
      </w:r>
      <w:proofErr w:type="spellStart"/>
      <w:r w:rsidRPr="00063096">
        <w:rPr>
          <w:rFonts w:ascii="Segoe UI" w:hAnsi="Segoe UI" w:cs="Segoe UI"/>
        </w:rPr>
        <w:t>forth</w:t>
      </w:r>
      <w:proofErr w:type="spellEnd"/>
      <w:r w:rsidRPr="00063096">
        <w:rPr>
          <w:rFonts w:ascii="Segoe UI" w:hAnsi="Segoe UI" w:cs="Segoe UI"/>
        </w:rPr>
        <w:t xml:space="preserve"> edition, </w:t>
      </w:r>
      <w:proofErr w:type="spellStart"/>
      <w:r w:rsidRPr="00063096">
        <w:rPr>
          <w:rFonts w:ascii="Segoe UI" w:hAnsi="Segoe UI" w:cs="Segoe UI"/>
        </w:rPr>
        <w:t>tata</w:t>
      </w:r>
      <w:proofErr w:type="spellEnd"/>
      <w:r w:rsidRPr="00063096">
        <w:rPr>
          <w:rFonts w:ascii="Segoe UI" w:hAnsi="Segoe UI" w:cs="Segoe UI"/>
        </w:rPr>
        <w:t xml:space="preserve"> </w:t>
      </w:r>
      <w:proofErr w:type="spellStart"/>
      <w:r w:rsidRPr="00063096">
        <w:rPr>
          <w:rFonts w:ascii="Segoe UI" w:hAnsi="Segoe UI" w:cs="Segoe UI"/>
        </w:rPr>
        <w:t>mcgrawhill</w:t>
      </w:r>
      <w:proofErr w:type="spellEnd"/>
      <w:r w:rsidRPr="00063096">
        <w:rPr>
          <w:rFonts w:ascii="Segoe UI" w:hAnsi="Segoe UI" w:cs="Segoe UI"/>
        </w:rPr>
        <w:t xml:space="preserve"> </w:t>
      </w:r>
    </w:p>
    <w:p w:rsidR="003122E1" w:rsidRPr="00063096" w:rsidRDefault="003122E1" w:rsidP="003122E1">
      <w:pPr>
        <w:pStyle w:val="BodyText"/>
        <w:rPr>
          <w:rFonts w:ascii="Segoe UI" w:hAnsi="Segoe UI" w:cs="Segoe UI"/>
        </w:rPr>
      </w:pPr>
      <w:r w:rsidRPr="00063096">
        <w:rPr>
          <w:rFonts w:ascii="Segoe UI" w:hAnsi="Segoe UI" w:cs="Segoe UI"/>
        </w:rPr>
        <w:t>2. Morris Mano, digital design, Pearson education, Asia2002.</w:t>
      </w:r>
    </w:p>
    <w:p w:rsidR="003122E1" w:rsidRPr="00063096" w:rsidRDefault="003122E1" w:rsidP="003122E1">
      <w:pPr>
        <w:pStyle w:val="BodyText"/>
        <w:rPr>
          <w:rFonts w:ascii="Segoe UI" w:hAnsi="Segoe UI" w:cs="Segoe UI"/>
        </w:rPr>
      </w:pPr>
      <w:r w:rsidRPr="00063096">
        <w:rPr>
          <w:rFonts w:ascii="Segoe UI" w:hAnsi="Segoe UI" w:cs="Segoe UI"/>
        </w:rPr>
        <w:t xml:space="preserve">3. John f. </w:t>
      </w:r>
      <w:proofErr w:type="spellStart"/>
      <w:r w:rsidRPr="00063096">
        <w:rPr>
          <w:rFonts w:ascii="Segoe UI" w:hAnsi="Segoe UI" w:cs="Segoe UI"/>
        </w:rPr>
        <w:t>Wakerley</w:t>
      </w:r>
      <w:proofErr w:type="spellEnd"/>
      <w:r w:rsidRPr="00063096">
        <w:rPr>
          <w:rFonts w:ascii="Segoe UI" w:hAnsi="Segoe UI" w:cs="Segoe UI"/>
        </w:rPr>
        <w:t>, digital design principles and practices third edition updated Pearson education, Singapore, 2002.</w:t>
      </w:r>
    </w:p>
    <w:p w:rsidR="003122E1" w:rsidRPr="00063096" w:rsidRDefault="003122E1" w:rsidP="003122E1">
      <w:pPr>
        <w:pStyle w:val="BodyText"/>
        <w:rPr>
          <w:rFonts w:ascii="Segoe UI" w:hAnsi="Segoe UI" w:cs="Segoe UI"/>
        </w:rPr>
      </w:pPr>
      <w:r w:rsidRPr="00063096">
        <w:rPr>
          <w:rFonts w:ascii="Segoe UI" w:hAnsi="Segoe UI" w:cs="Segoe UI"/>
        </w:rPr>
        <w:t xml:space="preserve">4. John M. Yarbrough, digital logic: applications and design,   Thomson brooks/ </w:t>
      </w:r>
      <w:proofErr w:type="spellStart"/>
      <w:r w:rsidRPr="00063096">
        <w:rPr>
          <w:rFonts w:ascii="Segoe UI" w:hAnsi="Segoe UI" w:cs="Segoe UI"/>
        </w:rPr>
        <w:t>cole</w:t>
      </w:r>
      <w:proofErr w:type="spellEnd"/>
      <w:r w:rsidRPr="00063096">
        <w:rPr>
          <w:rFonts w:ascii="Segoe UI" w:hAnsi="Segoe UI" w:cs="Segoe UI"/>
        </w:rPr>
        <w:t>, 2004</w:t>
      </w:r>
    </w:p>
    <w:p w:rsidR="003122E1" w:rsidRPr="00063096" w:rsidRDefault="003122E1" w:rsidP="003122E1">
      <w:pPr>
        <w:pStyle w:val="BodyText"/>
        <w:rPr>
          <w:rFonts w:ascii="Segoe UI" w:hAnsi="Segoe UI" w:cs="Segoe UI"/>
        </w:rPr>
      </w:pPr>
      <w:r w:rsidRPr="00063096">
        <w:rPr>
          <w:rFonts w:ascii="Segoe UI" w:hAnsi="Segoe UI" w:cs="Segoe UI"/>
        </w:rPr>
        <w:t>5. www.all</w:t>
      </w:r>
      <w:r w:rsidRPr="00063096">
        <w:rPr>
          <w:rFonts w:ascii="Segoe UI" w:hAnsi="Segoe UI" w:cs="Segoe UI"/>
          <w:bCs/>
        </w:rPr>
        <w:t>datasheet</w:t>
      </w:r>
      <w:r w:rsidRPr="00063096">
        <w:rPr>
          <w:rFonts w:ascii="Segoe UI" w:hAnsi="Segoe UI" w:cs="Segoe UI"/>
        </w:rPr>
        <w:t>.com, </w:t>
      </w:r>
    </w:p>
    <w:p w:rsidR="003122E1" w:rsidRPr="00063096" w:rsidRDefault="003122E1" w:rsidP="003122E1">
      <w:pPr>
        <w:pStyle w:val="BodyText"/>
        <w:rPr>
          <w:rFonts w:ascii="Segoe UI" w:hAnsi="Segoe UI" w:cs="Segoe UI"/>
        </w:rPr>
      </w:pPr>
      <w:r w:rsidRPr="00063096">
        <w:rPr>
          <w:rFonts w:ascii="Segoe UI" w:hAnsi="Segoe UI" w:cs="Segoe UI"/>
        </w:rPr>
        <w:t>6. www.</w:t>
      </w:r>
      <w:r w:rsidRPr="00063096">
        <w:rPr>
          <w:rFonts w:ascii="Segoe UI" w:hAnsi="Segoe UI" w:cs="Segoe UI"/>
          <w:bCs/>
        </w:rPr>
        <w:t>datasheet</w:t>
      </w:r>
      <w:r w:rsidRPr="00063096">
        <w:rPr>
          <w:rFonts w:ascii="Segoe UI" w:hAnsi="Segoe UI" w:cs="Segoe UI"/>
        </w:rPr>
        <w:t xml:space="preserve">catalog.com. </w:t>
      </w:r>
    </w:p>
    <w:p w:rsidR="003122E1" w:rsidRPr="00063096" w:rsidRDefault="003122E1" w:rsidP="003122E1">
      <w:pPr>
        <w:pStyle w:val="BodyText"/>
        <w:rPr>
          <w:rFonts w:ascii="Segoe UI" w:hAnsi="Segoe UI" w:cs="Segoe UI"/>
        </w:rPr>
      </w:pPr>
      <w:r w:rsidRPr="00063096">
        <w:rPr>
          <w:rFonts w:ascii="Segoe UI" w:hAnsi="Segoe UI" w:cs="Segoe UI"/>
        </w:rPr>
        <w:t>7. en.wikipedia.org/wiki/</w:t>
      </w:r>
      <w:r w:rsidRPr="00063096">
        <w:rPr>
          <w:rFonts w:ascii="Segoe UI" w:hAnsi="Segoe UI" w:cs="Segoe UI"/>
          <w:bCs/>
        </w:rPr>
        <w:t>7400</w:t>
      </w:r>
      <w:r w:rsidRPr="00063096">
        <w:rPr>
          <w:rFonts w:ascii="Segoe UI" w:hAnsi="Segoe UI" w:cs="Segoe UI"/>
        </w:rPr>
        <w:t>_series</w:t>
      </w:r>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29A4D2D5" wp14:editId="3338F0CC">
                <wp:extent cx="5486400" cy="342900"/>
                <wp:effectExtent l="9525" t="0" r="9525" b="635"/>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42900"/>
                          <a:chOff x="0" y="0"/>
                          <a:chExt cx="8639" cy="539"/>
                        </a:xfrm>
                      </wpg:grpSpPr>
                      <wps:wsp>
                        <wps:cNvPr id="84" name="Rectangle 88"/>
                        <wps:cNvSpPr>
                          <a:spLocks noChangeArrowheads="1"/>
                        </wps:cNvSpPr>
                        <wps:spPr bwMode="auto">
                          <a:xfrm>
                            <a:off x="0" y="0"/>
                            <a:ext cx="8639"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85" name="Line 16"/>
                        <wps:cNvCnPr>
                          <a:cxnSpLocks noChangeShapeType="1"/>
                        </wps:cNvCnPr>
                        <wps:spPr bwMode="auto">
                          <a:xfrm>
                            <a:off x="0" y="179"/>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1097CFC8" id="Group 83" o:spid="_x0000_s1026" style="width:6in;height:27pt;mso-position-horizontal-relative:char;mso-position-vertical-relative:line" coordsize="863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">
                <v:rect id="Rectangle 88" o:spid="_x0000_s1027" style="position:absolute;width:8639;height: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OaQMUA&#10;AADbAAAADwAAAGRycy9kb3ducmV2LnhtbESPT2vCQBTE7wW/w/KE3upGLUFiNmIrQtuLf8HrM/tM&#10;otm3IbvVtJ++WxA8DjPzGyaddaYWV2pdZVnBcBCBIM6trrhQsN8tXyYgnEfWWFsmBT/kYJb1nlJM&#10;tL3xhq5bX4gAYZeggtL7JpHS5SUZdAPbEAfvZFuDPsi2kLrFW4CbWo6iKJYGKw4LJTb0XlJ+2X4b&#10;BXFxGH6ufjk6L45j+7Y+fx20jJV67nfzKQhPnX+E7+0PrWDyCv9fw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5pAxQAAANsAAAAPAAAAAAAAAAAAAAAAAJgCAABkcnMv&#10;ZG93bnJldi54bWxQSwUGAAAAAAQABAD1AAAAigMAAAAA&#10;" filled="f" stroked="f" strokecolor="gray">
                  <v:stroke joinstyle="round"/>
                </v:rect>
                <v:line id="Line 16" o:spid="_x0000_s1028" style="position:absolute;visibility:visible;mso-wrap-style:square" from="0,179" to="8639,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Lh/8MAAADbAAAADwAAAGRycy9kb3ducmV2LnhtbESP0WrCQBRE3wv9h+UWfKsbJRaNbkIr&#10;VVrwpdYPuGSv2WD2bpLdmvj3bqHQx2FmzjCbYrSNuFLva8cKZtMEBHHpdM2VgtP37nkJwgdkjY1j&#10;UnAjD0X++LDBTLuBv+h6DJWIEPYZKjAhtJmUvjRk0U9dSxy9s+sthij7Suoehwi3jZwnyYu0WHNc&#10;MNjS1lB5Of5YBfI9XXWp6Yb0raMDpknpPvdeqcnT+LoGEWgM/+G/9odWsFzA75f4A2R+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S4f/DAAAA2wAAAA8AAAAAAAAAAAAA&#10;AAAAoQIAAGRycy9kb3ducmV2LnhtbFBLBQYAAAAABAAEAPkAAACRAwAAAAA=&#10;" strokeweight=".26mm">
                  <v:stroke joinstyle="miter"/>
                </v:line>
                <w10:anchorlock/>
              </v:group>
            </w:pict>
          </mc:Fallback>
        </mc:AlternateContent>
      </w:r>
    </w:p>
    <w:p w:rsidR="003122E1" w:rsidRPr="00063096" w:rsidRDefault="003122E1" w:rsidP="003122E1">
      <w:pPr>
        <w:pStyle w:val="BodyText"/>
        <w:rPr>
          <w:rFonts w:ascii="Segoe UI" w:hAnsi="Segoe UI" w:cs="Segoe UI"/>
        </w:rPr>
      </w:pPr>
      <w:r w:rsidRPr="00063096">
        <w:rPr>
          <w:rFonts w:ascii="Segoe UI" w:hAnsi="Segoe UI" w:cs="Segoe UI"/>
          <w:b/>
        </w:rPr>
        <w:t xml:space="preserve">Pre Lab/ Prior Concepts: </w:t>
      </w:r>
      <w:r w:rsidRPr="00063096">
        <w:rPr>
          <w:rFonts w:ascii="Segoe UI" w:hAnsi="Segoe UI" w:cs="Segoe UI"/>
        </w:rPr>
        <w:t>Concept about universal NOR logic and De Morgan’s Theorem</w:t>
      </w:r>
    </w:p>
    <w:p w:rsidR="003122E1" w:rsidRPr="00063096" w:rsidRDefault="003122E1" w:rsidP="003122E1">
      <w:pPr>
        <w:pStyle w:val="BodyText"/>
        <w:rPr>
          <w:rFonts w:ascii="Segoe UI" w:hAnsi="Segoe UI" w:cs="Segoe UI"/>
          <w:lang w:val="en-IN"/>
        </w:rPr>
      </w:pPr>
      <w:r w:rsidRPr="00063096">
        <w:rPr>
          <w:rFonts w:ascii="Segoe UI" w:hAnsi="Segoe UI" w:cs="Segoe UI"/>
          <w:noProof/>
          <w:lang w:val="en-IN" w:eastAsia="en-IN"/>
        </w:rPr>
        <mc:AlternateContent>
          <mc:Choice Requires="wps">
            <w:drawing>
              <wp:anchor distT="0" distB="0" distL="114300" distR="114300" simplePos="0" relativeHeight="251797504" behindDoc="0" locked="0" layoutInCell="1" allowOverlap="1" wp14:anchorId="2A7A9D86" wp14:editId="3CF9E83C">
                <wp:simplePos x="0" y="0"/>
                <wp:positionH relativeFrom="column">
                  <wp:posOffset>9525</wp:posOffset>
                </wp:positionH>
                <wp:positionV relativeFrom="paragraph">
                  <wp:posOffset>160655</wp:posOffset>
                </wp:positionV>
                <wp:extent cx="5486400" cy="635"/>
                <wp:effectExtent l="9525" t="11430" r="9525" b="6985"/>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2B53B4" id="Straight Connector 82"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2.65pt" to="432.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" strokeweight=".26mm">
                <v:stroke joinstyle="miter"/>
              </v:line>
            </w:pict>
          </mc:Fallback>
        </mc:AlternateContent>
      </w:r>
    </w:p>
    <w:p w:rsidR="003122E1" w:rsidRPr="00063096" w:rsidRDefault="003122E1" w:rsidP="003122E1">
      <w:pPr>
        <w:pStyle w:val="BodyText"/>
        <w:rPr>
          <w:rFonts w:ascii="Segoe UI" w:hAnsi="Segoe UI" w:cs="Segoe UI"/>
          <w:lang w:val="en-IN"/>
        </w:rPr>
      </w:pPr>
    </w:p>
    <w:p w:rsidR="003122E1" w:rsidRPr="00063096" w:rsidRDefault="003122E1" w:rsidP="003122E1">
      <w:pPr>
        <w:pStyle w:val="BodyText"/>
        <w:rPr>
          <w:rFonts w:ascii="Segoe UI" w:hAnsi="Segoe UI" w:cs="Segoe UI"/>
          <w:b/>
        </w:rPr>
      </w:pPr>
      <w:r w:rsidRPr="00063096">
        <w:rPr>
          <w:rFonts w:ascii="Segoe UI" w:hAnsi="Segoe UI" w:cs="Segoe UI"/>
          <w:b/>
        </w:rPr>
        <w:t>Historical Profile:</w: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w:drawing>
          <wp:inline distT="0" distB="0" distL="0" distR="0" wp14:anchorId="5A4F155F" wp14:editId="26F3B39B">
            <wp:extent cx="1943100" cy="2362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3100" cy="2362200"/>
                    </a:xfrm>
                    <a:prstGeom prst="rect">
                      <a:avLst/>
                    </a:prstGeom>
                    <a:noFill/>
                    <a:ln>
                      <a:noFill/>
                    </a:ln>
                  </pic:spPr>
                </pic:pic>
              </a:graphicData>
            </a:graphic>
          </wp:inline>
        </w:drawing>
      </w:r>
    </w:p>
    <w:p w:rsidR="003122E1" w:rsidRPr="00063096" w:rsidRDefault="003122E1" w:rsidP="003122E1">
      <w:pPr>
        <w:pStyle w:val="BodyText"/>
        <w:rPr>
          <w:rFonts w:ascii="Segoe UI" w:hAnsi="Segoe UI" w:cs="Segoe UI"/>
          <w:lang w:val="en"/>
        </w:rPr>
      </w:pPr>
      <w:r w:rsidRPr="00063096">
        <w:rPr>
          <w:rFonts w:ascii="Segoe UI" w:hAnsi="Segoe UI" w:cs="Segoe UI"/>
          <w:lang w:val="en"/>
        </w:rPr>
        <w:t xml:space="preserve">The law is named after </w:t>
      </w:r>
      <w:hyperlink r:id="rId44" w:history="1">
        <w:r w:rsidRPr="00063096">
          <w:rPr>
            <w:rStyle w:val="Hyperlink"/>
            <w:rFonts w:ascii="Segoe UI" w:hAnsi="Segoe UI" w:cs="Segoe UI"/>
          </w:rPr>
          <w:t>Augustus De Morgan</w:t>
        </w:r>
      </w:hyperlink>
      <w:r w:rsidRPr="00063096">
        <w:rPr>
          <w:rFonts w:ascii="Segoe UI" w:hAnsi="Segoe UI" w:cs="Segoe UI"/>
          <w:lang w:val="en"/>
        </w:rPr>
        <w:t xml:space="preserve"> (1806–1871</w:t>
      </w:r>
      <w:proofErr w:type="gramStart"/>
      <w:r w:rsidRPr="00063096">
        <w:rPr>
          <w:rFonts w:ascii="Segoe UI" w:hAnsi="Segoe UI" w:cs="Segoe UI"/>
          <w:lang w:val="en"/>
        </w:rPr>
        <w:t>)who</w:t>
      </w:r>
      <w:proofErr w:type="gramEnd"/>
      <w:r w:rsidRPr="00063096">
        <w:rPr>
          <w:rFonts w:ascii="Segoe UI" w:hAnsi="Segoe UI" w:cs="Segoe UI"/>
          <w:lang w:val="en"/>
        </w:rPr>
        <w:t xml:space="preserve"> introduced a formal version of the laws to classical </w:t>
      </w:r>
      <w:hyperlink r:id="rId45" w:history="1">
        <w:r w:rsidRPr="00063096">
          <w:rPr>
            <w:rStyle w:val="Hyperlink"/>
            <w:rFonts w:ascii="Segoe UI" w:hAnsi="Segoe UI" w:cs="Segoe UI"/>
          </w:rPr>
          <w:t>propositional logic</w:t>
        </w:r>
      </w:hyperlink>
      <w:r w:rsidRPr="00063096">
        <w:rPr>
          <w:rFonts w:ascii="Segoe UI" w:hAnsi="Segoe UI" w:cs="Segoe UI"/>
          <w:lang w:val="en"/>
        </w:rPr>
        <w:t xml:space="preserve">. De Morgan's formulation was influenced by </w:t>
      </w:r>
      <w:proofErr w:type="spellStart"/>
      <w:r w:rsidRPr="00063096">
        <w:rPr>
          <w:rFonts w:ascii="Segoe UI" w:hAnsi="Segoe UI" w:cs="Segoe UI"/>
          <w:lang w:val="en"/>
        </w:rPr>
        <w:t>algebraization</w:t>
      </w:r>
      <w:proofErr w:type="spellEnd"/>
      <w:r w:rsidRPr="00063096">
        <w:rPr>
          <w:rFonts w:ascii="Segoe UI" w:hAnsi="Segoe UI" w:cs="Segoe UI"/>
          <w:lang w:val="en"/>
        </w:rPr>
        <w:t xml:space="preserve"> of logic undertaken by </w:t>
      </w:r>
      <w:hyperlink r:id="rId46" w:history="1">
        <w:r w:rsidRPr="00063096">
          <w:rPr>
            <w:rStyle w:val="Hyperlink"/>
            <w:rFonts w:ascii="Segoe UI" w:hAnsi="Segoe UI" w:cs="Segoe UI"/>
          </w:rPr>
          <w:t>George Boole</w:t>
        </w:r>
      </w:hyperlink>
      <w:r w:rsidRPr="00063096">
        <w:rPr>
          <w:rFonts w:ascii="Segoe UI" w:hAnsi="Segoe UI" w:cs="Segoe UI"/>
          <w:lang w:val="en"/>
        </w:rPr>
        <w:t xml:space="preserve">, which later cemented De Morgan's claim to the find. Although a similar observation was made by </w:t>
      </w:r>
      <w:hyperlink r:id="rId47" w:history="1">
        <w:r w:rsidRPr="00063096">
          <w:rPr>
            <w:rStyle w:val="Hyperlink"/>
            <w:rFonts w:ascii="Segoe UI" w:hAnsi="Segoe UI" w:cs="Segoe UI"/>
          </w:rPr>
          <w:t>Aristotle</w:t>
        </w:r>
      </w:hyperlink>
      <w:r w:rsidRPr="00063096">
        <w:rPr>
          <w:rFonts w:ascii="Segoe UI" w:hAnsi="Segoe UI" w:cs="Segoe UI"/>
          <w:lang w:val="en"/>
        </w:rPr>
        <w:t xml:space="preserve"> and was known to Greek and Medieval </w:t>
      </w:r>
      <w:proofErr w:type="gramStart"/>
      <w:r w:rsidRPr="00063096">
        <w:rPr>
          <w:rFonts w:ascii="Segoe UI" w:hAnsi="Segoe UI" w:cs="Segoe UI"/>
          <w:lang w:val="en"/>
        </w:rPr>
        <w:t>logicians(</w:t>
      </w:r>
      <w:proofErr w:type="gramEnd"/>
      <w:r w:rsidRPr="00063096">
        <w:rPr>
          <w:rFonts w:ascii="Segoe UI" w:hAnsi="Segoe UI" w:cs="Segoe UI"/>
          <w:lang w:val="en"/>
        </w:rPr>
        <w:t xml:space="preserve">in the 14th century, </w:t>
      </w:r>
      <w:hyperlink r:id="rId48" w:history="1">
        <w:r w:rsidRPr="00063096">
          <w:rPr>
            <w:rStyle w:val="Hyperlink"/>
            <w:rFonts w:ascii="Segoe UI" w:hAnsi="Segoe UI" w:cs="Segoe UI"/>
          </w:rPr>
          <w:t>William of Ockham</w:t>
        </w:r>
      </w:hyperlink>
      <w:r w:rsidRPr="00063096">
        <w:rPr>
          <w:rFonts w:ascii="Segoe UI" w:hAnsi="Segoe UI" w:cs="Segoe UI"/>
          <w:lang w:val="en"/>
        </w:rPr>
        <w:t xml:space="preserve"> wrote down the words </w:t>
      </w:r>
      <w:r w:rsidRPr="00063096">
        <w:rPr>
          <w:rFonts w:ascii="Segoe UI" w:hAnsi="Segoe UI" w:cs="Segoe UI"/>
          <w:lang w:val="en"/>
        </w:rPr>
        <w:lastRenderedPageBreak/>
        <w:t>that would result by reading the laws out),De Morgan is given credit for stating the laws formally and incorporating them in to the language of logic. De Morgan's Laws can be proved easily, and may even seem trivial. Nonetheless, these laws are helpful in making valid inferences in proofs and deductive arguments.</w:t>
      </w:r>
    </w:p>
    <w:p w:rsidR="003122E1" w:rsidRPr="00063096" w:rsidRDefault="003122E1" w:rsidP="003122E1">
      <w:pPr>
        <w:pStyle w:val="BodyText"/>
        <w:rPr>
          <w:rFonts w:ascii="Segoe UI" w:hAnsi="Segoe UI" w:cs="Segoe UI"/>
          <w:b/>
        </w:rPr>
      </w:pPr>
      <w:hyperlink r:id="rId49" w:history="1">
        <w:r w:rsidRPr="00063096">
          <w:rPr>
            <w:rStyle w:val="Hyperlink"/>
            <w:rFonts w:ascii="Segoe UI" w:hAnsi="Segoe UI" w:cs="Segoe UI"/>
          </w:rPr>
          <w:t>Charles Sanders Peirce</w:t>
        </w:r>
      </w:hyperlink>
      <w:r w:rsidRPr="00063096">
        <w:rPr>
          <w:rFonts w:ascii="Segoe UI" w:hAnsi="Segoe UI" w:cs="Segoe UI"/>
          <w:lang w:val="en"/>
        </w:rPr>
        <w:t xml:space="preserve"> (winter of 1880–81) showed that </w:t>
      </w:r>
      <w:hyperlink r:id="rId50" w:history="1">
        <w:r w:rsidRPr="00063096">
          <w:rPr>
            <w:rStyle w:val="Hyperlink"/>
            <w:rFonts w:ascii="Segoe UI" w:hAnsi="Segoe UI" w:cs="Segoe UI"/>
          </w:rPr>
          <w:t>NOR gates</w:t>
        </w:r>
      </w:hyperlink>
      <w:r w:rsidRPr="00063096">
        <w:rPr>
          <w:rFonts w:ascii="Segoe UI" w:hAnsi="Segoe UI" w:cs="Segoe UI"/>
          <w:lang w:val="en"/>
        </w:rPr>
        <w:t xml:space="preserve"> alone (or alternatively </w:t>
      </w:r>
      <w:hyperlink r:id="rId51" w:history="1">
        <w:r w:rsidRPr="00063096">
          <w:rPr>
            <w:rStyle w:val="Hyperlink"/>
            <w:rFonts w:ascii="Segoe UI" w:hAnsi="Segoe UI" w:cs="Segoe UI"/>
          </w:rPr>
          <w:t>NAND gates</w:t>
        </w:r>
      </w:hyperlink>
      <w:r w:rsidRPr="00063096">
        <w:rPr>
          <w:rFonts w:ascii="Segoe UI" w:hAnsi="Segoe UI" w:cs="Segoe UI"/>
          <w:lang w:val="en"/>
        </w:rPr>
        <w:t xml:space="preserve"> alone) can be used to reproduce the functions of all the other logic gates, but his work on it was unpublished until 1933. The first published proof was by </w:t>
      </w:r>
      <w:hyperlink r:id="rId52" w:history="1">
        <w:r w:rsidRPr="00063096">
          <w:rPr>
            <w:rStyle w:val="Hyperlink"/>
            <w:rFonts w:ascii="Segoe UI" w:hAnsi="Segoe UI" w:cs="Segoe UI"/>
          </w:rPr>
          <w:t xml:space="preserve">Henry M. </w:t>
        </w:r>
        <w:proofErr w:type="spellStart"/>
        <w:r w:rsidRPr="00063096">
          <w:rPr>
            <w:rStyle w:val="Hyperlink"/>
            <w:rFonts w:ascii="Segoe UI" w:hAnsi="Segoe UI" w:cs="Segoe UI"/>
          </w:rPr>
          <w:t>Sheffer</w:t>
        </w:r>
        <w:proofErr w:type="spellEnd"/>
      </w:hyperlink>
      <w:r w:rsidRPr="00063096">
        <w:rPr>
          <w:rFonts w:ascii="Segoe UI" w:hAnsi="Segoe UI" w:cs="Segoe UI"/>
          <w:lang w:val="en"/>
        </w:rPr>
        <w:t xml:space="preserve"> in 1913, so the NAND logical operation is sometimes called </w:t>
      </w:r>
      <w:hyperlink r:id="rId53" w:history="1">
        <w:proofErr w:type="spellStart"/>
        <w:r w:rsidRPr="00063096">
          <w:rPr>
            <w:rStyle w:val="Hyperlink"/>
            <w:rFonts w:ascii="Segoe UI" w:hAnsi="Segoe UI" w:cs="Segoe UI"/>
          </w:rPr>
          <w:t>Sheffer</w:t>
        </w:r>
        <w:proofErr w:type="spellEnd"/>
        <w:r w:rsidRPr="00063096">
          <w:rPr>
            <w:rStyle w:val="Hyperlink"/>
            <w:rFonts w:ascii="Segoe UI" w:hAnsi="Segoe UI" w:cs="Segoe UI"/>
          </w:rPr>
          <w:t xml:space="preserve"> stroke</w:t>
        </w:r>
      </w:hyperlink>
      <w:r w:rsidRPr="00063096">
        <w:rPr>
          <w:rFonts w:ascii="Segoe UI" w:hAnsi="Segoe UI" w:cs="Segoe UI"/>
          <w:lang w:val="en"/>
        </w:rPr>
        <w:t xml:space="preserve">; the </w:t>
      </w:r>
      <w:hyperlink r:id="rId54" w:history="1">
        <w:r w:rsidRPr="00063096">
          <w:rPr>
            <w:rStyle w:val="Hyperlink"/>
            <w:rFonts w:ascii="Segoe UI" w:hAnsi="Segoe UI" w:cs="Segoe UI"/>
          </w:rPr>
          <w:t>logical NOR</w:t>
        </w:r>
      </w:hyperlink>
      <w:r w:rsidRPr="00063096">
        <w:rPr>
          <w:rFonts w:ascii="Segoe UI" w:hAnsi="Segoe UI" w:cs="Segoe UI"/>
          <w:lang w:val="en"/>
        </w:rPr>
        <w:t xml:space="preserve"> is sometimes called </w:t>
      </w:r>
      <w:r w:rsidRPr="00063096">
        <w:rPr>
          <w:rFonts w:ascii="Segoe UI" w:hAnsi="Segoe UI" w:cs="Segoe UI"/>
          <w:i/>
          <w:iCs/>
          <w:lang w:val="en"/>
        </w:rPr>
        <w:t xml:space="preserve">Peirce's </w:t>
      </w:r>
      <w:proofErr w:type="spellStart"/>
      <w:r w:rsidRPr="00063096">
        <w:rPr>
          <w:rFonts w:ascii="Segoe UI" w:hAnsi="Segoe UI" w:cs="Segoe UI"/>
          <w:i/>
          <w:iCs/>
          <w:lang w:val="en"/>
        </w:rPr>
        <w:t>arrow</w:t>
      </w:r>
      <w:r w:rsidRPr="00063096">
        <w:rPr>
          <w:rFonts w:ascii="Segoe UI" w:hAnsi="Segoe UI" w:cs="Segoe UI"/>
          <w:lang w:val="en"/>
        </w:rPr>
        <w:t>.Consequently</w:t>
      </w:r>
      <w:proofErr w:type="spellEnd"/>
      <w:r w:rsidRPr="00063096">
        <w:rPr>
          <w:rFonts w:ascii="Segoe UI" w:hAnsi="Segoe UI" w:cs="Segoe UI"/>
          <w:lang w:val="en"/>
        </w:rPr>
        <w:t xml:space="preserve">, these gates are sometimes called </w:t>
      </w:r>
      <w:r w:rsidRPr="00063096">
        <w:rPr>
          <w:rFonts w:ascii="Segoe UI" w:hAnsi="Segoe UI" w:cs="Segoe UI"/>
          <w:i/>
          <w:iCs/>
          <w:lang w:val="en"/>
        </w:rPr>
        <w:t>universal logic gates</w:t>
      </w:r>
      <w:r w:rsidRPr="00063096">
        <w:rPr>
          <w:rFonts w:ascii="Segoe UI" w:hAnsi="Segoe UI" w:cs="Segoe UI"/>
          <w:lang w:val="en"/>
        </w:rPr>
        <w:t>.</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00576" behindDoc="0" locked="0" layoutInCell="1" allowOverlap="1" wp14:anchorId="6E3E0FD5" wp14:editId="5DF24601">
                <wp:simplePos x="0" y="0"/>
                <wp:positionH relativeFrom="column">
                  <wp:posOffset>9525</wp:posOffset>
                </wp:positionH>
                <wp:positionV relativeFrom="paragraph">
                  <wp:posOffset>127635</wp:posOffset>
                </wp:positionV>
                <wp:extent cx="5486400" cy="635"/>
                <wp:effectExtent l="9525" t="13335" r="9525" b="508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EA0E46" id="Straight Connector 8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05pt" to="432.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" strokeweight=".26mm">
                <v:stroke joinstyle="miter"/>
              </v:line>
            </w:pict>
          </mc:Fallback>
        </mc:AlternateContent>
      </w:r>
    </w:p>
    <w:p w:rsidR="003122E1" w:rsidRPr="00063096" w:rsidRDefault="003122E1" w:rsidP="003122E1">
      <w:pPr>
        <w:pStyle w:val="BodyText"/>
        <w:rPr>
          <w:rFonts w:ascii="Segoe UI" w:hAnsi="Segoe UI" w:cs="Segoe UI"/>
        </w:rPr>
      </w:pPr>
      <w:r w:rsidRPr="00063096">
        <w:rPr>
          <w:rFonts w:ascii="Segoe UI" w:hAnsi="Segoe UI" w:cs="Segoe UI"/>
          <w:b/>
        </w:rPr>
        <w:t xml:space="preserve">New Concepts to be learned: </w:t>
      </w:r>
      <w:r w:rsidRPr="00063096">
        <w:rPr>
          <w:rFonts w:ascii="Segoe UI" w:hAnsi="Segoe UI" w:cs="Segoe UI"/>
        </w:rPr>
        <w:t>Realizing various logic operations using NOR logic. Converting AOI logic to NOR logic</w: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02624" behindDoc="0" locked="0" layoutInCell="1" allowOverlap="1" wp14:anchorId="3274764C" wp14:editId="38EB0499">
                <wp:simplePos x="0" y="0"/>
                <wp:positionH relativeFrom="column">
                  <wp:posOffset>9525</wp:posOffset>
                </wp:positionH>
                <wp:positionV relativeFrom="paragraph">
                  <wp:posOffset>130175</wp:posOffset>
                </wp:positionV>
                <wp:extent cx="5486400" cy="635"/>
                <wp:effectExtent l="9525" t="13970" r="9525" b="1397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CD81AB" id="Straight Connector 80"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25pt" to="432.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Requirements:</w: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rPr>
      </w:pPr>
      <w:r w:rsidRPr="00063096">
        <w:rPr>
          <w:rFonts w:ascii="Segoe UI" w:hAnsi="Segoe UI" w:cs="Segoe UI"/>
        </w:rPr>
        <w:t xml:space="preserve">TTL IC </w:t>
      </w:r>
      <w:proofErr w:type="gramStart"/>
      <w:r w:rsidRPr="00063096">
        <w:rPr>
          <w:rFonts w:ascii="Segoe UI" w:hAnsi="Segoe UI" w:cs="Segoe UI"/>
        </w:rPr>
        <w:t>No.7400(</w:t>
      </w:r>
      <w:proofErr w:type="gramEnd"/>
      <w:r w:rsidRPr="00063096">
        <w:rPr>
          <w:rFonts w:ascii="Segoe UI" w:hAnsi="Segoe UI" w:cs="Segoe UI"/>
        </w:rPr>
        <w:t>NAND gate),7402 (NOR gate) , patch cords &amp; trainer kit.</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96480" behindDoc="0" locked="0" layoutInCell="1" allowOverlap="1" wp14:anchorId="2B1C23E5" wp14:editId="7199D883">
                <wp:simplePos x="0" y="0"/>
                <wp:positionH relativeFrom="column">
                  <wp:posOffset>0</wp:posOffset>
                </wp:positionH>
                <wp:positionV relativeFrom="paragraph">
                  <wp:posOffset>163830</wp:posOffset>
                </wp:positionV>
                <wp:extent cx="5486400" cy="635"/>
                <wp:effectExtent l="9525" t="13970" r="9525" b="13970"/>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F06105" id="Straight Connector 79"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9pt" to="6in,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 xml:space="preserve">Circuit Diagram: </w: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r w:rsidRPr="00063096">
        <w:rPr>
          <w:rFonts w:ascii="Segoe UI" w:hAnsi="Segoe UI" w:cs="Segoe UI"/>
          <w:b/>
        </w:rPr>
        <w:t>NOR Logic</w: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w:lastRenderedPageBreak/>
        <w:drawing>
          <wp:inline distT="0" distB="0" distL="0" distR="0" wp14:anchorId="36140F01" wp14:editId="3A90651E">
            <wp:extent cx="5676265" cy="5848350"/>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1595" cy="5874448"/>
                    </a:xfrm>
                    <a:prstGeom prst="rect">
                      <a:avLst/>
                    </a:prstGeom>
                    <a:solidFill>
                      <a:srgbClr val="FFFFFF"/>
                    </a:solidFill>
                    <a:ln w="0" cmpd="sng">
                      <a:solidFill>
                        <a:srgbClr val="000000"/>
                      </a:solidFill>
                      <a:miter lim="800000"/>
                      <a:headEnd/>
                      <a:tailEnd/>
                    </a:ln>
                    <a:effectLst/>
                  </pic:spPr>
                </pic:pic>
              </a:graphicData>
            </a:graphic>
          </wp:inline>
        </w:drawing>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r w:rsidRPr="00063096">
        <w:rPr>
          <w:rFonts w:ascii="Segoe UI" w:hAnsi="Segoe UI" w:cs="Segoe UI"/>
          <w:b/>
        </w:rPr>
        <w:t>NAND Logic</w:t>
      </w:r>
    </w:p>
    <w:p w:rsidR="003122E1" w:rsidRPr="00063096" w:rsidRDefault="003122E1" w:rsidP="003122E1">
      <w:pPr>
        <w:pStyle w:val="BodyText"/>
        <w:rPr>
          <w:rFonts w:ascii="Segoe UI" w:hAnsi="Segoe UI" w:cs="Segoe UI"/>
          <w:b/>
        </w:rPr>
      </w:pPr>
      <w:r w:rsidRPr="00063096">
        <w:rPr>
          <w:rFonts w:ascii="Segoe UI" w:hAnsi="Segoe UI" w:cs="Segoe UI"/>
        </w:rPr>
        <w:object w:dxaOrig="7096" w:dyaOrig="7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6.5pt;height:484.5pt" o:ole="" o:bordertopcolor="this" o:borderleftcolor="this" o:borderbottomcolor="this" o:borderrightcolor="this" filled="t">
            <v:fill color2="black"/>
            <v:imagedata r:id="rId56" o:title=""/>
            <w10:bordertop space="4"/>
            <w10:borderleft space="7"/>
            <w10:borderbottom space="4"/>
            <w10:borderright space="7"/>
          </v:shape>
          <o:OLEObject Type="Embed" ProgID="Word.Picture.8" ShapeID="_x0000_i1028" DrawAspect="Content" ObjectID="_1701546901" r:id="rId57"/>
        </w:objec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03648" behindDoc="0" locked="0" layoutInCell="1" allowOverlap="1" wp14:anchorId="5083FBE0" wp14:editId="7262A141">
                <wp:simplePos x="0" y="0"/>
                <wp:positionH relativeFrom="column">
                  <wp:posOffset>0</wp:posOffset>
                </wp:positionH>
                <wp:positionV relativeFrom="paragraph">
                  <wp:posOffset>89535</wp:posOffset>
                </wp:positionV>
                <wp:extent cx="5486400" cy="635"/>
                <wp:effectExtent l="9525" t="12065" r="9525" b="6350"/>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DE8F34" id="Straight Connector 78"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05pt" to="6in,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" strokeweight=".26mm">
                <v:stroke joinstyle="miter"/>
              </v:line>
            </w:pict>
          </mc:Fallback>
        </mc:AlternateContent>
      </w:r>
    </w:p>
    <w:p w:rsidR="003122E1" w:rsidRPr="00063096" w:rsidRDefault="003122E1" w:rsidP="003122E1">
      <w:pPr>
        <w:pStyle w:val="BodyText"/>
        <w:rPr>
          <w:rFonts w:ascii="Segoe UI" w:hAnsi="Segoe UI" w:cs="Segoe UI"/>
        </w:rPr>
      </w:pPr>
      <w:r w:rsidRPr="00063096">
        <w:rPr>
          <w:rFonts w:ascii="Segoe UI" w:hAnsi="Segoe UI" w:cs="Segoe UI"/>
          <w:b/>
        </w:rPr>
        <w:t>Procedure:</w:t>
      </w:r>
      <w:r w:rsidRPr="00063096">
        <w:rPr>
          <w:rFonts w:ascii="Segoe UI" w:hAnsi="Segoe UI" w:cs="Segoe UI"/>
        </w:rPr>
        <w:t xml:space="preserve"> </w:t>
      </w:r>
    </w:p>
    <w:p w:rsidR="003122E1" w:rsidRPr="00063096" w:rsidRDefault="003122E1" w:rsidP="003122E1">
      <w:pPr>
        <w:pStyle w:val="BodyText"/>
        <w:numPr>
          <w:ilvl w:val="0"/>
          <w:numId w:val="4"/>
        </w:numPr>
        <w:rPr>
          <w:rFonts w:ascii="Segoe UI" w:hAnsi="Segoe UI" w:cs="Segoe UI"/>
        </w:rPr>
      </w:pPr>
      <w:r w:rsidRPr="00063096">
        <w:rPr>
          <w:rFonts w:ascii="Segoe UI" w:hAnsi="Segoe UI" w:cs="Segoe UI"/>
        </w:rPr>
        <w:t> To study the logic gate, first select an appropriate IC for it.</w:t>
      </w:r>
    </w:p>
    <w:p w:rsidR="003122E1" w:rsidRPr="00063096" w:rsidRDefault="003122E1" w:rsidP="003122E1">
      <w:pPr>
        <w:pStyle w:val="BodyText"/>
        <w:numPr>
          <w:ilvl w:val="0"/>
          <w:numId w:val="4"/>
        </w:numPr>
        <w:rPr>
          <w:rFonts w:ascii="Segoe UI" w:hAnsi="Segoe UI" w:cs="Segoe UI"/>
        </w:rPr>
      </w:pPr>
      <w:r w:rsidRPr="00063096">
        <w:rPr>
          <w:rFonts w:ascii="Segoe UI" w:hAnsi="Segoe UI" w:cs="Segoe UI"/>
        </w:rPr>
        <w:t>Lock the selected IC in the slot provided in the trainer kit.</w:t>
      </w:r>
    </w:p>
    <w:p w:rsidR="003122E1" w:rsidRPr="00063096" w:rsidRDefault="003122E1" w:rsidP="003122E1">
      <w:pPr>
        <w:pStyle w:val="BodyText"/>
        <w:numPr>
          <w:ilvl w:val="0"/>
          <w:numId w:val="4"/>
        </w:numPr>
        <w:rPr>
          <w:rFonts w:ascii="Segoe UI" w:hAnsi="Segoe UI" w:cs="Segoe UI"/>
        </w:rPr>
      </w:pPr>
      <w:r w:rsidRPr="00063096">
        <w:rPr>
          <w:rFonts w:ascii="Segoe UI" w:hAnsi="Segoe UI" w:cs="Segoe UI"/>
        </w:rPr>
        <w:t>Make the connections as shown in the pin diagram of the concerned gate.</w:t>
      </w:r>
    </w:p>
    <w:p w:rsidR="003122E1" w:rsidRPr="00063096" w:rsidRDefault="003122E1" w:rsidP="003122E1">
      <w:pPr>
        <w:pStyle w:val="BodyText"/>
        <w:numPr>
          <w:ilvl w:val="0"/>
          <w:numId w:val="4"/>
        </w:numPr>
        <w:rPr>
          <w:rFonts w:ascii="Segoe UI" w:hAnsi="Segoe UI" w:cs="Segoe UI"/>
        </w:rPr>
      </w:pPr>
      <w:r w:rsidRPr="00063096">
        <w:rPr>
          <w:rFonts w:ascii="Segoe UI" w:hAnsi="Segoe UI" w:cs="Segoe UI"/>
        </w:rPr>
        <w:t>Give inputs as per the truth table &amp; observe their output</w:t>
      </w:r>
    </w:p>
    <w:p w:rsidR="003122E1" w:rsidRPr="00063096" w:rsidRDefault="003122E1" w:rsidP="003122E1">
      <w:pPr>
        <w:pStyle w:val="BodyText"/>
        <w:rPr>
          <w:rFonts w:ascii="Segoe UI" w:hAnsi="Segoe UI" w:cs="Segoe UI"/>
          <w:b/>
        </w:rPr>
      </w:pPr>
      <w:r w:rsidRPr="00063096">
        <w:rPr>
          <w:rFonts w:ascii="Segoe UI" w:hAnsi="Segoe UI" w:cs="Segoe UI"/>
          <w:b/>
        </w:rPr>
        <w:t>Observations: Truth Tables</w:t>
      </w:r>
    </w:p>
    <w:p w:rsidR="003122E1" w:rsidRPr="00063096" w:rsidRDefault="003122E1" w:rsidP="003122E1">
      <w:pPr>
        <w:pStyle w:val="BodyText"/>
        <w:rPr>
          <w:rFonts w:ascii="Segoe UI" w:hAnsi="Segoe UI" w:cs="Segoe UI"/>
          <w:b/>
        </w:rPr>
      </w:pPr>
      <w:r w:rsidRPr="00063096">
        <w:rPr>
          <w:rFonts w:ascii="Segoe UI" w:hAnsi="Segoe UI" w:cs="Segoe UI"/>
          <w:b/>
        </w:rPr>
        <w:t>AND gate</w:t>
      </w:r>
    </w:p>
    <w:tbl>
      <w:tblPr>
        <w:tblW w:w="0" w:type="auto"/>
        <w:tblInd w:w="1521" w:type="dxa"/>
        <w:tblLayout w:type="fixed"/>
        <w:tblLook w:val="0000" w:firstRow="0" w:lastRow="0" w:firstColumn="0" w:lastColumn="0" w:noHBand="0" w:noVBand="0"/>
      </w:tblPr>
      <w:tblGrid>
        <w:gridCol w:w="992"/>
        <w:gridCol w:w="1418"/>
        <w:gridCol w:w="1144"/>
      </w:tblGrid>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 xml:space="preserve"> A</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B</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Y</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lastRenderedPageBreak/>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bl>
    <w:p w:rsidR="003122E1" w:rsidRPr="00063096" w:rsidRDefault="003122E1" w:rsidP="003122E1">
      <w:pPr>
        <w:pStyle w:val="BodyText"/>
        <w:rPr>
          <w:rFonts w:ascii="Segoe UI" w:hAnsi="Segoe UI" w:cs="Segoe UI"/>
          <w:b/>
        </w:rPr>
      </w:pPr>
      <w:r w:rsidRPr="00063096">
        <w:rPr>
          <w:rFonts w:ascii="Segoe UI" w:hAnsi="Segoe UI" w:cs="Segoe UI"/>
          <w:b/>
        </w:rPr>
        <w:t>OR gate</w:t>
      </w:r>
    </w:p>
    <w:p w:rsidR="003122E1" w:rsidRPr="00063096" w:rsidRDefault="003122E1" w:rsidP="003122E1">
      <w:pPr>
        <w:pStyle w:val="BodyText"/>
        <w:rPr>
          <w:rFonts w:ascii="Segoe UI" w:hAnsi="Segoe UI" w:cs="Segoe UI"/>
          <w:b/>
        </w:rPr>
      </w:pPr>
    </w:p>
    <w:tbl>
      <w:tblPr>
        <w:tblW w:w="0" w:type="auto"/>
        <w:tblInd w:w="1521" w:type="dxa"/>
        <w:tblLayout w:type="fixed"/>
        <w:tblLook w:val="0000" w:firstRow="0" w:lastRow="0" w:firstColumn="0" w:lastColumn="0" w:noHBand="0" w:noVBand="0"/>
      </w:tblPr>
      <w:tblGrid>
        <w:gridCol w:w="992"/>
        <w:gridCol w:w="1418"/>
        <w:gridCol w:w="1144"/>
      </w:tblGrid>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A</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B</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Y</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bl>
    <w:p w:rsidR="003122E1" w:rsidRPr="00063096" w:rsidRDefault="003122E1" w:rsidP="003122E1">
      <w:pPr>
        <w:pStyle w:val="BodyText"/>
        <w:rPr>
          <w:rFonts w:ascii="Segoe UI" w:hAnsi="Segoe UI" w:cs="Segoe UI"/>
          <w:b/>
        </w:rPr>
      </w:pPr>
      <w:r w:rsidRPr="00063096">
        <w:rPr>
          <w:rFonts w:ascii="Segoe UI" w:hAnsi="Segoe UI" w:cs="Segoe UI"/>
          <w:b/>
        </w:rPr>
        <w:t>NAND gate</w:t>
      </w:r>
    </w:p>
    <w:p w:rsidR="003122E1" w:rsidRPr="00063096" w:rsidRDefault="003122E1" w:rsidP="003122E1">
      <w:pPr>
        <w:pStyle w:val="BodyText"/>
        <w:rPr>
          <w:rFonts w:ascii="Segoe UI" w:hAnsi="Segoe UI" w:cs="Segoe UI"/>
          <w:b/>
        </w:rPr>
      </w:pPr>
    </w:p>
    <w:tbl>
      <w:tblPr>
        <w:tblW w:w="0" w:type="auto"/>
        <w:tblInd w:w="1521" w:type="dxa"/>
        <w:tblLayout w:type="fixed"/>
        <w:tblLook w:val="0000" w:firstRow="0" w:lastRow="0" w:firstColumn="0" w:lastColumn="0" w:noHBand="0" w:noVBand="0"/>
      </w:tblPr>
      <w:tblGrid>
        <w:gridCol w:w="992"/>
        <w:gridCol w:w="1418"/>
        <w:gridCol w:w="1144"/>
      </w:tblGrid>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A</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B</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Y</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bl>
    <w:p w:rsidR="003122E1" w:rsidRPr="00063096" w:rsidRDefault="003122E1" w:rsidP="003122E1">
      <w:pPr>
        <w:pStyle w:val="BodyText"/>
        <w:rPr>
          <w:rFonts w:ascii="Segoe UI" w:hAnsi="Segoe UI" w:cs="Segoe UI"/>
          <w:b/>
        </w:rPr>
      </w:pPr>
      <w:r w:rsidRPr="00063096">
        <w:rPr>
          <w:rFonts w:ascii="Segoe UI" w:hAnsi="Segoe UI" w:cs="Segoe UI"/>
          <w:b/>
        </w:rPr>
        <w:t>NOR gate</w:t>
      </w:r>
    </w:p>
    <w:p w:rsidR="003122E1" w:rsidRPr="00063096" w:rsidRDefault="003122E1" w:rsidP="003122E1">
      <w:pPr>
        <w:pStyle w:val="BodyText"/>
        <w:rPr>
          <w:rFonts w:ascii="Segoe UI" w:hAnsi="Segoe UI" w:cs="Segoe UI"/>
          <w:b/>
        </w:rPr>
      </w:pPr>
    </w:p>
    <w:tbl>
      <w:tblPr>
        <w:tblW w:w="0" w:type="auto"/>
        <w:tblInd w:w="1521" w:type="dxa"/>
        <w:tblLayout w:type="fixed"/>
        <w:tblLook w:val="0000" w:firstRow="0" w:lastRow="0" w:firstColumn="0" w:lastColumn="0" w:noHBand="0" w:noVBand="0"/>
      </w:tblPr>
      <w:tblGrid>
        <w:gridCol w:w="992"/>
        <w:gridCol w:w="1418"/>
        <w:gridCol w:w="1144"/>
      </w:tblGrid>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A</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B</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Y</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bl>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r w:rsidRPr="00063096">
        <w:rPr>
          <w:rFonts w:ascii="Segoe UI" w:hAnsi="Segoe UI" w:cs="Segoe UI"/>
          <w:b/>
        </w:rPr>
        <w:t xml:space="preserve">EXOR Gate </w:t>
      </w:r>
    </w:p>
    <w:p w:rsidR="003122E1" w:rsidRPr="00063096" w:rsidRDefault="003122E1" w:rsidP="003122E1">
      <w:pPr>
        <w:pStyle w:val="BodyText"/>
        <w:rPr>
          <w:rFonts w:ascii="Segoe UI" w:hAnsi="Segoe UI" w:cs="Segoe UI"/>
          <w:b/>
        </w:rPr>
      </w:pPr>
    </w:p>
    <w:tbl>
      <w:tblPr>
        <w:tblW w:w="0" w:type="auto"/>
        <w:tblInd w:w="1521" w:type="dxa"/>
        <w:tblLayout w:type="fixed"/>
        <w:tblLook w:val="0000" w:firstRow="0" w:lastRow="0" w:firstColumn="0" w:lastColumn="0" w:noHBand="0" w:noVBand="0"/>
      </w:tblPr>
      <w:tblGrid>
        <w:gridCol w:w="992"/>
        <w:gridCol w:w="1418"/>
        <w:gridCol w:w="1144"/>
      </w:tblGrid>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A</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B</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Y</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lastRenderedPageBreak/>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418"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bl>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r w:rsidRPr="00063096">
        <w:rPr>
          <w:rFonts w:ascii="Segoe UI" w:hAnsi="Segoe UI" w:cs="Segoe UI"/>
          <w:b/>
        </w:rPr>
        <w:t>NOT gate</w:t>
      </w:r>
    </w:p>
    <w:tbl>
      <w:tblPr>
        <w:tblW w:w="0" w:type="auto"/>
        <w:tblInd w:w="1521" w:type="dxa"/>
        <w:tblLayout w:type="fixed"/>
        <w:tblLook w:val="0000" w:firstRow="0" w:lastRow="0" w:firstColumn="0" w:lastColumn="0" w:noHBand="0" w:noVBand="0"/>
      </w:tblPr>
      <w:tblGrid>
        <w:gridCol w:w="992"/>
        <w:gridCol w:w="1144"/>
      </w:tblGrid>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A</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Y</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r>
      <w:tr w:rsidR="003122E1" w:rsidRPr="00063096" w:rsidTr="003122E1">
        <w:tc>
          <w:tcPr>
            <w:tcW w:w="992" w:type="dxa"/>
            <w:tcBorders>
              <w:top w:val="single" w:sz="4" w:space="0" w:color="000000"/>
              <w:left w:val="single" w:sz="4" w:space="0" w:color="000000"/>
              <w:bottom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1</w:t>
            </w:r>
          </w:p>
        </w:tc>
        <w:tc>
          <w:tcPr>
            <w:tcW w:w="1144" w:type="dxa"/>
            <w:tcBorders>
              <w:top w:val="single" w:sz="4" w:space="0" w:color="000000"/>
              <w:left w:val="single" w:sz="4" w:space="0" w:color="000000"/>
              <w:bottom w:val="single" w:sz="4" w:space="0" w:color="000000"/>
              <w:right w:val="single" w:sz="4" w:space="0" w:color="000000"/>
            </w:tcBorders>
            <w:shd w:val="clear" w:color="auto" w:fill="auto"/>
          </w:tcPr>
          <w:p w:rsidR="003122E1" w:rsidRPr="00063096" w:rsidRDefault="003122E1" w:rsidP="003122E1">
            <w:pPr>
              <w:pStyle w:val="BodyText"/>
              <w:rPr>
                <w:rFonts w:ascii="Segoe UI" w:hAnsi="Segoe UI" w:cs="Segoe UI"/>
                <w:b/>
              </w:rPr>
            </w:pPr>
            <w:r w:rsidRPr="00063096">
              <w:rPr>
                <w:rFonts w:ascii="Segoe UI" w:hAnsi="Segoe UI" w:cs="Segoe UI"/>
                <w:b/>
              </w:rPr>
              <w:t>0</w:t>
            </w:r>
          </w:p>
        </w:tc>
      </w:tr>
    </w:tbl>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98528" behindDoc="0" locked="0" layoutInCell="1" allowOverlap="1" wp14:anchorId="4CD1357F" wp14:editId="10FE1EC8">
                <wp:simplePos x="0" y="0"/>
                <wp:positionH relativeFrom="column">
                  <wp:posOffset>0</wp:posOffset>
                </wp:positionH>
                <wp:positionV relativeFrom="paragraph">
                  <wp:posOffset>94615</wp:posOffset>
                </wp:positionV>
                <wp:extent cx="5486400" cy="635"/>
                <wp:effectExtent l="9525" t="13335" r="9525" b="508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EAEC61" id="Straight Connector 75"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6in,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" strokeweight=".26mm">
                <v:stroke joinstyle="miter"/>
              </v:line>
            </w:pict>
          </mc:Fallback>
        </mc:AlternateContent>
      </w:r>
    </w:p>
    <w:p w:rsidR="003122E1" w:rsidRDefault="003122E1" w:rsidP="003122E1">
      <w:pPr>
        <w:pStyle w:val="BodyText"/>
        <w:rPr>
          <w:rFonts w:ascii="Segoe UI" w:hAnsi="Segoe UI" w:cs="Segoe UI"/>
          <w:b/>
        </w:rPr>
      </w:pPr>
      <w:r>
        <w:rPr>
          <w:rFonts w:ascii="Segoe UI" w:hAnsi="Segoe UI" w:cs="Segoe UI"/>
          <w:b/>
        </w:rPr>
        <w:t>Output:</w:t>
      </w:r>
    </w:p>
    <w:p w:rsidR="003122E1" w:rsidRDefault="003122E1" w:rsidP="003122E1">
      <w:pPr>
        <w:pStyle w:val="BodyText"/>
        <w:rPr>
          <w:rFonts w:ascii="Segoe UI" w:hAnsi="Segoe UI" w:cs="Segoe UI"/>
          <w:b/>
        </w:rPr>
      </w:pPr>
      <w:r w:rsidRPr="00A57F00">
        <w:rPr>
          <w:rFonts w:ascii="Segoe UI" w:hAnsi="Segoe UI" w:cs="Segoe UI"/>
          <w:b/>
          <w:noProof/>
          <w:lang w:val="en-IN" w:eastAsia="en-IN"/>
        </w:rPr>
        <w:lastRenderedPageBreak/>
        <w:drawing>
          <wp:inline distT="0" distB="0" distL="0" distR="0" wp14:anchorId="7FEFA9BB" wp14:editId="284F6B4A">
            <wp:extent cx="6337300" cy="3416787"/>
            <wp:effectExtent l="0" t="0" r="6350" b="0"/>
            <wp:docPr id="191" name="Picture 191" descr="D:\College\Sem 3\DLCA\Lab Ss\Exp 2\NAND 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ollege\Sem 3\DLCA\Lab Ss\Exp 2\NAND O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52988" cy="3425245"/>
                    </a:xfrm>
                    <a:prstGeom prst="rect">
                      <a:avLst/>
                    </a:prstGeom>
                    <a:noFill/>
                    <a:ln>
                      <a:noFill/>
                    </a:ln>
                  </pic:spPr>
                </pic:pic>
              </a:graphicData>
            </a:graphic>
          </wp:inline>
        </w:drawing>
      </w:r>
      <w:r w:rsidRPr="00A57F00">
        <w:rPr>
          <w:rFonts w:ascii="Segoe UI" w:hAnsi="Segoe UI" w:cs="Segoe UI"/>
          <w:b/>
          <w:noProof/>
          <w:lang w:val="en-IN" w:eastAsia="en-IN"/>
        </w:rPr>
        <w:drawing>
          <wp:inline distT="0" distB="0" distL="0" distR="0" wp14:anchorId="09D3AF35" wp14:editId="18F53602">
            <wp:extent cx="6332220" cy="3397287"/>
            <wp:effectExtent l="0" t="0" r="0" b="0"/>
            <wp:docPr id="1026" name="Picture 1026" descr="D:\College\Sem 3\DLCA\Lab Ss\Exp 2\NAND EX 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em 3\DLCA\Lab Ss\Exp 2\NAND EX O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68032" cy="3416500"/>
                    </a:xfrm>
                    <a:prstGeom prst="rect">
                      <a:avLst/>
                    </a:prstGeom>
                    <a:noFill/>
                    <a:ln>
                      <a:noFill/>
                    </a:ln>
                  </pic:spPr>
                </pic:pic>
              </a:graphicData>
            </a:graphic>
          </wp:inline>
        </w:drawing>
      </w:r>
      <w:r w:rsidRPr="00A57F00">
        <w:rPr>
          <w:rFonts w:ascii="Segoe UI" w:hAnsi="Segoe UI" w:cs="Segoe UI"/>
          <w:b/>
          <w:noProof/>
          <w:lang w:val="en-IN" w:eastAsia="en-IN"/>
        </w:rPr>
        <w:lastRenderedPageBreak/>
        <w:drawing>
          <wp:inline distT="0" distB="0" distL="0" distR="0" wp14:anchorId="1225B595" wp14:editId="4BB3DA36">
            <wp:extent cx="6350000" cy="3168206"/>
            <wp:effectExtent l="0" t="0" r="0" b="0"/>
            <wp:docPr id="1027" name="Picture 1027" descr="D:\College\Sem 3\DLCA\Lab Ss\Exp 2\NAND EX 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em 3\DLCA\Lab Ss\Exp 2\NAND EX NO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361066" cy="3173727"/>
                    </a:xfrm>
                    <a:prstGeom prst="rect">
                      <a:avLst/>
                    </a:prstGeom>
                    <a:noFill/>
                    <a:ln>
                      <a:noFill/>
                    </a:ln>
                  </pic:spPr>
                </pic:pic>
              </a:graphicData>
            </a:graphic>
          </wp:inline>
        </w:drawing>
      </w:r>
      <w:r w:rsidRPr="00A57F00">
        <w:rPr>
          <w:rFonts w:ascii="Segoe UI" w:hAnsi="Segoe UI" w:cs="Segoe UI"/>
          <w:b/>
          <w:noProof/>
          <w:lang w:val="en-IN" w:eastAsia="en-IN"/>
        </w:rPr>
        <w:drawing>
          <wp:inline distT="0" distB="0" distL="0" distR="0" wp14:anchorId="4DC73597" wp14:editId="6E5FB1E0">
            <wp:extent cx="6388100" cy="3462070"/>
            <wp:effectExtent l="0" t="0" r="0" b="5080"/>
            <wp:docPr id="1028" name="Picture 1028" descr="D:\College\Sem 3\DLCA\Lab Ss\Exp 2\NAND 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em 3\DLCA\Lab Ss\Exp 2\NAND AN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8274" cy="3473003"/>
                    </a:xfrm>
                    <a:prstGeom prst="rect">
                      <a:avLst/>
                    </a:prstGeom>
                    <a:noFill/>
                    <a:ln>
                      <a:noFill/>
                    </a:ln>
                  </pic:spPr>
                </pic:pic>
              </a:graphicData>
            </a:graphic>
          </wp:inline>
        </w:drawing>
      </w:r>
      <w:r w:rsidRPr="00A57F00">
        <w:rPr>
          <w:rFonts w:ascii="Segoe UI" w:hAnsi="Segoe UI" w:cs="Segoe UI"/>
          <w:b/>
          <w:noProof/>
          <w:lang w:val="en-IN" w:eastAsia="en-IN"/>
        </w:rPr>
        <w:lastRenderedPageBreak/>
        <w:drawing>
          <wp:inline distT="0" distB="0" distL="0" distR="0" wp14:anchorId="6837DE47" wp14:editId="42572608">
            <wp:extent cx="6413500" cy="3503074"/>
            <wp:effectExtent l="0" t="0" r="6350" b="2540"/>
            <wp:docPr id="1029" name="Picture 1029" descr="D:\College\Sem 3\DLCA\Lab Ss\Exp 2\NOR 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ollege\Sem 3\DLCA\Lab Ss\Exp 2\NOR O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24475" cy="3509069"/>
                    </a:xfrm>
                    <a:prstGeom prst="rect">
                      <a:avLst/>
                    </a:prstGeom>
                    <a:noFill/>
                    <a:ln>
                      <a:noFill/>
                    </a:ln>
                  </pic:spPr>
                </pic:pic>
              </a:graphicData>
            </a:graphic>
          </wp:inline>
        </w:drawing>
      </w:r>
      <w:r w:rsidRPr="00A57F00">
        <w:rPr>
          <w:rFonts w:ascii="Segoe UI" w:hAnsi="Segoe UI" w:cs="Segoe UI"/>
          <w:b/>
          <w:noProof/>
          <w:lang w:val="en-IN" w:eastAsia="en-IN"/>
        </w:rPr>
        <w:drawing>
          <wp:inline distT="0" distB="0" distL="0" distR="0" wp14:anchorId="245ACB63" wp14:editId="4A395D92">
            <wp:extent cx="6451414" cy="3130513"/>
            <wp:effectExtent l="0" t="0" r="6985" b="0"/>
            <wp:docPr id="1030" name="Picture 1030" descr="D:\College\Sem 3\DLCA\Lab Ss\Exp 2\NOR EX 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em 3\DLCA\Lab Ss\Exp 2\NOR EX OR.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480698" cy="3144723"/>
                    </a:xfrm>
                    <a:prstGeom prst="rect">
                      <a:avLst/>
                    </a:prstGeom>
                    <a:noFill/>
                    <a:ln>
                      <a:noFill/>
                    </a:ln>
                  </pic:spPr>
                </pic:pic>
              </a:graphicData>
            </a:graphic>
          </wp:inline>
        </w:drawing>
      </w:r>
      <w:r w:rsidRPr="00A57F00">
        <w:rPr>
          <w:rFonts w:ascii="Segoe UI" w:hAnsi="Segoe UI" w:cs="Segoe UI"/>
          <w:b/>
          <w:noProof/>
          <w:lang w:val="en-IN" w:eastAsia="en-IN"/>
        </w:rPr>
        <w:lastRenderedPageBreak/>
        <w:drawing>
          <wp:inline distT="0" distB="0" distL="0" distR="0" wp14:anchorId="15C78441" wp14:editId="22297FC4">
            <wp:extent cx="6468745" cy="3248290"/>
            <wp:effectExtent l="0" t="0" r="8255" b="9525"/>
            <wp:docPr id="1031" name="Picture 1031" descr="D:\College\Sem 3\DLCA\Lab Ss\Exp 2\NOR EX 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em 3\DLCA\Lab Ss\Exp 2\NOR EX NO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93289" cy="3260615"/>
                    </a:xfrm>
                    <a:prstGeom prst="rect">
                      <a:avLst/>
                    </a:prstGeom>
                    <a:noFill/>
                    <a:ln>
                      <a:noFill/>
                    </a:ln>
                  </pic:spPr>
                </pic:pic>
              </a:graphicData>
            </a:graphic>
          </wp:inline>
        </w:drawing>
      </w:r>
      <w:r w:rsidRPr="00A57F00">
        <w:rPr>
          <w:rFonts w:ascii="Segoe UI" w:hAnsi="Segoe UI" w:cs="Segoe UI"/>
          <w:b/>
          <w:noProof/>
          <w:lang w:val="en-IN" w:eastAsia="en-IN"/>
        </w:rPr>
        <w:drawing>
          <wp:inline distT="0" distB="0" distL="0" distR="0" wp14:anchorId="2D1746FD" wp14:editId="710B2801">
            <wp:extent cx="6201815" cy="3390900"/>
            <wp:effectExtent l="0" t="0" r="8890" b="0"/>
            <wp:docPr id="1032" name="Picture 1032" descr="D:\College\Sem 3\DLCA\Lab Ss\Exp 2\NOR 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ollege\Sem 3\DLCA\Lab Ss\Exp 2\NOR AN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05316" cy="3392814"/>
                    </a:xfrm>
                    <a:prstGeom prst="rect">
                      <a:avLst/>
                    </a:prstGeom>
                    <a:noFill/>
                    <a:ln>
                      <a:noFill/>
                    </a:ln>
                  </pic:spPr>
                </pic:pic>
              </a:graphicData>
            </a:graphic>
          </wp:inline>
        </w:drawing>
      </w:r>
    </w:p>
    <w:p w:rsidR="003122E1" w:rsidRDefault="003122E1" w:rsidP="003122E1">
      <w:pPr>
        <w:pStyle w:val="BodyText"/>
        <w:rPr>
          <w:rFonts w:ascii="Segoe UI" w:hAnsi="Segoe UI" w:cs="Segoe UI"/>
          <w:b/>
        </w:rPr>
      </w:pPr>
      <w:r>
        <w:rPr>
          <w:rFonts w:ascii="Segoe UI" w:hAnsi="Segoe UI" w:cs="Segoe UI"/>
          <w:b/>
        </w:rPr>
        <w:t>_______________________________________________________________________________________</w:t>
      </w:r>
    </w:p>
    <w:p w:rsidR="003122E1" w:rsidRPr="00063096" w:rsidRDefault="003122E1" w:rsidP="003122E1">
      <w:pPr>
        <w:pStyle w:val="BodyText"/>
        <w:rPr>
          <w:rFonts w:ascii="Segoe UI" w:hAnsi="Segoe UI" w:cs="Segoe UI"/>
        </w:rPr>
      </w:pPr>
      <w:r w:rsidRPr="00063096">
        <w:rPr>
          <w:rFonts w:ascii="Segoe UI" w:hAnsi="Segoe UI" w:cs="Segoe UI"/>
          <w:b/>
        </w:rPr>
        <w:t>Conclusion:</w:t>
      </w:r>
      <w:r w:rsidRPr="00063096">
        <w:rPr>
          <w:rFonts w:ascii="Segoe UI" w:hAnsi="Segoe UI" w:cs="Segoe UI"/>
        </w:rPr>
        <w:t xml:space="preserve"> Here we have designed &amp; studied all gates using universal NAND /NOR gate. So using a single IC package we can design any logic circuit</w:t>
      </w:r>
      <w:proofErr w:type="gramStart"/>
      <w:r w:rsidRPr="00063096">
        <w:rPr>
          <w:rFonts w:ascii="Segoe UI" w:hAnsi="Segoe UI" w:cs="Segoe UI"/>
        </w:rPr>
        <w:t>..</w:t>
      </w:r>
      <w:proofErr w:type="gramEnd"/>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799552" behindDoc="0" locked="0" layoutInCell="1" allowOverlap="1" wp14:anchorId="540AB53C" wp14:editId="39D796D7">
                <wp:simplePos x="0" y="0"/>
                <wp:positionH relativeFrom="column">
                  <wp:posOffset>0</wp:posOffset>
                </wp:positionH>
                <wp:positionV relativeFrom="paragraph">
                  <wp:posOffset>87630</wp:posOffset>
                </wp:positionV>
                <wp:extent cx="5486400" cy="635"/>
                <wp:effectExtent l="9525" t="6985" r="9525" b="1143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07ED18" id="Straight Connector 74"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6in,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" strokeweight=".26mm">
                <v:stroke joinstyle="miter"/>
              </v:line>
            </w:pict>
          </mc:Fallback>
        </mc:AlternateContent>
      </w:r>
    </w:p>
    <w:p w:rsidR="003122E1" w:rsidRPr="00063096" w:rsidRDefault="003122E1" w:rsidP="003122E1">
      <w:pPr>
        <w:pStyle w:val="BodyText"/>
        <w:rPr>
          <w:rFonts w:ascii="Segoe UI" w:hAnsi="Segoe UI" w:cs="Segoe UI"/>
        </w:rPr>
      </w:pPr>
      <w:r w:rsidRPr="00063096">
        <w:rPr>
          <w:rFonts w:ascii="Segoe UI" w:hAnsi="Segoe UI" w:cs="Segoe UI"/>
          <w:b/>
        </w:rPr>
        <w:t xml:space="preserve">Real Life Application: </w:t>
      </w:r>
      <w:r w:rsidRPr="00063096">
        <w:rPr>
          <w:rFonts w:ascii="Segoe UI" w:hAnsi="Segoe UI" w:cs="Segoe UI"/>
        </w:rPr>
        <w:t>Design of digital electronic circuit.</w:t>
      </w:r>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1EC279FE" wp14:editId="25CECE7B">
                <wp:extent cx="5486400" cy="193675"/>
                <wp:effectExtent l="9525" t="2540" r="9525" b="381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93675"/>
                          <a:chOff x="0" y="0"/>
                          <a:chExt cx="8639" cy="304"/>
                        </a:xfrm>
                      </wpg:grpSpPr>
                      <wps:wsp>
                        <wps:cNvPr id="72" name="Rectangle 91"/>
                        <wps:cNvSpPr>
                          <a:spLocks noChangeArrowheads="1"/>
                        </wps:cNvSpPr>
                        <wps:spPr bwMode="auto">
                          <a:xfrm>
                            <a:off x="0" y="0"/>
                            <a:ext cx="8639" cy="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73" name="Line 13"/>
                        <wps:cNvCnPr>
                          <a:cxnSpLocks noChangeShapeType="1"/>
                        </wps:cNvCnPr>
                        <wps:spPr bwMode="auto">
                          <a:xfrm>
                            <a:off x="0" y="180"/>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5AB7BBE8" id="Group 71" o:spid="_x0000_s1026" style="width:6in;height:15.25pt;mso-position-horizontal-relative:char;mso-position-vertical-relative:line" coordsize="8639,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">
                <v:rect id="Rectangle 91" o:spid="_x0000_s1027" style="position:absolute;width:8639;height:3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PXiMUA&#10;AADbAAAADwAAAGRycy9kb3ducmV2LnhtbESPQWvCQBSE7wX/w/IKvelGC1HSbKRaCm0vaix4fWaf&#10;STT7NmS3mvbXu4LQ4zAz3zDpvDeNOFPnassKxqMIBHFhdc2lgu/t+3AGwnlkjY1lUvBLDubZ4CHF&#10;RNsLb+ic+1IECLsEFVTet4mUrqjIoBvZljh4B9sZ9EF2pdQdXgLcNHISRbE0WHNYqLClZUXFKf8x&#10;CuJyN/5c/XF0fNs/28X6+LXTMlbq6bF/fQHhqff/4Xv7QyuYTuD2Jfw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9eIxQAAANsAAAAPAAAAAAAAAAAAAAAAAJgCAABkcnMv&#10;ZG93bnJldi54bWxQSwUGAAAAAAQABAD1AAAAigMAAAAA&#10;" filled="f" stroked="f" strokecolor="gray">
                  <v:stroke joinstyle="round"/>
                </v:rect>
                <v:line id="Line 13" o:spid="_x0000_s1028" style="position:absolute;visibility:visible;mso-wrap-style:square" from="0,180" to="8639,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KsN8MAAADbAAAADwAAAGRycy9kb3ducmV2LnhtbESP3WrCQBSE7wu+w3KE3unGGlqNrmKl&#10;LRV6488DHLLHbDB7NsluTXx7tyD0cpiZb5jlureVuFLrS8cKJuMEBHHudMmFgtPxczQD4QOyxsox&#10;KbiRh/Vq8LTETLuO93Q9hEJECPsMFZgQ6kxKnxuy6MeuJo7e2bUWQ5RtIXWLXYTbSr4kyau0WHJc&#10;MFjT1lB+OfxaBfIjnTepabr0vaEfTJPc7b68Us/DfrMAEagP/+FH+1sreJvC35f4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irDfDAAAA2wAAAA8AAAAAAAAAAAAA&#10;AAAAoQIAAGRycy9kb3ducmV2LnhtbFBLBQYAAAAABAAEAPkAAACRAwAAAAA=&#10;" strokeweight=".26mm">
                  <v:stroke joinstyle="miter"/>
                </v:line>
                <w10:anchorlock/>
              </v:group>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 xml:space="preserve">Post Lab Questions: </w:t>
      </w:r>
    </w:p>
    <w:p w:rsidR="003122E1" w:rsidRDefault="003122E1" w:rsidP="003122E1">
      <w:pPr>
        <w:pStyle w:val="BodyText"/>
        <w:numPr>
          <w:ilvl w:val="0"/>
          <w:numId w:val="8"/>
        </w:numPr>
        <w:rPr>
          <w:rFonts w:ascii="Segoe UI" w:hAnsi="Segoe UI" w:cs="Segoe UI"/>
        </w:rPr>
      </w:pPr>
      <w:r w:rsidRPr="00063096">
        <w:rPr>
          <w:rFonts w:ascii="Segoe UI" w:hAnsi="Segoe UI" w:cs="Segoe UI"/>
        </w:rPr>
        <w:t>Why is NOR gate known as a Universal gate?</w:t>
      </w:r>
    </w:p>
    <w:p w:rsidR="003122E1" w:rsidRPr="00F56814" w:rsidRDefault="003122E1" w:rsidP="003122E1">
      <w:pPr>
        <w:pStyle w:val="BodyText"/>
        <w:ind w:left="720"/>
        <w:rPr>
          <w:rFonts w:ascii="Segoe UI" w:hAnsi="Segoe UI" w:cs="Segoe UI"/>
          <w:sz w:val="22"/>
        </w:rPr>
      </w:pPr>
      <w:r w:rsidRPr="00F56814">
        <w:rPr>
          <w:rFonts w:ascii="Segoe UI" w:hAnsi="Segoe UI" w:cs="Segoe UI"/>
          <w:sz w:val="22"/>
        </w:rPr>
        <w:lastRenderedPageBreak/>
        <w:t>The NAND &amp; NOR gates are called universal gates because they perform all the logical operations of basis gates like AND, OR, NOT</w:t>
      </w:r>
      <w:r w:rsidRPr="00F56814">
        <w:rPr>
          <w:sz w:val="22"/>
        </w:rPr>
        <w:t>.</w:t>
      </w:r>
    </w:p>
    <w:p w:rsidR="003122E1" w:rsidRPr="00063096" w:rsidRDefault="003122E1" w:rsidP="003122E1">
      <w:pPr>
        <w:pStyle w:val="BodyText"/>
        <w:numPr>
          <w:ilvl w:val="0"/>
          <w:numId w:val="8"/>
        </w:numPr>
        <w:rPr>
          <w:rFonts w:ascii="Segoe UI" w:hAnsi="Segoe UI" w:cs="Segoe UI"/>
        </w:rPr>
      </w:pPr>
      <w:r w:rsidRPr="00063096">
        <w:rPr>
          <w:rFonts w:ascii="Segoe UI" w:hAnsi="Segoe UI" w:cs="Segoe UI"/>
        </w:rPr>
        <w:t>Which statement is true</w:t>
      </w:r>
    </w:p>
    <w:p w:rsidR="003122E1" w:rsidRPr="00063096" w:rsidRDefault="003122E1" w:rsidP="003122E1">
      <w:pPr>
        <w:pStyle w:val="BodyText"/>
        <w:rPr>
          <w:rFonts w:ascii="Segoe UI" w:hAnsi="Segoe UI" w:cs="Segoe UI"/>
        </w:rPr>
      </w:pPr>
      <w:r w:rsidRPr="00063096">
        <w:rPr>
          <w:rFonts w:ascii="Segoe UI" w:hAnsi="Segoe UI" w:cs="Segoe UI"/>
        </w:rPr>
        <w:t>All basic logic gate function can be obtained from</w:t>
      </w:r>
    </w:p>
    <w:p w:rsidR="003122E1" w:rsidRPr="00063096" w:rsidRDefault="003122E1" w:rsidP="003122E1">
      <w:pPr>
        <w:pStyle w:val="BodyText"/>
        <w:numPr>
          <w:ilvl w:val="0"/>
          <w:numId w:val="45"/>
        </w:numPr>
        <w:rPr>
          <w:rFonts w:ascii="Segoe UI" w:hAnsi="Segoe UI" w:cs="Segoe UI"/>
        </w:rPr>
      </w:pPr>
      <w:r w:rsidRPr="00063096">
        <w:rPr>
          <w:rFonts w:ascii="Segoe UI" w:hAnsi="Segoe UI" w:cs="Segoe UI"/>
        </w:rPr>
        <w:t xml:space="preserve">Combination of AND </w:t>
      </w:r>
      <w:proofErr w:type="spellStart"/>
      <w:r w:rsidRPr="00063096">
        <w:rPr>
          <w:rFonts w:ascii="Segoe UI" w:hAnsi="Segoe UI" w:cs="Segoe UI"/>
        </w:rPr>
        <w:t>and</w:t>
      </w:r>
      <w:proofErr w:type="spellEnd"/>
      <w:r w:rsidRPr="00063096">
        <w:rPr>
          <w:rFonts w:ascii="Segoe UI" w:hAnsi="Segoe UI" w:cs="Segoe UI"/>
        </w:rPr>
        <w:t xml:space="preserve"> OR gates.</w:t>
      </w:r>
    </w:p>
    <w:p w:rsidR="003122E1" w:rsidRDefault="003122E1" w:rsidP="003122E1">
      <w:pPr>
        <w:pStyle w:val="BodyText"/>
        <w:numPr>
          <w:ilvl w:val="0"/>
          <w:numId w:val="45"/>
        </w:numPr>
        <w:rPr>
          <w:rFonts w:ascii="Segoe UI" w:hAnsi="Segoe UI" w:cs="Segoe UI"/>
        </w:rPr>
      </w:pPr>
      <w:r w:rsidRPr="00063096">
        <w:rPr>
          <w:rFonts w:ascii="Segoe UI" w:hAnsi="Segoe UI" w:cs="Segoe UI"/>
        </w:rPr>
        <w:t>Combination of NOT and OR gates.</w:t>
      </w:r>
    </w:p>
    <w:p w:rsidR="003122E1" w:rsidRPr="00F56814" w:rsidRDefault="003122E1" w:rsidP="003122E1">
      <w:pPr>
        <w:pStyle w:val="BodyText"/>
        <w:numPr>
          <w:ilvl w:val="0"/>
          <w:numId w:val="45"/>
        </w:numPr>
        <w:rPr>
          <w:rFonts w:ascii="Segoe UI" w:hAnsi="Segoe UI" w:cs="Segoe UI"/>
        </w:rPr>
      </w:pPr>
      <w:r w:rsidRPr="00F56814">
        <w:rPr>
          <w:rFonts w:ascii="Segoe UI" w:hAnsi="Segoe UI" w:cs="Segoe UI"/>
        </w:rPr>
        <w:t>Using only NOR gates</w:t>
      </w:r>
    </w:p>
    <w:p w:rsidR="003122E1" w:rsidRDefault="003122E1" w:rsidP="003122E1">
      <w:pPr>
        <w:pStyle w:val="BodyText"/>
        <w:ind w:left="720"/>
        <w:rPr>
          <w:rFonts w:ascii="Segoe UI" w:hAnsi="Segoe UI" w:cs="Segoe UI"/>
        </w:rPr>
      </w:pPr>
    </w:p>
    <w:p w:rsidR="003122E1" w:rsidRPr="00063096" w:rsidRDefault="003122E1" w:rsidP="003122E1">
      <w:pPr>
        <w:pStyle w:val="BodyText"/>
        <w:ind w:left="720"/>
        <w:rPr>
          <w:rFonts w:ascii="Segoe UI" w:hAnsi="Segoe UI" w:cs="Segoe UI"/>
        </w:rPr>
      </w:pPr>
      <w:r w:rsidRPr="00F56814">
        <w:rPr>
          <w:rFonts w:ascii="Segoe UI" w:hAnsi="Segoe UI" w:cs="Segoe UI"/>
        </w:rPr>
        <w:t>Correct Statement-1</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01600" behindDoc="0" locked="0" layoutInCell="1" allowOverlap="1" wp14:anchorId="09D409EC" wp14:editId="268D4FEB">
                <wp:simplePos x="0" y="0"/>
                <wp:positionH relativeFrom="column">
                  <wp:posOffset>0</wp:posOffset>
                </wp:positionH>
                <wp:positionV relativeFrom="paragraph">
                  <wp:posOffset>53975</wp:posOffset>
                </wp:positionV>
                <wp:extent cx="5486400" cy="635"/>
                <wp:effectExtent l="9525" t="5080" r="9525" b="13335"/>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AC4468" id="Straight Connector 70"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25pt" to="6in,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 xml:space="preserve">Viva Questions: </w:t>
      </w:r>
    </w:p>
    <w:p w:rsidR="003122E1" w:rsidRDefault="003122E1" w:rsidP="003122E1">
      <w:pPr>
        <w:pStyle w:val="BodyText"/>
        <w:numPr>
          <w:ilvl w:val="0"/>
          <w:numId w:val="5"/>
        </w:numPr>
        <w:rPr>
          <w:rFonts w:ascii="Segoe UI" w:hAnsi="Segoe UI" w:cs="Segoe UI"/>
        </w:rPr>
      </w:pPr>
      <w:r w:rsidRPr="00063096">
        <w:rPr>
          <w:rFonts w:ascii="Segoe UI" w:hAnsi="Segoe UI" w:cs="Segoe UI"/>
        </w:rPr>
        <w:t>How is de Morgan’s Theorem applicable to conversion of other logic to NOR logic?</w:t>
      </w:r>
    </w:p>
    <w:p w:rsidR="003122E1" w:rsidRPr="00F56814" w:rsidRDefault="003122E1" w:rsidP="003122E1">
      <w:pPr>
        <w:pStyle w:val="BodyText"/>
        <w:ind w:left="720"/>
        <w:rPr>
          <w:rFonts w:ascii="Segoe UI" w:hAnsi="Segoe UI" w:cs="Segoe UI"/>
          <w:sz w:val="22"/>
        </w:rPr>
      </w:pPr>
      <w:proofErr w:type="spellStart"/>
      <w:r w:rsidRPr="00F56814">
        <w:rPr>
          <w:rFonts w:ascii="Segoe UI" w:hAnsi="Segoe UI" w:cs="Segoe UI"/>
          <w:color w:val="202124"/>
          <w:sz w:val="22"/>
          <w:shd w:val="clear" w:color="auto" w:fill="FFFFFF"/>
        </w:rPr>
        <w:t>DeMorgan's</w:t>
      </w:r>
      <w:proofErr w:type="spellEnd"/>
      <w:r w:rsidRPr="00F56814">
        <w:rPr>
          <w:rFonts w:ascii="Segoe UI" w:hAnsi="Segoe UI" w:cs="Segoe UI"/>
          <w:color w:val="202124"/>
          <w:sz w:val="22"/>
          <w:shd w:val="clear" w:color="auto" w:fill="FFFFFF"/>
        </w:rPr>
        <w:t xml:space="preserve"> Second theorem proves that when two (or more) input variables are </w:t>
      </w:r>
      <w:proofErr w:type="spellStart"/>
      <w:r w:rsidRPr="00F56814">
        <w:rPr>
          <w:rFonts w:ascii="Segoe UI" w:hAnsi="Segoe UI" w:cs="Segoe UI"/>
          <w:color w:val="202124"/>
          <w:sz w:val="22"/>
          <w:shd w:val="clear" w:color="auto" w:fill="FFFFFF"/>
        </w:rPr>
        <w:t>OR'ed</w:t>
      </w:r>
      <w:proofErr w:type="spellEnd"/>
      <w:r w:rsidRPr="00F56814">
        <w:rPr>
          <w:rFonts w:ascii="Segoe UI" w:hAnsi="Segoe UI" w:cs="Segoe UI"/>
          <w:color w:val="202124"/>
          <w:sz w:val="22"/>
          <w:shd w:val="clear" w:color="auto" w:fill="FFFFFF"/>
        </w:rPr>
        <w:t xml:space="preserve"> and negated, they are equivalent to the AND of the complements of the individual variables. Thus the equivalent of the NOR function is a negative-AND function proving that A+B = A.</w:t>
      </w:r>
    </w:p>
    <w:p w:rsidR="003122E1" w:rsidRDefault="003122E1" w:rsidP="003122E1">
      <w:pPr>
        <w:pStyle w:val="BodyText"/>
        <w:numPr>
          <w:ilvl w:val="0"/>
          <w:numId w:val="5"/>
        </w:numPr>
        <w:rPr>
          <w:rFonts w:ascii="Segoe UI" w:hAnsi="Segoe UI" w:cs="Segoe UI"/>
        </w:rPr>
      </w:pPr>
      <w:r w:rsidRPr="00063096">
        <w:rPr>
          <w:rFonts w:ascii="Segoe UI" w:hAnsi="Segoe UI" w:cs="Segoe UI"/>
        </w:rPr>
        <w:t>What is advantage of having universal logic?</w:t>
      </w:r>
    </w:p>
    <w:p w:rsidR="003122E1" w:rsidRPr="00F56814" w:rsidRDefault="003122E1" w:rsidP="003122E1">
      <w:pPr>
        <w:pStyle w:val="BodyText"/>
        <w:ind w:left="720"/>
        <w:rPr>
          <w:rFonts w:ascii="Segoe UI" w:hAnsi="Segoe UI" w:cs="Segoe UI"/>
          <w:sz w:val="22"/>
        </w:rPr>
      </w:pPr>
      <w:r w:rsidRPr="00F56814">
        <w:rPr>
          <w:rFonts w:ascii="Arial" w:hAnsi="Arial" w:cs="Arial"/>
          <w:color w:val="202124"/>
          <w:sz w:val="22"/>
          <w:shd w:val="clear" w:color="auto" w:fill="FFFFFF"/>
        </w:rPr>
        <w:t>A universal gate is a gate which can implement any Boolean function without need to use any other gate type. The NAND and NOR gates are universal gates. In practice, this is advantageous since NAND and NOR gates are economical and easier to fabricate and are the basic gates used in all IC digital logic families.</w:t>
      </w:r>
    </w:p>
    <w:p w:rsidR="003122E1" w:rsidRPr="00063096" w:rsidRDefault="003122E1" w:rsidP="003122E1">
      <w:pPr>
        <w:pStyle w:val="BodyText"/>
        <w:ind w:left="720"/>
        <w:rPr>
          <w:rFonts w:ascii="Segoe UI" w:hAnsi="Segoe UI" w:cs="Segoe UI"/>
        </w:rPr>
      </w:pPr>
    </w:p>
    <w:p w:rsidR="003122E1" w:rsidRDefault="003122E1" w:rsidP="003122E1">
      <w:pPr>
        <w:pStyle w:val="BodyText"/>
        <w:numPr>
          <w:ilvl w:val="0"/>
          <w:numId w:val="5"/>
        </w:numPr>
        <w:rPr>
          <w:rFonts w:ascii="Segoe UI" w:hAnsi="Segoe UI" w:cs="Segoe UI"/>
        </w:rPr>
      </w:pPr>
      <w:r w:rsidRPr="00063096">
        <w:rPr>
          <w:rFonts w:ascii="Segoe UI" w:hAnsi="Segoe UI" w:cs="Segoe UI"/>
        </w:rPr>
        <w:t>What is output of NOR gate when all inputs are 0?</w:t>
      </w:r>
    </w:p>
    <w:p w:rsidR="003122E1" w:rsidRDefault="003122E1" w:rsidP="003122E1">
      <w:pPr>
        <w:pStyle w:val="BodyText"/>
        <w:ind w:left="720"/>
        <w:rPr>
          <w:rFonts w:ascii="Segoe UI" w:hAnsi="Segoe UI" w:cs="Segoe UI"/>
        </w:rPr>
      </w:pPr>
      <w:proofErr w:type="gramStart"/>
      <w:r>
        <w:rPr>
          <w:rFonts w:ascii="Segoe UI" w:hAnsi="Segoe UI" w:cs="Segoe UI"/>
        </w:rPr>
        <w:t>o/p=</w:t>
      </w:r>
      <w:proofErr w:type="gramEnd"/>
      <w:r>
        <w:rPr>
          <w:rFonts w:ascii="Segoe UI" w:hAnsi="Segoe UI" w:cs="Segoe UI"/>
        </w:rPr>
        <w:t>1</w:t>
      </w:r>
    </w:p>
    <w:p w:rsidR="003122E1" w:rsidRPr="00063096" w:rsidRDefault="003122E1" w:rsidP="003122E1">
      <w:pPr>
        <w:pStyle w:val="BodyText"/>
        <w:ind w:left="720"/>
        <w:rPr>
          <w:rFonts w:ascii="Segoe UI" w:hAnsi="Segoe UI" w:cs="Segoe UI"/>
        </w:rPr>
      </w:pPr>
    </w:p>
    <w:p w:rsidR="003122E1"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r w:rsidRPr="00063096">
        <w:rPr>
          <w:rFonts w:ascii="Segoe UI" w:hAnsi="Segoe UI" w:cs="Segoe UI"/>
          <w:b/>
        </w:rPr>
        <w:t>EXPERIMENT No. 3</w: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lang w:val="en-IN"/>
        </w:rPr>
      </w:pPr>
      <w:proofErr w:type="gramStart"/>
      <w:r w:rsidRPr="00063096">
        <w:rPr>
          <w:rFonts w:ascii="Segoe UI" w:hAnsi="Segoe UI" w:cs="Segoe UI"/>
          <w:b/>
        </w:rPr>
        <w:t>Title</w:t>
      </w:r>
      <w:r w:rsidRPr="00063096">
        <w:rPr>
          <w:rFonts w:ascii="Segoe UI" w:hAnsi="Segoe UI" w:cs="Segoe UI"/>
        </w:rPr>
        <w:t xml:space="preserve"> :</w:t>
      </w:r>
      <w:proofErr w:type="gramEnd"/>
      <w:r w:rsidRPr="00063096">
        <w:rPr>
          <w:rFonts w:ascii="Segoe UI" w:hAnsi="Segoe UI" w:cs="Segoe UI"/>
        </w:rPr>
        <w:t xml:space="preserve"> </w:t>
      </w:r>
      <w:r w:rsidRPr="00063096">
        <w:rPr>
          <w:rFonts w:ascii="Segoe UI" w:hAnsi="Segoe UI" w:cs="Segoe UI"/>
          <w:lang w:val="en-IN"/>
        </w:rPr>
        <w:t xml:space="preserve">Design of adder- </w:t>
      </w:r>
      <w:proofErr w:type="spellStart"/>
      <w:r w:rsidRPr="00063096">
        <w:rPr>
          <w:rFonts w:ascii="Segoe UI" w:hAnsi="Segoe UI" w:cs="Segoe UI"/>
          <w:lang w:val="en-IN"/>
        </w:rPr>
        <w:t>subtractor</w:t>
      </w:r>
      <w:proofErr w:type="spellEnd"/>
      <w:r w:rsidRPr="00063096">
        <w:rPr>
          <w:rFonts w:ascii="Segoe UI" w:hAnsi="Segoe UI" w:cs="Segoe UI"/>
          <w:lang w:val="en-IN"/>
        </w:rPr>
        <w:t xml:space="preserve"> using gates and IC 7483</w:t>
      </w:r>
    </w:p>
    <w:p w:rsidR="003122E1" w:rsidRPr="00063096" w:rsidRDefault="003122E1" w:rsidP="003122E1">
      <w:pPr>
        <w:pStyle w:val="BodyText"/>
        <w:rPr>
          <w:rFonts w:ascii="Segoe UI" w:hAnsi="Segoe UI" w:cs="Segoe UI"/>
        </w:rPr>
      </w:pPr>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163FB228" wp14:editId="24A25C75">
                <wp:extent cx="5486400" cy="342900"/>
                <wp:effectExtent l="9525" t="0" r="9525" b="1905"/>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42900"/>
                          <a:chOff x="0" y="0"/>
                          <a:chExt cx="8639" cy="539"/>
                        </a:xfrm>
                      </wpg:grpSpPr>
                      <wps:wsp>
                        <wps:cNvPr id="148" name="Rectangle 125"/>
                        <wps:cNvSpPr>
                          <a:spLocks noChangeArrowheads="1"/>
                        </wps:cNvSpPr>
                        <wps:spPr bwMode="auto">
                          <a:xfrm>
                            <a:off x="0" y="0"/>
                            <a:ext cx="8639"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49" name="Line 7"/>
                        <wps:cNvCnPr>
                          <a:cxnSpLocks noChangeShapeType="1"/>
                        </wps:cNvCnPr>
                        <wps:spPr bwMode="auto">
                          <a:xfrm>
                            <a:off x="0" y="179"/>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2E0738D5" id="Group 147" o:spid="_x0000_s1026" style="width:6in;height:27pt;mso-position-horizontal-relative:char;mso-position-vertical-relative:line" coordsize="863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">
                <v:rect id="Rectangle 125" o:spid="_x0000_s1027" style="position:absolute;width:8639;height: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X/ccYA&#10;AADcAAAADwAAAGRycy9kb3ducmV2LnhtbESPQWvCQBCF74L/YRnBm26sJUjqKrZFaL201YLXaXaa&#10;RLOzIbtq6q/vHARvM7w3730zX3auVmdqQ+XZwGScgCLOva24MPC9W49moEJEtlh7JgN/FGC56Pfm&#10;mFl/4S86b2OhJIRDhgbKGJtM65CX5DCMfUMs2q9vHUZZ20LbFi8S7mr9kCSpdlixNJTY0EtJ+XF7&#10;cgbSYj95/7hycnj9mfrnz8Nmb3VqzHDQrZ5AReri3Xy7frOC/yi08oxMo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X/ccYAAADcAAAADwAAAAAAAAAAAAAAAACYAgAAZHJz&#10;L2Rvd25yZXYueG1sUEsFBgAAAAAEAAQA9QAAAIsDAAAAAA==&#10;" filled="f" stroked="f" strokecolor="gray">
                  <v:stroke joinstyle="round"/>
                </v:rect>
                <v:line id="Line 7" o:spid="_x0000_s1028" style="position:absolute;visibility:visible;mso-wrap-style:square" from="0,179" to="8639,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92cEAAADcAAAADwAAAGRycy9kb3ducmV2LnhtbERP3WrCMBS+H/gO4Qi7m6kjyKxGUZlD&#10;YTdzPsChOTbF5qRtou3efhEGuzsf3+9ZrgdXizt1ofKsYTrJQBAX3lRcajh/71/eQISIbLD2TBp+&#10;KMB6NXpaYm58z190P8VSpBAOOWqwMTa5lKGw5DBMfEOcuIvvHMYEu1KaDvsU7mr5mmUz6bDi1GCx&#10;oZ2l4nq6OQ3yXc1bZdtebVv6RJUV/vgRtH4eD5sFiEhD/Bf/uQ8mzVdzeDyTLp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qn3ZwQAAANwAAAAPAAAAAAAAAAAAAAAA&#10;AKECAABkcnMvZG93bnJldi54bWxQSwUGAAAAAAQABAD5AAAAjwMAAAAA&#10;" strokeweight=".26mm">
                  <v:stroke joinstyle="miter"/>
                </v:line>
                <w10:anchorlock/>
              </v:group>
            </w:pict>
          </mc:Fallback>
        </mc:AlternateContent>
      </w:r>
    </w:p>
    <w:p w:rsidR="003122E1" w:rsidRPr="00063096" w:rsidRDefault="003122E1" w:rsidP="003122E1">
      <w:pPr>
        <w:pStyle w:val="BodyText"/>
        <w:rPr>
          <w:rFonts w:ascii="Segoe UI" w:hAnsi="Segoe UI" w:cs="Segoe UI"/>
        </w:rPr>
      </w:pPr>
      <w:r w:rsidRPr="00063096">
        <w:rPr>
          <w:rFonts w:ascii="Segoe UI" w:hAnsi="Segoe UI" w:cs="Segoe UI"/>
          <w:b/>
        </w:rPr>
        <w:t>Estimated time to complete this experiment:</w:t>
      </w:r>
      <w:r w:rsidRPr="00063096">
        <w:rPr>
          <w:rFonts w:ascii="Segoe UI" w:hAnsi="Segoe UI" w:cs="Segoe UI"/>
        </w:rPr>
        <w:t xml:space="preserve"> 2hr</w:t>
      </w:r>
    </w:p>
    <w:p w:rsidR="003122E1" w:rsidRPr="00063096" w:rsidRDefault="003122E1" w:rsidP="003122E1">
      <w:pPr>
        <w:pStyle w:val="BodyText"/>
        <w:rPr>
          <w:rFonts w:ascii="Segoe UI" w:hAnsi="Segoe UI" w:cs="Segoe UI"/>
        </w:rPr>
      </w:pPr>
    </w:p>
    <w:p w:rsidR="003122E1" w:rsidRPr="00063096" w:rsidRDefault="003122E1" w:rsidP="003122E1">
      <w:pPr>
        <w:pStyle w:val="BodyText"/>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03C1C9A0" wp14:editId="3C60BFCA">
                <wp:extent cx="5486400" cy="342900"/>
                <wp:effectExtent l="9525" t="0" r="9525" b="3810"/>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42900"/>
                          <a:chOff x="0" y="0"/>
                          <a:chExt cx="8639" cy="539"/>
                        </a:xfrm>
                      </wpg:grpSpPr>
                      <wps:wsp>
                        <wps:cNvPr id="145" name="Rectangle 128"/>
                        <wps:cNvSpPr>
                          <a:spLocks noChangeArrowheads="1"/>
                        </wps:cNvSpPr>
                        <wps:spPr bwMode="auto">
                          <a:xfrm>
                            <a:off x="0" y="0"/>
                            <a:ext cx="8639"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46" name="Line 19"/>
                        <wps:cNvCnPr>
                          <a:cxnSpLocks noChangeShapeType="1"/>
                        </wps:cNvCnPr>
                        <wps:spPr bwMode="auto">
                          <a:xfrm>
                            <a:off x="0" y="179"/>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10EFCA73" id="Group 144" o:spid="_x0000_s1026" style="width:6in;height:27pt;mso-position-horizontal-relative:char;mso-position-vertical-relative:line" coordsize="863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">
                <v:rect id="Rectangle 128" o:spid="_x0000_s1027" style="position:absolute;width:8639;height: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Q78MA&#10;AADcAAAADwAAAGRycy9kb3ducmV2LnhtbERPS2vCQBC+C/6HZQredOOjoaSu0iqC9mKrgtdpdppE&#10;s7Mhu2r017uC0Nt8fM8ZTxtTijPVrrCsoN+LQBCnVhecKdhtF903EM4jaywtk4IrOZhO2q0xJtpe&#10;+IfOG5+JEMIuQQW591UipUtzMuh6tiIO3J+tDfoA60zqGi8h3JRyEEWxNFhwaMixollO6XFzMgri&#10;bN9frW8cHea/Q/v5ffjaaxkr1XlpPt5BeGr8v/jpXuowf/QKj2fCBX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RQ78MAAADcAAAADwAAAAAAAAAAAAAAAACYAgAAZHJzL2Rv&#10;d25yZXYueG1sUEsFBgAAAAAEAAQA9QAAAIgDAAAAAA==&#10;" filled="f" stroked="f" strokecolor="gray">
                  <v:stroke joinstyle="round"/>
                </v:rect>
                <v:line id="Line 19" o:spid="_x0000_s1028" style="position:absolute;visibility:visible;mso-wrap-style:square" from="0,179" to="8639,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Xpq8EAAADcAAAADwAAAGRycy9kb3ducmV2LnhtbERP3WrCMBS+H+wdwhnsbqYbQWY1ihtO&#10;FHaj2wMcmmNTbE7aJtr69kYQvDsf3++ZLQZXizN1ofKs4X2UgSAuvKm41PD/9/P2CSJEZIO1Z9Jw&#10;oQCL+fPTDHPje97ReR9LkUI45KjBxtjkUobCksMw8g1x4g6+cxgT7EppOuxTuKvlR5aNpcOKU4PF&#10;hr4tFcf9yWmQKzVplW179dXSL6qs8Nt10Pr1ZVhOQUQa4kN8d29Mmq/GcHsmXSDn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NemrwQAAANwAAAAPAAAAAAAAAAAAAAAA&#10;AKECAABkcnMvZG93bnJldi54bWxQSwUGAAAAAAQABAD5AAAAjwMAAAAA&#10;" strokeweight=".26mm">
                  <v:stroke joinstyle="miter"/>
                </v:line>
                <w10:anchorlock/>
              </v:group>
            </w:pict>
          </mc:Fallback>
        </mc:AlternateContent>
      </w:r>
    </w:p>
    <w:p w:rsidR="003122E1" w:rsidRPr="00063096" w:rsidRDefault="003122E1" w:rsidP="003122E1">
      <w:pPr>
        <w:pStyle w:val="BodyText"/>
        <w:rPr>
          <w:rFonts w:ascii="Segoe UI" w:hAnsi="Segoe UI" w:cs="Segoe UI"/>
          <w:lang w:val="en-IN"/>
        </w:rPr>
      </w:pPr>
      <w:r w:rsidRPr="00063096">
        <w:rPr>
          <w:rFonts w:ascii="Segoe UI" w:hAnsi="Segoe UI" w:cs="Segoe UI"/>
          <w:b/>
        </w:rPr>
        <w:t>Objective:</w:t>
      </w:r>
      <w:r w:rsidRPr="00063096">
        <w:rPr>
          <w:rFonts w:ascii="Segoe UI" w:hAnsi="Segoe UI" w:cs="Segoe UI"/>
        </w:rPr>
        <w:t xml:space="preserve"> </w:t>
      </w:r>
      <w:r w:rsidRPr="00063096">
        <w:rPr>
          <w:rFonts w:ascii="Segoe UI" w:hAnsi="Segoe UI" w:cs="Segoe UI"/>
          <w:lang w:val="en-IN"/>
        </w:rPr>
        <w:t>In this experiment, student should understand Design of full adder/full</w:t>
      </w:r>
    </w:p>
    <w:p w:rsidR="003122E1" w:rsidRPr="00063096" w:rsidRDefault="003122E1" w:rsidP="003122E1">
      <w:pPr>
        <w:pStyle w:val="BodyText"/>
        <w:rPr>
          <w:rFonts w:ascii="Segoe UI" w:hAnsi="Segoe UI" w:cs="Segoe UI"/>
          <w:lang w:val="en-IN"/>
        </w:rPr>
      </w:pPr>
      <w:proofErr w:type="spellStart"/>
      <w:proofErr w:type="gramStart"/>
      <w:r w:rsidRPr="00063096">
        <w:rPr>
          <w:rFonts w:ascii="Segoe UI" w:hAnsi="Segoe UI" w:cs="Segoe UI"/>
          <w:lang w:val="en-IN"/>
        </w:rPr>
        <w:lastRenderedPageBreak/>
        <w:t>subtractor</w:t>
      </w:r>
      <w:proofErr w:type="spellEnd"/>
      <w:proofErr w:type="gramEnd"/>
      <w:r w:rsidRPr="00063096">
        <w:rPr>
          <w:rFonts w:ascii="Segoe UI" w:hAnsi="Segoe UI" w:cs="Segoe UI"/>
          <w:lang w:val="en-IN"/>
        </w:rPr>
        <w:t xml:space="preserve"> using gates and IC 7483</w:t>
      </w:r>
    </w:p>
    <w:p w:rsidR="003122E1" w:rsidRPr="00063096" w:rsidRDefault="003122E1" w:rsidP="003122E1">
      <w:pPr>
        <w:pStyle w:val="BodyText"/>
        <w:rPr>
          <w:rFonts w:ascii="Segoe UI" w:hAnsi="Segoe UI" w:cs="Segoe UI"/>
        </w:rPr>
      </w:pP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06720" behindDoc="0" locked="0" layoutInCell="1" allowOverlap="1" wp14:anchorId="66AA78DB" wp14:editId="34EB468C">
                <wp:simplePos x="0" y="0"/>
                <wp:positionH relativeFrom="column">
                  <wp:posOffset>9525</wp:posOffset>
                </wp:positionH>
                <wp:positionV relativeFrom="paragraph">
                  <wp:posOffset>83185</wp:posOffset>
                </wp:positionV>
                <wp:extent cx="5486400" cy="635"/>
                <wp:effectExtent l="9525" t="13970" r="9525" b="13970"/>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AC0683" id="Straight Connector 143"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6.55pt" to="432.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" strokeweight=".26mm">
                <v:stroke joinstyle="miter"/>
              </v:line>
            </w:pict>
          </mc:Fallback>
        </mc:AlternateConten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r w:rsidRPr="00063096">
        <w:rPr>
          <w:rFonts w:ascii="Segoe UI" w:hAnsi="Segoe UI" w:cs="Segoe UI"/>
          <w:b/>
        </w:rPr>
        <w:t xml:space="preserve">CO to be achieved: </w:t>
      </w:r>
      <w:r w:rsidRPr="00063096">
        <w:rPr>
          <w:rFonts w:ascii="Segoe UI" w:hAnsi="Segoe UI" w:cs="Segoe UI"/>
        </w:rPr>
        <w:t>CO1</w:t>
      </w:r>
      <w:proofErr w:type="gramStart"/>
      <w:r w:rsidRPr="00063096">
        <w:rPr>
          <w:rFonts w:ascii="Segoe UI" w:hAnsi="Segoe UI" w:cs="Segoe UI"/>
        </w:rPr>
        <w:t>,CO3</w:t>
      </w:r>
      <w:proofErr w:type="gramEnd"/>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08768" behindDoc="0" locked="0" layoutInCell="1" allowOverlap="1" wp14:anchorId="40FE2C4C" wp14:editId="71F6255D">
                <wp:simplePos x="0" y="0"/>
                <wp:positionH relativeFrom="column">
                  <wp:posOffset>0</wp:posOffset>
                </wp:positionH>
                <wp:positionV relativeFrom="paragraph">
                  <wp:posOffset>70485</wp:posOffset>
                </wp:positionV>
                <wp:extent cx="5486400" cy="635"/>
                <wp:effectExtent l="9525" t="5080" r="9525" b="13335"/>
                <wp:wrapNone/>
                <wp:docPr id="142"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614A18" id="Straight Connector 142"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55pt" to="6in,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" strokeweight=".26mm">
                <v:stroke joinstyle="miter"/>
              </v:line>
            </w:pict>
          </mc:Fallback>
        </mc:AlternateConten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lang w:val="en-IN"/>
        </w:rPr>
      </w:pPr>
      <w:r w:rsidRPr="00063096">
        <w:rPr>
          <w:rFonts w:ascii="Segoe UI" w:hAnsi="Segoe UI" w:cs="Segoe UI"/>
          <w:b/>
        </w:rPr>
        <w:t>Expected Outcome of Experiment</w:t>
      </w:r>
      <w:r w:rsidRPr="00063096">
        <w:rPr>
          <w:rFonts w:ascii="Segoe UI" w:hAnsi="Segoe UI" w:cs="Segoe UI"/>
        </w:rPr>
        <w:t xml:space="preserve">:  </w:t>
      </w:r>
      <w:r w:rsidRPr="00063096">
        <w:rPr>
          <w:rFonts w:ascii="Segoe UI" w:hAnsi="Segoe UI" w:cs="Segoe UI"/>
          <w:lang w:val="en-IN"/>
        </w:rPr>
        <w:t>Students will be able to Design of full</w:t>
      </w:r>
    </w:p>
    <w:p w:rsidR="003122E1" w:rsidRPr="00063096" w:rsidRDefault="003122E1" w:rsidP="003122E1">
      <w:pPr>
        <w:pStyle w:val="BodyText"/>
        <w:rPr>
          <w:rFonts w:ascii="Segoe UI" w:hAnsi="Segoe UI" w:cs="Segoe UI"/>
          <w:lang w:val="en-IN"/>
        </w:rPr>
      </w:pPr>
      <w:proofErr w:type="gramStart"/>
      <w:r w:rsidRPr="00063096">
        <w:rPr>
          <w:rFonts w:ascii="Segoe UI" w:hAnsi="Segoe UI" w:cs="Segoe UI"/>
          <w:lang w:val="en-IN"/>
        </w:rPr>
        <w:t>adder/full</w:t>
      </w:r>
      <w:proofErr w:type="gramEnd"/>
      <w:r w:rsidRPr="00063096">
        <w:rPr>
          <w:rFonts w:ascii="Segoe UI" w:hAnsi="Segoe UI" w:cs="Segoe UI"/>
          <w:lang w:val="en-IN"/>
        </w:rPr>
        <w:t xml:space="preserve"> </w:t>
      </w:r>
      <w:proofErr w:type="spellStart"/>
      <w:r w:rsidRPr="00063096">
        <w:rPr>
          <w:rFonts w:ascii="Segoe UI" w:hAnsi="Segoe UI" w:cs="Segoe UI"/>
          <w:lang w:val="en-IN"/>
        </w:rPr>
        <w:t>subtractor</w:t>
      </w:r>
      <w:proofErr w:type="spellEnd"/>
      <w:r w:rsidRPr="00063096">
        <w:rPr>
          <w:rFonts w:ascii="Segoe UI" w:hAnsi="Segoe UI" w:cs="Segoe UI"/>
          <w:lang w:val="en-IN"/>
        </w:rPr>
        <w:t xml:space="preserve"> using gates and IC 7483</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09792" behindDoc="0" locked="0" layoutInCell="1" allowOverlap="1" wp14:anchorId="0B04651D" wp14:editId="42A7B49E">
                <wp:simplePos x="0" y="0"/>
                <wp:positionH relativeFrom="column">
                  <wp:posOffset>9525</wp:posOffset>
                </wp:positionH>
                <wp:positionV relativeFrom="paragraph">
                  <wp:posOffset>15240</wp:posOffset>
                </wp:positionV>
                <wp:extent cx="5486400" cy="635"/>
                <wp:effectExtent l="9525" t="8890" r="9525" b="9525"/>
                <wp:wrapNone/>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E2D078" id="Straight Connector 141"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2pt" to="432.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Books/ Journals/ Websites referred:</w:t>
      </w:r>
    </w:p>
    <w:p w:rsidR="003122E1" w:rsidRPr="00063096" w:rsidRDefault="003122E1" w:rsidP="003122E1">
      <w:pPr>
        <w:pStyle w:val="BodyText"/>
        <w:rPr>
          <w:rFonts w:ascii="Segoe UI" w:hAnsi="Segoe UI" w:cs="Segoe UI"/>
        </w:rPr>
      </w:pPr>
      <w:r w:rsidRPr="00063096">
        <w:rPr>
          <w:rFonts w:ascii="Segoe UI" w:hAnsi="Segoe UI" w:cs="Segoe UI"/>
        </w:rPr>
        <w:t xml:space="preserve">1. R. P Jain: Modern digital design, </w:t>
      </w:r>
      <w:proofErr w:type="spellStart"/>
      <w:r w:rsidRPr="00063096">
        <w:rPr>
          <w:rFonts w:ascii="Segoe UI" w:hAnsi="Segoe UI" w:cs="Segoe UI"/>
        </w:rPr>
        <w:t>forth</w:t>
      </w:r>
      <w:proofErr w:type="spellEnd"/>
      <w:r w:rsidRPr="00063096">
        <w:rPr>
          <w:rFonts w:ascii="Segoe UI" w:hAnsi="Segoe UI" w:cs="Segoe UI"/>
        </w:rPr>
        <w:t xml:space="preserve"> edition, </w:t>
      </w:r>
      <w:proofErr w:type="spellStart"/>
      <w:r w:rsidRPr="00063096">
        <w:rPr>
          <w:rFonts w:ascii="Segoe UI" w:hAnsi="Segoe UI" w:cs="Segoe UI"/>
        </w:rPr>
        <w:t>tata</w:t>
      </w:r>
      <w:proofErr w:type="spellEnd"/>
      <w:r w:rsidRPr="00063096">
        <w:rPr>
          <w:rFonts w:ascii="Segoe UI" w:hAnsi="Segoe UI" w:cs="Segoe UI"/>
        </w:rPr>
        <w:t xml:space="preserve"> </w:t>
      </w:r>
      <w:proofErr w:type="spellStart"/>
      <w:r w:rsidRPr="00063096">
        <w:rPr>
          <w:rFonts w:ascii="Segoe UI" w:hAnsi="Segoe UI" w:cs="Segoe UI"/>
        </w:rPr>
        <w:t>mcgrawhill</w:t>
      </w:r>
      <w:proofErr w:type="spellEnd"/>
      <w:r w:rsidRPr="00063096">
        <w:rPr>
          <w:rFonts w:ascii="Segoe UI" w:hAnsi="Segoe UI" w:cs="Segoe UI"/>
        </w:rPr>
        <w:t xml:space="preserve"> </w:t>
      </w:r>
    </w:p>
    <w:p w:rsidR="003122E1" w:rsidRPr="00063096" w:rsidRDefault="003122E1" w:rsidP="003122E1">
      <w:pPr>
        <w:pStyle w:val="BodyText"/>
        <w:rPr>
          <w:rFonts w:ascii="Segoe UI" w:hAnsi="Segoe UI" w:cs="Segoe UI"/>
        </w:rPr>
      </w:pPr>
      <w:r w:rsidRPr="00063096">
        <w:rPr>
          <w:rFonts w:ascii="Segoe UI" w:hAnsi="Segoe UI" w:cs="Segoe UI"/>
        </w:rPr>
        <w:t>2. Morris Mano, digital design, Pearson education, Asia2002.</w:t>
      </w:r>
    </w:p>
    <w:p w:rsidR="003122E1" w:rsidRPr="00063096" w:rsidRDefault="003122E1" w:rsidP="003122E1">
      <w:pPr>
        <w:pStyle w:val="BodyText"/>
        <w:rPr>
          <w:rFonts w:ascii="Segoe UI" w:hAnsi="Segoe UI" w:cs="Segoe UI"/>
        </w:rPr>
      </w:pPr>
      <w:r w:rsidRPr="00063096">
        <w:rPr>
          <w:rFonts w:ascii="Segoe UI" w:hAnsi="Segoe UI" w:cs="Segoe UI"/>
        </w:rPr>
        <w:t xml:space="preserve">3. John f. </w:t>
      </w:r>
      <w:proofErr w:type="spellStart"/>
      <w:r w:rsidRPr="00063096">
        <w:rPr>
          <w:rFonts w:ascii="Segoe UI" w:hAnsi="Segoe UI" w:cs="Segoe UI"/>
        </w:rPr>
        <w:t>Wakerley</w:t>
      </w:r>
      <w:proofErr w:type="spellEnd"/>
      <w:r w:rsidRPr="00063096">
        <w:rPr>
          <w:rFonts w:ascii="Segoe UI" w:hAnsi="Segoe UI" w:cs="Segoe UI"/>
        </w:rPr>
        <w:t>, digital design principles and practices third edition updated Pearson education, Singapore, 2002.</w:t>
      </w:r>
    </w:p>
    <w:p w:rsidR="003122E1" w:rsidRPr="00063096" w:rsidRDefault="003122E1" w:rsidP="003122E1">
      <w:pPr>
        <w:pStyle w:val="BodyText"/>
        <w:rPr>
          <w:rFonts w:ascii="Segoe UI" w:hAnsi="Segoe UI" w:cs="Segoe UI"/>
        </w:rPr>
      </w:pPr>
      <w:r w:rsidRPr="00063096">
        <w:rPr>
          <w:rFonts w:ascii="Segoe UI" w:hAnsi="Segoe UI" w:cs="Segoe UI"/>
        </w:rPr>
        <w:t xml:space="preserve">4. John M. Yarbrough, digital logic: applications and design,   Thomson brooks/ </w:t>
      </w:r>
      <w:proofErr w:type="spellStart"/>
      <w:r w:rsidRPr="00063096">
        <w:rPr>
          <w:rFonts w:ascii="Segoe UI" w:hAnsi="Segoe UI" w:cs="Segoe UI"/>
        </w:rPr>
        <w:t>cole</w:t>
      </w:r>
      <w:proofErr w:type="spellEnd"/>
      <w:r w:rsidRPr="00063096">
        <w:rPr>
          <w:rFonts w:ascii="Segoe UI" w:hAnsi="Segoe UI" w:cs="Segoe UI"/>
        </w:rPr>
        <w:t>, 2004</w:t>
      </w:r>
    </w:p>
    <w:p w:rsidR="003122E1" w:rsidRPr="00063096" w:rsidRDefault="003122E1" w:rsidP="003122E1">
      <w:pPr>
        <w:pStyle w:val="BodyText"/>
        <w:rPr>
          <w:rFonts w:ascii="Segoe UI" w:hAnsi="Segoe UI" w:cs="Segoe UI"/>
        </w:rPr>
      </w:pPr>
      <w:r w:rsidRPr="00063096">
        <w:rPr>
          <w:rFonts w:ascii="Segoe UI" w:hAnsi="Segoe UI" w:cs="Segoe UI"/>
        </w:rPr>
        <w:t>5. www.all</w:t>
      </w:r>
      <w:r w:rsidRPr="00063096">
        <w:rPr>
          <w:rFonts w:ascii="Segoe UI" w:hAnsi="Segoe UI" w:cs="Segoe UI"/>
          <w:bCs/>
        </w:rPr>
        <w:t>datasheet</w:t>
      </w:r>
      <w:r w:rsidRPr="00063096">
        <w:rPr>
          <w:rFonts w:ascii="Segoe UI" w:hAnsi="Segoe UI" w:cs="Segoe UI"/>
        </w:rPr>
        <w:t>.com, </w:t>
      </w:r>
    </w:p>
    <w:p w:rsidR="003122E1" w:rsidRPr="00063096" w:rsidRDefault="003122E1" w:rsidP="003122E1">
      <w:pPr>
        <w:pStyle w:val="BodyText"/>
        <w:rPr>
          <w:rFonts w:ascii="Segoe UI" w:hAnsi="Segoe UI" w:cs="Segoe UI"/>
        </w:rPr>
      </w:pPr>
      <w:r w:rsidRPr="00063096">
        <w:rPr>
          <w:rFonts w:ascii="Segoe UI" w:hAnsi="Segoe UI" w:cs="Segoe UI"/>
        </w:rPr>
        <w:t>6. www.</w:t>
      </w:r>
      <w:r w:rsidRPr="00063096">
        <w:rPr>
          <w:rFonts w:ascii="Segoe UI" w:hAnsi="Segoe UI" w:cs="Segoe UI"/>
          <w:bCs/>
        </w:rPr>
        <w:t>datasheet</w:t>
      </w:r>
      <w:r w:rsidRPr="00063096">
        <w:rPr>
          <w:rFonts w:ascii="Segoe UI" w:hAnsi="Segoe UI" w:cs="Segoe UI"/>
        </w:rPr>
        <w:t xml:space="preserve">catalog.com. </w:t>
      </w:r>
    </w:p>
    <w:p w:rsidR="003122E1" w:rsidRPr="00063096" w:rsidRDefault="003122E1" w:rsidP="003122E1">
      <w:pPr>
        <w:pStyle w:val="BodyText"/>
        <w:rPr>
          <w:rFonts w:ascii="Segoe UI" w:hAnsi="Segoe UI" w:cs="Segoe UI"/>
        </w:rPr>
      </w:pPr>
      <w:r w:rsidRPr="00063096">
        <w:rPr>
          <w:rFonts w:ascii="Segoe UI" w:hAnsi="Segoe UI" w:cs="Segoe UI"/>
        </w:rPr>
        <w:t>7. en.wikipedia.org/wiki/</w:t>
      </w:r>
      <w:r w:rsidRPr="00063096">
        <w:rPr>
          <w:rFonts w:ascii="Segoe UI" w:hAnsi="Segoe UI" w:cs="Segoe UI"/>
          <w:bCs/>
        </w:rPr>
        <w:t>7400</w:t>
      </w:r>
      <w:r w:rsidRPr="00063096">
        <w:rPr>
          <w:rFonts w:ascii="Segoe UI" w:hAnsi="Segoe UI" w:cs="Segoe UI"/>
        </w:rPr>
        <w:t>_series</w:t>
      </w:r>
    </w:p>
    <w:p w:rsidR="003122E1" w:rsidRPr="00063096" w:rsidRDefault="003122E1" w:rsidP="003122E1">
      <w:pPr>
        <w:pStyle w:val="BodyText"/>
        <w:rPr>
          <w:rFonts w:ascii="Segoe UI" w:hAnsi="Segoe UI" w:cs="Segoe UI"/>
          <w:lang w:val="en-IN"/>
        </w:rPr>
      </w:pPr>
      <w:r w:rsidRPr="00063096">
        <w:rPr>
          <w:rFonts w:ascii="Segoe UI" w:hAnsi="Segoe UI" w:cs="Segoe UI"/>
          <w:b/>
        </w:rPr>
        <w:t xml:space="preserve">Pre Lab/ Prior Concepts: </w:t>
      </w:r>
      <w:r w:rsidRPr="00063096">
        <w:rPr>
          <w:rFonts w:ascii="Segoe UI" w:hAnsi="Segoe UI" w:cs="Segoe UI"/>
          <w:lang w:val="en-IN"/>
        </w:rPr>
        <w:t>Combinational design practices</w:t>
      </w:r>
    </w:p>
    <w:p w:rsidR="003122E1" w:rsidRPr="00063096" w:rsidRDefault="003122E1" w:rsidP="003122E1">
      <w:pPr>
        <w:pStyle w:val="BodyText"/>
        <w:rPr>
          <w:rFonts w:ascii="Segoe UI" w:hAnsi="Segoe UI" w:cs="Segoe UI"/>
          <w:lang w:val="en-IN"/>
        </w:rPr>
      </w:pPr>
      <w:r w:rsidRPr="00063096">
        <w:rPr>
          <w:rFonts w:ascii="Segoe UI" w:hAnsi="Segoe UI" w:cs="Segoe UI"/>
          <w:noProof/>
          <w:lang w:val="en-IN" w:eastAsia="en-IN"/>
        </w:rPr>
        <mc:AlternateContent>
          <mc:Choice Requires="wps">
            <w:drawing>
              <wp:anchor distT="0" distB="0" distL="114300" distR="114300" simplePos="0" relativeHeight="251807744" behindDoc="0" locked="0" layoutInCell="1" allowOverlap="1" wp14:anchorId="36C8FC3F" wp14:editId="5781D779">
                <wp:simplePos x="0" y="0"/>
                <wp:positionH relativeFrom="column">
                  <wp:posOffset>9525</wp:posOffset>
                </wp:positionH>
                <wp:positionV relativeFrom="paragraph">
                  <wp:posOffset>160655</wp:posOffset>
                </wp:positionV>
                <wp:extent cx="5486400" cy="635"/>
                <wp:effectExtent l="9525" t="5715" r="9525" b="12700"/>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02DF68" id="Straight Connector 137"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2.65pt" to="432.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Historical Profile:</w:t>
      </w:r>
    </w:p>
    <w:p w:rsidR="003122E1" w:rsidRPr="00063096" w:rsidRDefault="003122E1" w:rsidP="003122E1">
      <w:pPr>
        <w:pStyle w:val="BodyText"/>
        <w:rPr>
          <w:rFonts w:ascii="Segoe UI" w:hAnsi="Segoe UI" w:cs="Segoe UI"/>
          <w:lang w:val="en-IN"/>
        </w:rPr>
      </w:pPr>
      <w:r w:rsidRPr="00063096">
        <w:rPr>
          <w:rFonts w:ascii="Segoe UI" w:hAnsi="Segoe UI" w:cs="Segoe UI"/>
          <w:lang w:val="en-IN"/>
        </w:rPr>
        <w:t>It was not until the beginning of the 19th Century that the calculator became a popular</w:t>
      </w:r>
    </w:p>
    <w:p w:rsidR="003122E1" w:rsidRPr="00063096" w:rsidRDefault="003122E1" w:rsidP="003122E1">
      <w:pPr>
        <w:pStyle w:val="BodyText"/>
        <w:rPr>
          <w:rFonts w:ascii="Segoe UI" w:hAnsi="Segoe UI" w:cs="Segoe UI"/>
          <w:lang w:val="en-IN"/>
        </w:rPr>
      </w:pPr>
      <w:proofErr w:type="gramStart"/>
      <w:r w:rsidRPr="00063096">
        <w:rPr>
          <w:rFonts w:ascii="Segoe UI" w:hAnsi="Segoe UI" w:cs="Segoe UI"/>
          <w:lang w:val="en-IN"/>
        </w:rPr>
        <w:t>device</w:t>
      </w:r>
      <w:proofErr w:type="gramEnd"/>
      <w:r w:rsidRPr="00063096">
        <w:rPr>
          <w:rFonts w:ascii="Segoe UI" w:hAnsi="Segoe UI" w:cs="Segoe UI"/>
          <w:lang w:val="en-IN"/>
        </w:rPr>
        <w:t xml:space="preserve">. This happened in 1820 when </w:t>
      </w:r>
      <w:proofErr w:type="spellStart"/>
      <w:r w:rsidRPr="00063096">
        <w:rPr>
          <w:rFonts w:ascii="Segoe UI" w:hAnsi="Segoe UI" w:cs="Segoe UI"/>
          <w:lang w:val="en-IN"/>
        </w:rPr>
        <w:t>Charle</w:t>
      </w:r>
      <w:proofErr w:type="spellEnd"/>
      <w:r w:rsidRPr="00063096">
        <w:rPr>
          <w:rFonts w:ascii="Segoe UI" w:hAnsi="Segoe UI" w:cs="Segoe UI"/>
          <w:lang w:val="en-IN"/>
        </w:rPr>
        <w:t xml:space="preserve"> s Xavier Thomas de Colmar (1785-1870), of France, made the </w:t>
      </w:r>
      <w:proofErr w:type="spellStart"/>
      <w:r w:rsidRPr="00063096">
        <w:rPr>
          <w:rFonts w:ascii="Segoe UI" w:hAnsi="Segoe UI" w:cs="Segoe UI"/>
          <w:lang w:val="en-IN"/>
        </w:rPr>
        <w:t>Arithmometer</w:t>
      </w:r>
      <w:proofErr w:type="spellEnd"/>
      <w:r w:rsidRPr="00063096">
        <w:rPr>
          <w:rFonts w:ascii="Segoe UI" w:hAnsi="Segoe UI" w:cs="Segoe UI"/>
          <w:lang w:val="en-IN"/>
        </w:rPr>
        <w:t xml:space="preserve"> </w:t>
      </w:r>
      <w:proofErr w:type="gramStart"/>
      <w:r w:rsidRPr="00063096">
        <w:rPr>
          <w:rFonts w:ascii="Segoe UI" w:hAnsi="Segoe UI" w:cs="Segoe UI"/>
          <w:lang w:val="en-IN"/>
        </w:rPr>
        <w:t>( French</w:t>
      </w:r>
      <w:proofErr w:type="gramEnd"/>
      <w:r w:rsidRPr="00063096">
        <w:rPr>
          <w:rFonts w:ascii="Segoe UI" w:hAnsi="Segoe UI" w:cs="Segoe UI"/>
          <w:lang w:val="en-IN"/>
        </w:rPr>
        <w:t xml:space="preserve"> Patent No 1420, November 18 , 1820 ), a</w:t>
      </w:r>
    </w:p>
    <w:p w:rsidR="003122E1" w:rsidRPr="00063096" w:rsidRDefault="003122E1" w:rsidP="003122E1">
      <w:pPr>
        <w:pStyle w:val="BodyText"/>
        <w:rPr>
          <w:rFonts w:ascii="Segoe UI" w:hAnsi="Segoe UI" w:cs="Segoe UI"/>
          <w:lang w:val="en-IN"/>
        </w:rPr>
      </w:pPr>
      <w:proofErr w:type="gramStart"/>
      <w:r w:rsidRPr="00063096">
        <w:rPr>
          <w:rFonts w:ascii="Segoe UI" w:hAnsi="Segoe UI" w:cs="Segoe UI"/>
          <w:lang w:val="en-IN"/>
        </w:rPr>
        <w:t>machine</w:t>
      </w:r>
      <w:proofErr w:type="gramEnd"/>
      <w:r w:rsidRPr="00063096">
        <w:rPr>
          <w:rFonts w:ascii="Segoe UI" w:hAnsi="Segoe UI" w:cs="Segoe UI"/>
          <w:lang w:val="en-IN"/>
        </w:rPr>
        <w:t xml:space="preserve"> based on Leibniz’s design which was capable of performing the four operations in a simple and reliable way. Because of its unidirectional drum, division and subtraction required setting a lever. The </w:t>
      </w:r>
      <w:proofErr w:type="spellStart"/>
      <w:r w:rsidRPr="00063096">
        <w:rPr>
          <w:rFonts w:ascii="Segoe UI" w:hAnsi="Segoe UI" w:cs="Segoe UI"/>
          <w:i/>
          <w:iCs/>
          <w:lang w:val="en-IN"/>
        </w:rPr>
        <w:t>Arithmometer</w:t>
      </w:r>
      <w:proofErr w:type="spellEnd"/>
      <w:r w:rsidRPr="00063096">
        <w:rPr>
          <w:rFonts w:ascii="Segoe UI" w:hAnsi="Segoe UI" w:cs="Segoe UI"/>
          <w:i/>
          <w:iCs/>
          <w:lang w:val="en-IN"/>
        </w:rPr>
        <w:t xml:space="preserve"> </w:t>
      </w:r>
      <w:r w:rsidRPr="00063096">
        <w:rPr>
          <w:rFonts w:ascii="Segoe UI" w:hAnsi="Segoe UI" w:cs="Segoe UI"/>
          <w:lang w:val="en-IN"/>
        </w:rPr>
        <w:t xml:space="preserve">was also known as the Thomas </w:t>
      </w:r>
      <w:proofErr w:type="gramStart"/>
      <w:r w:rsidRPr="00063096">
        <w:rPr>
          <w:rFonts w:ascii="Segoe UI" w:hAnsi="Segoe UI" w:cs="Segoe UI"/>
          <w:lang w:val="en-IN"/>
        </w:rPr>
        <w:t>Machine .</w:t>
      </w:r>
      <w:proofErr w:type="gramEnd"/>
      <w:r w:rsidRPr="00063096">
        <w:rPr>
          <w:rFonts w:ascii="Segoe UI" w:hAnsi="Segoe UI" w:cs="Segoe UI"/>
          <w:lang w:val="en-IN"/>
        </w:rPr>
        <w:t xml:space="preserve"> The Thomas Machine was very successful and one hundred years later, during the first half of the 20th Century, the machine was still sold. Thomas received France's Chevalier of the Legion of </w:t>
      </w:r>
      <w:proofErr w:type="spellStart"/>
      <w:r w:rsidRPr="00063096">
        <w:rPr>
          <w:rFonts w:ascii="Segoe UI" w:hAnsi="Segoe UI" w:cs="Segoe UI"/>
          <w:lang w:val="en-IN"/>
        </w:rPr>
        <w:t>Honor</w:t>
      </w:r>
      <w:proofErr w:type="spellEnd"/>
      <w:r w:rsidRPr="00063096">
        <w:rPr>
          <w:rFonts w:ascii="Segoe UI" w:hAnsi="Segoe UI" w:cs="Segoe UI"/>
          <w:lang w:val="en-IN"/>
        </w:rPr>
        <w:t xml:space="preserve"> for his machine. About 1,500 machines were made by the </w:t>
      </w:r>
      <w:proofErr w:type="spellStart"/>
      <w:r w:rsidRPr="00063096">
        <w:rPr>
          <w:rFonts w:ascii="Segoe UI" w:hAnsi="Segoe UI" w:cs="Segoe UI"/>
          <w:lang w:val="en-IN"/>
        </w:rPr>
        <w:t>Compagnie</w:t>
      </w:r>
      <w:proofErr w:type="spellEnd"/>
      <w:r w:rsidRPr="00063096">
        <w:rPr>
          <w:rFonts w:ascii="Segoe UI" w:hAnsi="Segoe UI" w:cs="Segoe UI"/>
          <w:lang w:val="en-IN"/>
        </w:rPr>
        <w:t xml:space="preserve"> </w:t>
      </w:r>
      <w:proofErr w:type="spellStart"/>
      <w:r w:rsidRPr="00063096">
        <w:rPr>
          <w:rFonts w:ascii="Segoe UI" w:hAnsi="Segoe UI" w:cs="Segoe UI"/>
          <w:lang w:val="en-IN"/>
        </w:rPr>
        <w:t>d'Assurance</w:t>
      </w:r>
      <w:proofErr w:type="spellEnd"/>
      <w:r w:rsidRPr="00063096">
        <w:rPr>
          <w:rFonts w:ascii="Segoe UI" w:hAnsi="Segoe UI" w:cs="Segoe UI"/>
          <w:lang w:val="en-IN"/>
        </w:rPr>
        <w:t xml:space="preserve"> Le Soleil, founded by Thomas, and other contractors, between 1820 and 1930. Between 1850 and 1887, many attempts were made to develop a calculating machine that would use keys as means to enter data. In Europe, key-driven machines were made by V. </w:t>
      </w:r>
      <w:proofErr w:type="spellStart"/>
      <w:r w:rsidRPr="00063096">
        <w:rPr>
          <w:rFonts w:ascii="Segoe UI" w:hAnsi="Segoe UI" w:cs="Segoe UI"/>
          <w:lang w:val="en-IN"/>
        </w:rPr>
        <w:t>Schilt</w:t>
      </w:r>
      <w:proofErr w:type="spellEnd"/>
      <w:r w:rsidRPr="00063096">
        <w:rPr>
          <w:rFonts w:ascii="Segoe UI" w:hAnsi="Segoe UI" w:cs="Segoe UI"/>
          <w:lang w:val="en-IN"/>
        </w:rPr>
        <w:t xml:space="preserve"> (1851), F. </w:t>
      </w:r>
      <w:proofErr w:type="spellStart"/>
      <w:r w:rsidRPr="00063096">
        <w:rPr>
          <w:rFonts w:ascii="Segoe UI" w:hAnsi="Segoe UI" w:cs="Segoe UI"/>
          <w:lang w:val="en-IN"/>
        </w:rPr>
        <w:lastRenderedPageBreak/>
        <w:t>Arzberger</w:t>
      </w:r>
      <w:proofErr w:type="spellEnd"/>
      <w:r w:rsidRPr="00063096">
        <w:rPr>
          <w:rFonts w:ascii="Segoe UI" w:hAnsi="Segoe UI" w:cs="Segoe UI"/>
          <w:lang w:val="en-IN"/>
        </w:rPr>
        <w:t xml:space="preserve"> (1866), A. </w:t>
      </w:r>
      <w:proofErr w:type="spellStart"/>
      <w:r w:rsidRPr="00063096">
        <w:rPr>
          <w:rFonts w:ascii="Segoe UI" w:hAnsi="Segoe UI" w:cs="Segoe UI"/>
          <w:lang w:val="en-IN"/>
        </w:rPr>
        <w:t>Stettner</w:t>
      </w:r>
      <w:proofErr w:type="spellEnd"/>
      <w:r w:rsidRPr="00063096">
        <w:rPr>
          <w:rFonts w:ascii="Segoe UI" w:hAnsi="Segoe UI" w:cs="Segoe UI"/>
          <w:lang w:val="en-IN"/>
        </w:rPr>
        <w:t xml:space="preserve"> (1882), </w:t>
      </w:r>
      <w:proofErr w:type="spellStart"/>
      <w:r w:rsidRPr="00063096">
        <w:rPr>
          <w:rFonts w:ascii="Segoe UI" w:hAnsi="Segoe UI" w:cs="Segoe UI"/>
          <w:lang w:val="en-IN"/>
        </w:rPr>
        <w:t>Bagge</w:t>
      </w:r>
      <w:proofErr w:type="spellEnd"/>
      <w:r w:rsidRPr="00063096">
        <w:rPr>
          <w:rFonts w:ascii="Segoe UI" w:hAnsi="Segoe UI" w:cs="Segoe UI"/>
          <w:lang w:val="en-IN"/>
        </w:rPr>
        <w:t xml:space="preserve"> (1882), </w:t>
      </w:r>
      <w:proofErr w:type="spellStart"/>
      <w:proofErr w:type="gramStart"/>
      <w:r w:rsidRPr="00063096">
        <w:rPr>
          <w:rFonts w:ascii="Segoe UI" w:hAnsi="Segoe UI" w:cs="Segoe UI"/>
          <w:lang w:val="en-IN"/>
        </w:rPr>
        <w:t>d’Azevedo</w:t>
      </w:r>
      <w:proofErr w:type="spellEnd"/>
      <w:r w:rsidRPr="00063096">
        <w:rPr>
          <w:rFonts w:ascii="Segoe UI" w:hAnsi="Segoe UI" w:cs="Segoe UI"/>
          <w:lang w:val="en-IN"/>
        </w:rPr>
        <w:t xml:space="preserve"> </w:t>
      </w:r>
      <w:r w:rsidRPr="00063096">
        <w:rPr>
          <w:rFonts w:ascii="Segoe UI" w:hAnsi="Segoe UI" w:cs="Segoe UI"/>
          <w:b/>
        </w:rPr>
        <w:t xml:space="preserve"> </w:t>
      </w:r>
      <w:r w:rsidRPr="00063096">
        <w:rPr>
          <w:rFonts w:ascii="Segoe UI" w:hAnsi="Segoe UI" w:cs="Segoe UI"/>
          <w:lang w:val="en-IN"/>
        </w:rPr>
        <w:t>(</w:t>
      </w:r>
      <w:proofErr w:type="gramEnd"/>
      <w:r w:rsidRPr="00063096">
        <w:rPr>
          <w:rFonts w:ascii="Segoe UI" w:hAnsi="Segoe UI" w:cs="Segoe UI"/>
          <w:lang w:val="en-IN"/>
        </w:rPr>
        <w:t xml:space="preserve">1884), </w:t>
      </w:r>
      <w:proofErr w:type="spellStart"/>
      <w:r w:rsidRPr="00063096">
        <w:rPr>
          <w:rFonts w:ascii="Segoe UI" w:hAnsi="Segoe UI" w:cs="Segoe UI"/>
          <w:lang w:val="en-IN"/>
        </w:rPr>
        <w:t>Petetin</w:t>
      </w:r>
      <w:proofErr w:type="spellEnd"/>
      <w:r w:rsidRPr="00063096">
        <w:rPr>
          <w:rFonts w:ascii="Segoe UI" w:hAnsi="Segoe UI" w:cs="Segoe UI"/>
          <w:lang w:val="en-IN"/>
        </w:rPr>
        <w:t xml:space="preserve"> (1885) and </w:t>
      </w:r>
      <w:proofErr w:type="spellStart"/>
      <w:r w:rsidRPr="00063096">
        <w:rPr>
          <w:rFonts w:ascii="Segoe UI" w:hAnsi="Segoe UI" w:cs="Segoe UI"/>
          <w:lang w:val="en-IN"/>
        </w:rPr>
        <w:t>Maq</w:t>
      </w:r>
      <w:proofErr w:type="spellEnd"/>
      <w:r w:rsidRPr="00063096">
        <w:rPr>
          <w:rFonts w:ascii="Segoe UI" w:hAnsi="Segoe UI" w:cs="Segoe UI"/>
          <w:lang w:val="en-IN"/>
        </w:rPr>
        <w:t xml:space="preserve"> Meyer (1886). In the United States: D.D. </w:t>
      </w:r>
      <w:proofErr w:type="spellStart"/>
      <w:r w:rsidRPr="00063096">
        <w:rPr>
          <w:rFonts w:ascii="Segoe UI" w:hAnsi="Segoe UI" w:cs="Segoe UI"/>
          <w:lang w:val="en-IN"/>
        </w:rPr>
        <w:t>Parmelee</w:t>
      </w:r>
      <w:proofErr w:type="spellEnd"/>
      <w:r w:rsidRPr="00063096">
        <w:rPr>
          <w:rFonts w:ascii="Segoe UI" w:hAnsi="Segoe UI" w:cs="Segoe UI"/>
          <w:lang w:val="en-IN"/>
        </w:rPr>
        <w:t xml:space="preserve"> (1850), </w:t>
      </w:r>
      <w:proofErr w:type="gramStart"/>
      <w:r w:rsidRPr="00063096">
        <w:rPr>
          <w:rFonts w:ascii="Segoe UI" w:hAnsi="Segoe UI" w:cs="Segoe UI"/>
          <w:lang w:val="en-IN"/>
        </w:rPr>
        <w:t>T .</w:t>
      </w:r>
      <w:proofErr w:type="gramEnd"/>
      <w:r w:rsidRPr="00063096">
        <w:rPr>
          <w:rFonts w:ascii="Segoe UI" w:hAnsi="Segoe UI" w:cs="Segoe UI"/>
          <w:lang w:val="en-IN"/>
        </w:rPr>
        <w:t xml:space="preserve"> </w:t>
      </w:r>
      <w:proofErr w:type="spellStart"/>
      <w:r w:rsidRPr="00063096">
        <w:rPr>
          <w:rFonts w:ascii="Segoe UI" w:hAnsi="Segoe UI" w:cs="Segoe UI"/>
          <w:lang w:val="en-IN"/>
        </w:rPr>
        <w:t>Hil</w:t>
      </w:r>
      <w:proofErr w:type="spellEnd"/>
      <w:r w:rsidRPr="00063096">
        <w:rPr>
          <w:rFonts w:ascii="Segoe UI" w:hAnsi="Segoe UI" w:cs="Segoe UI"/>
          <w:lang w:val="en-IN"/>
        </w:rPr>
        <w:t xml:space="preserve"> l (1857), G.W. Chapin (1870), W. </w:t>
      </w:r>
      <w:proofErr w:type="spellStart"/>
      <w:r w:rsidRPr="00063096">
        <w:rPr>
          <w:rFonts w:ascii="Segoe UI" w:hAnsi="Segoe UI" w:cs="Segoe UI"/>
          <w:lang w:val="en-IN"/>
        </w:rPr>
        <w:t>Robjohn</w:t>
      </w:r>
      <w:proofErr w:type="spellEnd"/>
      <w:r w:rsidRPr="00063096">
        <w:rPr>
          <w:rFonts w:ascii="Segoe UI" w:hAnsi="Segoe UI" w:cs="Segoe UI"/>
          <w:lang w:val="en-IN"/>
        </w:rPr>
        <w:t xml:space="preserve"> (1872), D. </w:t>
      </w:r>
      <w:proofErr w:type="spellStart"/>
      <w:r w:rsidRPr="00063096">
        <w:rPr>
          <w:rFonts w:ascii="Segoe UI" w:hAnsi="Segoe UI" w:cs="Segoe UI"/>
          <w:lang w:val="en-IN"/>
        </w:rPr>
        <w:t>Carrol</w:t>
      </w:r>
      <w:proofErr w:type="spellEnd"/>
      <w:r w:rsidRPr="00063096">
        <w:rPr>
          <w:rFonts w:ascii="Segoe UI" w:hAnsi="Segoe UI" w:cs="Segoe UI"/>
          <w:lang w:val="en-IN"/>
        </w:rPr>
        <w:t xml:space="preserve"> (1876), Borland &amp; Hoffman (1878), M. </w:t>
      </w:r>
      <w:proofErr w:type="spellStart"/>
      <w:r w:rsidRPr="00063096">
        <w:rPr>
          <w:rFonts w:ascii="Segoe UI" w:hAnsi="Segoe UI" w:cs="Segoe UI"/>
          <w:lang w:val="en-IN"/>
        </w:rPr>
        <w:t>Bouchet</w:t>
      </w:r>
      <w:proofErr w:type="spellEnd"/>
      <w:r w:rsidRPr="00063096">
        <w:rPr>
          <w:rFonts w:ascii="Segoe UI" w:hAnsi="Segoe UI" w:cs="Segoe UI"/>
          <w:lang w:val="en-IN"/>
        </w:rPr>
        <w:t xml:space="preserve"> (1883), C.G. Spalding (1884), A. Stark (1884), L.W. </w:t>
      </w:r>
      <w:proofErr w:type="spellStart"/>
      <w:r w:rsidRPr="00063096">
        <w:rPr>
          <w:rFonts w:ascii="Segoe UI" w:hAnsi="Segoe UI" w:cs="Segoe UI"/>
          <w:lang w:val="en-IN"/>
        </w:rPr>
        <w:t>Swem</w:t>
      </w:r>
      <w:proofErr w:type="spellEnd"/>
      <w:r w:rsidRPr="00063096">
        <w:rPr>
          <w:rFonts w:ascii="Segoe UI" w:hAnsi="Segoe UI" w:cs="Segoe UI"/>
          <w:lang w:val="en-IN"/>
        </w:rPr>
        <w:t xml:space="preserve"> (1885), P.T. </w:t>
      </w:r>
      <w:proofErr w:type="spellStart"/>
      <w:r w:rsidRPr="00063096">
        <w:rPr>
          <w:rFonts w:ascii="Segoe UI" w:hAnsi="Segoe UI" w:cs="Segoe UI"/>
          <w:lang w:val="en-IN"/>
        </w:rPr>
        <w:t>Lindholm</w:t>
      </w:r>
      <w:proofErr w:type="spellEnd"/>
      <w:r w:rsidRPr="00063096">
        <w:rPr>
          <w:rFonts w:ascii="Segoe UI" w:hAnsi="Segoe UI" w:cs="Segoe UI"/>
          <w:lang w:val="en-IN"/>
        </w:rPr>
        <w:t xml:space="preserve"> (1886) and B.F. Smith (1887) [7].</w:t>
      </w:r>
    </w:p>
    <w:p w:rsidR="003122E1" w:rsidRPr="00063096" w:rsidRDefault="003122E1" w:rsidP="003122E1">
      <w:pPr>
        <w:pStyle w:val="BodyText"/>
        <w:rPr>
          <w:rFonts w:ascii="Segoe UI" w:hAnsi="Segoe UI" w:cs="Segoe UI"/>
        </w:rPr>
      </w:pPr>
      <w:r w:rsidRPr="00063096">
        <w:rPr>
          <w:rFonts w:ascii="Segoe UI" w:hAnsi="Segoe UI" w:cs="Segoe UI"/>
          <w:b/>
        </w:rPr>
        <w:t>New Concepts to be learned:</w:t>
      </w:r>
    </w:p>
    <w:p w:rsidR="003122E1" w:rsidRPr="00063096" w:rsidRDefault="003122E1" w:rsidP="003122E1">
      <w:pPr>
        <w:pStyle w:val="BodyText"/>
        <w:rPr>
          <w:rFonts w:ascii="Segoe UI" w:hAnsi="Segoe UI" w:cs="Segoe UI"/>
          <w:lang w:val="en-IN"/>
        </w:rPr>
      </w:pPr>
      <w:r w:rsidRPr="00063096">
        <w:rPr>
          <w:rFonts w:ascii="Segoe UI" w:hAnsi="Segoe UI" w:cs="Segoe UI"/>
          <w:lang w:val="en-IN"/>
        </w:rPr>
        <w:t>Designing combinational circuits using K map and</w:t>
      </w:r>
    </w:p>
    <w:p w:rsidR="003122E1" w:rsidRPr="00063096" w:rsidRDefault="003122E1" w:rsidP="003122E1">
      <w:pPr>
        <w:pStyle w:val="BodyText"/>
        <w:rPr>
          <w:rFonts w:ascii="Segoe UI" w:hAnsi="Segoe UI" w:cs="Segoe UI"/>
          <w:lang w:val="en-IN"/>
        </w:rPr>
      </w:pPr>
      <w:proofErr w:type="gramStart"/>
      <w:r w:rsidRPr="00063096">
        <w:rPr>
          <w:rFonts w:ascii="Segoe UI" w:hAnsi="Segoe UI" w:cs="Segoe UI"/>
          <w:lang w:val="en-IN"/>
        </w:rPr>
        <w:t>gates</w:t>
      </w:r>
      <w:proofErr w:type="gramEnd"/>
      <w:r w:rsidRPr="00063096">
        <w:rPr>
          <w:rFonts w:ascii="Segoe UI" w:hAnsi="Segoe UI" w:cs="Segoe UI"/>
          <w:lang w:val="en-IN"/>
        </w:rPr>
        <w:t xml:space="preserve"> and IC 7483</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10816" behindDoc="0" locked="0" layoutInCell="1" allowOverlap="1" wp14:anchorId="2B342DF3" wp14:editId="0BD399D3">
                <wp:simplePos x="0" y="0"/>
                <wp:positionH relativeFrom="column">
                  <wp:posOffset>9525</wp:posOffset>
                </wp:positionH>
                <wp:positionV relativeFrom="paragraph">
                  <wp:posOffset>130175</wp:posOffset>
                </wp:positionV>
                <wp:extent cx="5486400" cy="635"/>
                <wp:effectExtent l="9525" t="8255" r="9525" b="10160"/>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6641BE" id="Straight Connector 136"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25pt" to="432.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" strokeweight=".26mm">
                <v:stroke joinstyle="miter"/>
              </v:line>
            </w:pict>
          </mc:Fallback>
        </mc:AlternateContent>
      </w:r>
    </w:p>
    <w:p w:rsidR="003122E1" w:rsidRPr="00063096" w:rsidRDefault="003122E1" w:rsidP="003122E1">
      <w:pPr>
        <w:pStyle w:val="BodyText"/>
        <w:rPr>
          <w:rFonts w:ascii="Segoe UI" w:hAnsi="Segoe UI" w:cs="Segoe UI"/>
          <w:b/>
        </w:rPr>
      </w:pPr>
      <w:r w:rsidRPr="00063096">
        <w:rPr>
          <w:rFonts w:ascii="Segoe UI" w:hAnsi="Segoe UI" w:cs="Segoe UI"/>
          <w:b/>
        </w:rPr>
        <w:t>Requirements:</w:t>
      </w:r>
    </w:p>
    <w:p w:rsidR="003122E1" w:rsidRPr="00063096" w:rsidRDefault="003122E1" w:rsidP="003122E1">
      <w:pPr>
        <w:pStyle w:val="BodyText"/>
        <w:rPr>
          <w:rFonts w:ascii="Segoe UI" w:hAnsi="Segoe UI" w:cs="Segoe UI"/>
          <w:lang w:val="en-IN"/>
        </w:rPr>
      </w:pPr>
      <w:r w:rsidRPr="00063096">
        <w:rPr>
          <w:rFonts w:ascii="Segoe UI" w:hAnsi="Segoe UI" w:cs="Segoe UI"/>
          <w:lang w:val="en-IN"/>
        </w:rPr>
        <w:t>TTL IC 7486, IC 7400, IC 7483Trainer kit, wires, breadboard etc.</w:t>
      </w:r>
    </w:p>
    <w:p w:rsidR="003122E1" w:rsidRPr="00063096" w:rsidRDefault="003122E1" w:rsidP="003122E1">
      <w:pPr>
        <w:pStyle w:val="BodyText"/>
        <w:rPr>
          <w:rFonts w:ascii="Segoe UI" w:hAnsi="Segoe UI" w:cs="Segoe UI"/>
          <w:lang w:val="en-IN"/>
        </w:rPr>
      </w:pPr>
      <w:r w:rsidRPr="00063096">
        <w:rPr>
          <w:rFonts w:ascii="Segoe UI" w:hAnsi="Segoe UI" w:cs="Segoe UI"/>
          <w:noProof/>
          <w:lang w:val="en-IN" w:eastAsia="en-IN"/>
        </w:rPr>
        <mc:AlternateContent>
          <mc:Choice Requires="wps">
            <w:drawing>
              <wp:anchor distT="0" distB="0" distL="114300" distR="114300" simplePos="0" relativeHeight="251816960" behindDoc="0" locked="0" layoutInCell="1" allowOverlap="1" wp14:anchorId="4FC0DF43" wp14:editId="3541DC3E">
                <wp:simplePos x="0" y="0"/>
                <wp:positionH relativeFrom="column">
                  <wp:posOffset>0</wp:posOffset>
                </wp:positionH>
                <wp:positionV relativeFrom="paragraph">
                  <wp:posOffset>7620</wp:posOffset>
                </wp:positionV>
                <wp:extent cx="5486400" cy="635"/>
                <wp:effectExtent l="9525" t="8255" r="9525" b="10160"/>
                <wp:wrapNone/>
                <wp:docPr id="192"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F03E8C" id="Straight Connector 192"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pt" to="6in,.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" strokeweight=".26mm">
                <v:stroke joinstyle="miter"/>
              </v:line>
            </w:pict>
          </mc:Fallback>
        </mc:AlternateConten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rPr>
      </w:pPr>
      <w:r w:rsidRPr="00063096">
        <w:rPr>
          <w:rFonts w:ascii="Segoe UI" w:hAnsi="Segoe UI" w:cs="Segoe UI"/>
          <w:b/>
        </w:rPr>
        <w:t>Circuit Diagram:</w:t>
      </w:r>
    </w:p>
    <w:p w:rsidR="003122E1" w:rsidRPr="00063096" w:rsidRDefault="003122E1" w:rsidP="003122E1">
      <w:pPr>
        <w:pStyle w:val="BodyText"/>
        <w:rPr>
          <w:rFonts w:ascii="Segoe UI" w:hAnsi="Segoe UI" w:cs="Segoe UI"/>
          <w:b/>
        </w:rPr>
      </w:pPr>
    </w:p>
    <w:p w:rsidR="003122E1" w:rsidRPr="00063096" w:rsidRDefault="003122E1" w:rsidP="003122E1">
      <w:pPr>
        <w:pStyle w:val="BodyText"/>
        <w:rPr>
          <w:rFonts w:ascii="Segoe UI" w:hAnsi="Segoe UI" w:cs="Segoe UI"/>
          <w:b/>
          <w:bCs/>
          <w:lang w:val="en-IN"/>
        </w:rPr>
      </w:pPr>
      <w:r w:rsidRPr="00063096">
        <w:rPr>
          <w:rFonts w:ascii="Segoe UI" w:hAnsi="Segoe UI" w:cs="Segoe UI"/>
          <w:b/>
          <w:bCs/>
          <w:lang w:val="en-IN"/>
        </w:rPr>
        <w:t>Half Adder using gates</w:t>
      </w:r>
    </w:p>
    <w:p w:rsidR="003122E1" w:rsidRPr="00063096" w:rsidRDefault="003122E1" w:rsidP="003122E1">
      <w:pPr>
        <w:pStyle w:val="BodyText"/>
        <w:rPr>
          <w:rFonts w:ascii="Segoe UI" w:hAnsi="Segoe UI" w:cs="Segoe UI"/>
          <w:lang w:val="en-IN"/>
        </w:rPr>
      </w:pPr>
      <w:r w:rsidRPr="00063096">
        <w:rPr>
          <w:rFonts w:ascii="Segoe UI" w:hAnsi="Segoe UI" w:cs="Segoe UI"/>
          <w:noProof/>
          <w:lang w:val="en-IN" w:eastAsia="en-IN"/>
        </w:rPr>
        <w:drawing>
          <wp:inline distT="0" distB="0" distL="0" distR="0" wp14:anchorId="3AAAF444" wp14:editId="4B69A1F4">
            <wp:extent cx="5787614" cy="2082224"/>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7042" cy="2085616"/>
                    </a:xfrm>
                    <a:prstGeom prst="rect">
                      <a:avLst/>
                    </a:prstGeom>
                    <a:noFill/>
                    <a:ln>
                      <a:noFill/>
                    </a:ln>
                  </pic:spPr>
                </pic:pic>
              </a:graphicData>
            </a:graphic>
          </wp:inline>
        </w:drawing>
      </w:r>
    </w:p>
    <w:p w:rsidR="003122E1" w:rsidRPr="00063096" w:rsidRDefault="003122E1" w:rsidP="003122E1">
      <w:pPr>
        <w:pStyle w:val="BodyText"/>
        <w:rPr>
          <w:rFonts w:ascii="Segoe UI" w:hAnsi="Segoe UI" w:cs="Segoe UI"/>
          <w:lang w:val="en-IN"/>
        </w:rPr>
      </w:pPr>
    </w:p>
    <w:p w:rsidR="003122E1" w:rsidRPr="00063096" w:rsidRDefault="003122E1" w:rsidP="003122E1">
      <w:pPr>
        <w:pStyle w:val="BodyText"/>
        <w:rPr>
          <w:rFonts w:ascii="Segoe UI" w:hAnsi="Segoe UI" w:cs="Segoe UI"/>
          <w:b/>
          <w:bCs/>
          <w:lang w:val="en-IN"/>
        </w:rPr>
      </w:pPr>
      <w:r w:rsidRPr="00063096">
        <w:rPr>
          <w:rFonts w:ascii="Segoe UI" w:hAnsi="Segoe UI" w:cs="Segoe UI"/>
          <w:b/>
          <w:bCs/>
          <w:lang w:val="en-IN"/>
        </w:rPr>
        <w:t xml:space="preserve">Half </w:t>
      </w:r>
      <w:proofErr w:type="spellStart"/>
      <w:r w:rsidRPr="00063096">
        <w:rPr>
          <w:rFonts w:ascii="Segoe UI" w:hAnsi="Segoe UI" w:cs="Segoe UI"/>
          <w:b/>
          <w:bCs/>
          <w:lang w:val="en-IN"/>
        </w:rPr>
        <w:t>Subtractor</w:t>
      </w:r>
      <w:proofErr w:type="spellEnd"/>
      <w:r w:rsidRPr="00063096">
        <w:rPr>
          <w:rFonts w:ascii="Segoe UI" w:hAnsi="Segoe UI" w:cs="Segoe UI"/>
          <w:b/>
          <w:bCs/>
          <w:lang w:val="en-IN"/>
        </w:rPr>
        <w:t xml:space="preserve"> using gates</w:t>
      </w: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lang w:val="en-IN"/>
        </w:rPr>
      </w:pPr>
      <w:r w:rsidRPr="00063096">
        <w:rPr>
          <w:rFonts w:ascii="Segoe UI" w:hAnsi="Segoe UI" w:cs="Segoe UI"/>
          <w:noProof/>
          <w:lang w:val="en-IN" w:eastAsia="en-IN"/>
        </w:rPr>
        <w:lastRenderedPageBreak/>
        <w:drawing>
          <wp:inline distT="0" distB="0" distL="0" distR="0" wp14:anchorId="2E76F1E5" wp14:editId="242AB962">
            <wp:extent cx="2524125" cy="2243455"/>
            <wp:effectExtent l="0" t="0" r="9525"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4125" cy="2243455"/>
                    </a:xfrm>
                    <a:prstGeom prst="rect">
                      <a:avLst/>
                    </a:prstGeom>
                    <a:noFill/>
                  </pic:spPr>
                </pic:pic>
              </a:graphicData>
            </a:graphic>
          </wp:inline>
        </w:drawing>
      </w:r>
      <w:r w:rsidRPr="00063096">
        <w:rPr>
          <w:rFonts w:ascii="Segoe UI" w:hAnsi="Segoe UI" w:cs="Segoe UI"/>
          <w:noProof/>
          <w:lang w:val="en-IN" w:eastAsia="en-IN"/>
        </w:rPr>
        <w:drawing>
          <wp:inline distT="0" distB="0" distL="0" distR="0" wp14:anchorId="16169A41" wp14:editId="7C28652F">
            <wp:extent cx="3004185" cy="2179357"/>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08928" cy="2182798"/>
                    </a:xfrm>
                    <a:prstGeom prst="rect">
                      <a:avLst/>
                    </a:prstGeom>
                    <a:noFill/>
                    <a:ln>
                      <a:noFill/>
                    </a:ln>
                  </pic:spPr>
                </pic:pic>
              </a:graphicData>
            </a:graphic>
          </wp:inline>
        </w:drawing>
      </w:r>
      <w:r w:rsidRPr="00063096">
        <w:rPr>
          <w:rFonts w:ascii="Segoe UI" w:hAnsi="Segoe UI" w:cs="Segoe UI"/>
          <w:lang w:val="en-IN"/>
        </w:rPr>
        <w:t xml:space="preserve"> </w:t>
      </w: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lang w:val="en-IN"/>
        </w:rPr>
      </w:pPr>
      <w:r w:rsidRPr="00063096">
        <w:rPr>
          <w:rFonts w:ascii="Segoe UI" w:hAnsi="Segoe UI" w:cs="Segoe UI"/>
          <w:b/>
          <w:bCs/>
          <w:lang w:val="en-IN"/>
        </w:rPr>
        <w:t>Full Adder using gates</w:t>
      </w:r>
    </w:p>
    <w:p w:rsidR="003122E1" w:rsidRPr="00063096" w:rsidRDefault="003122E1" w:rsidP="003122E1">
      <w:pPr>
        <w:pStyle w:val="BodyText"/>
        <w:rPr>
          <w:rFonts w:ascii="Segoe UI" w:hAnsi="Segoe UI" w:cs="Segoe UI"/>
          <w:lang w:val="en-IN"/>
        </w:rPr>
      </w:pPr>
    </w:p>
    <w:p w:rsidR="003122E1" w:rsidRPr="00063096" w:rsidRDefault="003122E1" w:rsidP="003122E1">
      <w:pPr>
        <w:pStyle w:val="BodyText"/>
        <w:rPr>
          <w:rFonts w:ascii="Segoe UI" w:hAnsi="Segoe UI" w:cs="Segoe UI"/>
          <w:lang w:val="en-IN"/>
        </w:rPr>
      </w:pPr>
      <w:r w:rsidRPr="00063096">
        <w:rPr>
          <w:rFonts w:ascii="Segoe UI" w:hAnsi="Segoe UI" w:cs="Segoe UI"/>
          <w:noProof/>
          <w:lang w:val="en-IN" w:eastAsia="en-IN"/>
        </w:rPr>
        <w:drawing>
          <wp:inline distT="0" distB="0" distL="0" distR="0" wp14:anchorId="34BEB768" wp14:editId="138EEA06">
            <wp:extent cx="5329809" cy="2743200"/>
            <wp:effectExtent l="0" t="0" r="444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2456" cy="2754856"/>
                    </a:xfrm>
                    <a:prstGeom prst="rect">
                      <a:avLst/>
                    </a:prstGeom>
                    <a:noFill/>
                    <a:ln>
                      <a:noFill/>
                    </a:ln>
                  </pic:spPr>
                </pic:pic>
              </a:graphicData>
            </a:graphic>
          </wp:inline>
        </w:drawing>
      </w: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r w:rsidRPr="00063096">
        <w:rPr>
          <w:rFonts w:ascii="Segoe UI" w:hAnsi="Segoe UI" w:cs="Segoe UI"/>
          <w:b/>
          <w:bCs/>
          <w:lang w:val="en-IN"/>
        </w:rPr>
        <w:t>Full Adder using two Half adders</w:t>
      </w:r>
    </w:p>
    <w:p w:rsidR="003122E1" w:rsidRPr="00063096" w:rsidRDefault="003122E1" w:rsidP="003122E1">
      <w:pPr>
        <w:pStyle w:val="BodyText"/>
        <w:rPr>
          <w:rFonts w:ascii="Segoe UI" w:hAnsi="Segoe UI" w:cs="Segoe UI"/>
          <w:lang w:val="en-IN"/>
        </w:rPr>
      </w:pPr>
    </w:p>
    <w:p w:rsidR="003122E1" w:rsidRPr="00063096" w:rsidRDefault="003122E1" w:rsidP="003122E1">
      <w:pPr>
        <w:pStyle w:val="BodyText"/>
        <w:rPr>
          <w:rFonts w:ascii="Segoe UI" w:hAnsi="Segoe UI" w:cs="Segoe UI"/>
          <w:lang w:val="en-IN"/>
        </w:rPr>
      </w:pPr>
      <w:r w:rsidRPr="00063096">
        <w:rPr>
          <w:rFonts w:ascii="Segoe UI" w:hAnsi="Segoe UI" w:cs="Segoe UI"/>
          <w:noProof/>
          <w:lang w:val="en-IN" w:eastAsia="en-IN"/>
        </w:rPr>
        <w:lastRenderedPageBreak/>
        <w:drawing>
          <wp:inline distT="0" distB="0" distL="0" distR="0" wp14:anchorId="6CB4A877" wp14:editId="69AFD796">
            <wp:extent cx="5719333" cy="2322286"/>
            <wp:effectExtent l="0" t="0" r="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3066" cy="2364406"/>
                    </a:xfrm>
                    <a:prstGeom prst="rect">
                      <a:avLst/>
                    </a:prstGeom>
                    <a:noFill/>
                    <a:ln>
                      <a:noFill/>
                    </a:ln>
                  </pic:spPr>
                </pic:pic>
              </a:graphicData>
            </a:graphic>
          </wp:inline>
        </w:drawing>
      </w: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lang w:val="en-IN"/>
        </w:rPr>
      </w:pPr>
      <w:r w:rsidRPr="00063096">
        <w:rPr>
          <w:rFonts w:ascii="Segoe UI" w:hAnsi="Segoe UI" w:cs="Segoe UI"/>
          <w:b/>
          <w:bCs/>
          <w:lang w:val="en-IN"/>
        </w:rPr>
        <w:t xml:space="preserve">Full </w:t>
      </w:r>
      <w:proofErr w:type="spellStart"/>
      <w:r w:rsidRPr="00063096">
        <w:rPr>
          <w:rFonts w:ascii="Segoe UI" w:hAnsi="Segoe UI" w:cs="Segoe UI"/>
          <w:b/>
          <w:bCs/>
          <w:lang w:val="en-IN"/>
        </w:rPr>
        <w:t>Subtractor</w:t>
      </w:r>
      <w:proofErr w:type="spellEnd"/>
      <w:r w:rsidRPr="00063096">
        <w:rPr>
          <w:rFonts w:ascii="Segoe UI" w:hAnsi="Segoe UI" w:cs="Segoe UI"/>
          <w:b/>
          <w:bCs/>
          <w:lang w:val="en-IN"/>
        </w:rPr>
        <w:t xml:space="preserve"> using gates</w:t>
      </w:r>
    </w:p>
    <w:p w:rsidR="003122E1" w:rsidRPr="00063096" w:rsidRDefault="003122E1" w:rsidP="003122E1">
      <w:pPr>
        <w:pStyle w:val="BodyText"/>
        <w:rPr>
          <w:rFonts w:ascii="Segoe UI" w:hAnsi="Segoe UI" w:cs="Segoe UI"/>
          <w:lang w:val="en-IN"/>
        </w:rPr>
      </w:pPr>
    </w:p>
    <w:p w:rsidR="003122E1" w:rsidRPr="00063096" w:rsidRDefault="003122E1" w:rsidP="003122E1">
      <w:pPr>
        <w:pStyle w:val="BodyText"/>
        <w:rPr>
          <w:rFonts w:ascii="Segoe UI" w:hAnsi="Segoe UI" w:cs="Segoe UI"/>
          <w:lang w:val="en-IN"/>
        </w:rPr>
      </w:pPr>
      <w:r w:rsidRPr="00063096">
        <w:rPr>
          <w:rFonts w:ascii="Segoe UI" w:hAnsi="Segoe UI" w:cs="Segoe UI"/>
          <w:noProof/>
          <w:lang w:val="en-IN" w:eastAsia="en-IN"/>
        </w:rPr>
        <w:drawing>
          <wp:inline distT="0" distB="0" distL="0" distR="0" wp14:anchorId="19EE8729" wp14:editId="6EC3F86C">
            <wp:extent cx="5725795" cy="2068195"/>
            <wp:effectExtent l="0" t="0" r="8255"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795" cy="2068195"/>
                    </a:xfrm>
                    <a:prstGeom prst="rect">
                      <a:avLst/>
                    </a:prstGeom>
                    <a:noFill/>
                    <a:ln>
                      <a:noFill/>
                    </a:ln>
                  </pic:spPr>
                </pic:pic>
              </a:graphicData>
            </a:graphic>
          </wp:inline>
        </w:drawing>
      </w: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r w:rsidRPr="00063096">
        <w:rPr>
          <w:rFonts w:ascii="Segoe UI" w:hAnsi="Segoe UI" w:cs="Segoe UI"/>
          <w:b/>
          <w:bCs/>
          <w:lang w:val="en-IN"/>
        </w:rPr>
        <w:t xml:space="preserve">Full </w:t>
      </w:r>
      <w:proofErr w:type="spellStart"/>
      <w:r w:rsidRPr="00063096">
        <w:rPr>
          <w:rFonts w:ascii="Segoe UI" w:hAnsi="Segoe UI" w:cs="Segoe UI"/>
          <w:b/>
          <w:bCs/>
          <w:lang w:val="en-IN"/>
        </w:rPr>
        <w:t>Subtractor</w:t>
      </w:r>
      <w:proofErr w:type="spellEnd"/>
      <w:r w:rsidRPr="00063096">
        <w:rPr>
          <w:rFonts w:ascii="Segoe UI" w:hAnsi="Segoe UI" w:cs="Segoe UI"/>
          <w:b/>
          <w:bCs/>
          <w:lang w:val="en-IN"/>
        </w:rPr>
        <w:t xml:space="preserve"> using two Half </w:t>
      </w:r>
      <w:proofErr w:type="spellStart"/>
      <w:r w:rsidRPr="00063096">
        <w:rPr>
          <w:rFonts w:ascii="Segoe UI" w:hAnsi="Segoe UI" w:cs="Segoe UI"/>
          <w:b/>
          <w:bCs/>
          <w:lang w:val="en-IN"/>
        </w:rPr>
        <w:t>Subtractors</w:t>
      </w:r>
      <w:proofErr w:type="spellEnd"/>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r w:rsidRPr="00063096">
        <w:rPr>
          <w:rFonts w:ascii="Segoe UI" w:hAnsi="Segoe UI" w:cs="Segoe UI"/>
          <w:b/>
          <w:bCs/>
          <w:noProof/>
          <w:lang w:val="en-IN" w:eastAsia="en-IN"/>
        </w:rPr>
        <w:lastRenderedPageBreak/>
        <w:drawing>
          <wp:inline distT="0" distB="0" distL="0" distR="0" wp14:anchorId="6F1E40D7" wp14:editId="76AA70D0">
            <wp:extent cx="5599377" cy="2323651"/>
            <wp:effectExtent l="0" t="0" r="1905" b="635"/>
            <wp:docPr id="179" name="Picture 179" descr="C:\Users\SYSTEMS\Desktop\Online meeting\Lockdown activity\Flipped classroom activity\DLDA Part\PPT_Ready\flip classroom_DLCO\E-Books\Full-Subtractor-Circ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SYSTEMS\Desktop\Online meeting\Lockdown activity\Flipped classroom activity\DLDA Part\PPT_Ready\flip classroom_DLCO\E-Books\Full-Subtractor-Circuit-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6165" cy="2326468"/>
                    </a:xfrm>
                    <a:prstGeom prst="rect">
                      <a:avLst/>
                    </a:prstGeom>
                    <a:noFill/>
                    <a:ln>
                      <a:noFill/>
                    </a:ln>
                  </pic:spPr>
                </pic:pic>
              </a:graphicData>
            </a:graphic>
          </wp:inline>
        </w:drawing>
      </w:r>
    </w:p>
    <w:p w:rsidR="003122E1" w:rsidRPr="00063096" w:rsidRDefault="003122E1" w:rsidP="003122E1">
      <w:pPr>
        <w:pStyle w:val="BodyText"/>
        <w:rPr>
          <w:rFonts w:ascii="Segoe UI" w:hAnsi="Segoe UI" w:cs="Segoe UI"/>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b/>
          <w:bCs/>
          <w:lang w:val="en-IN"/>
        </w:rPr>
      </w:pPr>
    </w:p>
    <w:p w:rsidR="003122E1" w:rsidRPr="00063096" w:rsidRDefault="003122E1" w:rsidP="003122E1">
      <w:pPr>
        <w:pStyle w:val="BodyText"/>
        <w:rPr>
          <w:rFonts w:ascii="Segoe UI" w:hAnsi="Segoe UI" w:cs="Segoe UI"/>
          <w:lang w:val="en-IN"/>
        </w:rPr>
      </w:pPr>
      <w:r w:rsidRPr="00063096">
        <w:rPr>
          <w:rFonts w:ascii="Segoe UI" w:hAnsi="Segoe UI" w:cs="Segoe UI"/>
          <w:b/>
          <w:bCs/>
          <w:lang w:val="en-IN"/>
        </w:rPr>
        <w:t>Full Adder /</w:t>
      </w:r>
      <w:proofErr w:type="spellStart"/>
      <w:r w:rsidRPr="00063096">
        <w:rPr>
          <w:rFonts w:ascii="Segoe UI" w:hAnsi="Segoe UI" w:cs="Segoe UI"/>
          <w:b/>
          <w:bCs/>
          <w:lang w:val="en-IN"/>
        </w:rPr>
        <w:t>Subtractor</w:t>
      </w:r>
      <w:proofErr w:type="spellEnd"/>
      <w:r w:rsidRPr="00063096">
        <w:rPr>
          <w:rFonts w:ascii="Segoe UI" w:hAnsi="Segoe UI" w:cs="Segoe UI"/>
          <w:b/>
          <w:bCs/>
          <w:lang w:val="en-IN"/>
        </w:rPr>
        <w:t xml:space="preserve"> using IC 7483 </w:t>
      </w:r>
    </w:p>
    <w:p w:rsidR="003122E1" w:rsidRPr="00063096" w:rsidRDefault="003122E1" w:rsidP="003122E1">
      <w:pPr>
        <w:pStyle w:val="BodyText"/>
        <w:rPr>
          <w:rFonts w:ascii="Segoe UI" w:hAnsi="Segoe UI" w:cs="Segoe UI"/>
          <w:lang w:val="en-IN"/>
        </w:rPr>
      </w:pPr>
    </w:p>
    <w:p w:rsidR="003122E1" w:rsidRPr="00063096" w:rsidRDefault="003122E1" w:rsidP="003122E1">
      <w:pPr>
        <w:pStyle w:val="BodyText"/>
        <w:rPr>
          <w:rFonts w:ascii="Segoe UI" w:hAnsi="Segoe UI" w:cs="Segoe UI"/>
          <w:lang w:val="en-IN"/>
        </w:rPr>
      </w:pPr>
    </w:p>
    <w:p w:rsidR="003122E1" w:rsidRPr="00063096" w:rsidRDefault="003122E1" w:rsidP="003122E1">
      <w:pPr>
        <w:pStyle w:val="BodyText"/>
        <w:rPr>
          <w:rFonts w:ascii="Segoe UI" w:hAnsi="Segoe UI" w:cs="Segoe UI"/>
          <w:lang w:val="en-IN"/>
        </w:rPr>
      </w:pPr>
    </w:p>
    <w:p w:rsidR="003122E1" w:rsidRPr="00063096" w:rsidRDefault="003122E1" w:rsidP="003122E1">
      <w:pPr>
        <w:pStyle w:val="BodyText"/>
        <w:rPr>
          <w:rFonts w:ascii="Segoe UI" w:hAnsi="Segoe UI" w:cs="Segoe UI"/>
          <w:lang w:val="en-IN"/>
        </w:rPr>
      </w:pPr>
      <w:r w:rsidRPr="00063096">
        <w:rPr>
          <w:rFonts w:ascii="Segoe UI" w:hAnsi="Segoe UI" w:cs="Segoe UI"/>
          <w:noProof/>
          <w:lang w:val="en-IN" w:eastAsia="en-IN"/>
        </w:rPr>
        <w:lastRenderedPageBreak/>
        <w:drawing>
          <wp:inline distT="0" distB="0" distL="0" distR="0" wp14:anchorId="03B6CD62" wp14:editId="16F1D8C9">
            <wp:extent cx="5731510" cy="4529288"/>
            <wp:effectExtent l="0" t="0" r="2540" b="5080"/>
            <wp:docPr id="178" name="Picture 178" descr="C:\Users\SYSTEMS\Desktop\Online meeting\Lockdown activity\Flipped classroom activity\DLDA Part\PPT_Ready\flip classroom_DLCO\E-Books\addsu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SYSTEMS\Desktop\Online meeting\Lockdown activity\Flipped classroom activity\DLDA Part\PPT_Ready\flip classroom_DLCO\E-Books\addsub.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4529288"/>
                    </a:xfrm>
                    <a:prstGeom prst="rect">
                      <a:avLst/>
                    </a:prstGeom>
                    <a:noFill/>
                    <a:ln>
                      <a:noFill/>
                    </a:ln>
                  </pic:spPr>
                </pic:pic>
              </a:graphicData>
            </a:graphic>
          </wp:inline>
        </w:drawing>
      </w:r>
    </w:p>
    <w:p w:rsidR="003122E1" w:rsidRPr="00063096" w:rsidRDefault="003122E1" w:rsidP="003122E1">
      <w:pPr>
        <w:pStyle w:val="BodyText"/>
        <w:rPr>
          <w:rFonts w:ascii="Segoe UI" w:hAnsi="Segoe UI" w:cs="Segoe UI"/>
        </w:rPr>
      </w:pPr>
    </w:p>
    <w:p w:rsidR="003122E1" w:rsidRPr="00063096" w:rsidRDefault="003122E1" w:rsidP="003122E1">
      <w:pPr>
        <w:pStyle w:val="BodyText"/>
        <w:rPr>
          <w:rFonts w:ascii="Segoe UI" w:hAnsi="Segoe UI" w:cs="Segoe UI"/>
          <w:b/>
          <w:bCs/>
          <w:lang w:val="en-IN"/>
        </w:rPr>
      </w:pPr>
      <w:r w:rsidRPr="00063096">
        <w:rPr>
          <w:rFonts w:ascii="Segoe UI" w:hAnsi="Segoe UI" w:cs="Segoe UI"/>
          <w:b/>
          <w:bCs/>
          <w:lang w:val="en-IN"/>
        </w:rPr>
        <w:t>Procedure:</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11840" behindDoc="0" locked="0" layoutInCell="1" allowOverlap="1" wp14:anchorId="571642A0" wp14:editId="0C06E964">
                <wp:simplePos x="0" y="0"/>
                <wp:positionH relativeFrom="column">
                  <wp:posOffset>9525</wp:posOffset>
                </wp:positionH>
                <wp:positionV relativeFrom="paragraph">
                  <wp:posOffset>130175</wp:posOffset>
                </wp:positionV>
                <wp:extent cx="5486400" cy="635"/>
                <wp:effectExtent l="9525" t="6350" r="9525" b="12065"/>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194CF3" id="Straight Connector 154"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25pt" to="432.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" strokeweight=".26mm">
                <v:stroke joinstyle="miter"/>
              </v:line>
            </w:pict>
          </mc:Fallback>
        </mc:AlternateContent>
      </w:r>
    </w:p>
    <w:p w:rsidR="003122E1" w:rsidRPr="00063096" w:rsidRDefault="003122E1" w:rsidP="003122E1">
      <w:pPr>
        <w:pStyle w:val="BodyText"/>
        <w:rPr>
          <w:rFonts w:ascii="Segoe UI" w:hAnsi="Segoe UI" w:cs="Segoe UI"/>
          <w:lang w:val="en-IN"/>
        </w:rPr>
      </w:pPr>
      <w:r w:rsidRPr="00063096">
        <w:rPr>
          <w:rFonts w:ascii="Segoe UI" w:hAnsi="Segoe UI" w:cs="Segoe UI"/>
          <w:lang w:val="en-IN"/>
        </w:rPr>
        <w:t>1) Make connections as shown in circuit diagram.</w:t>
      </w:r>
    </w:p>
    <w:p w:rsidR="003122E1" w:rsidRPr="00063096" w:rsidRDefault="003122E1" w:rsidP="003122E1">
      <w:pPr>
        <w:pStyle w:val="BodyText"/>
        <w:rPr>
          <w:rFonts w:ascii="Segoe UI" w:hAnsi="Segoe UI" w:cs="Segoe UI"/>
          <w:lang w:val="en-IN"/>
        </w:rPr>
      </w:pPr>
      <w:r w:rsidRPr="00063096">
        <w:rPr>
          <w:rFonts w:ascii="Segoe UI" w:hAnsi="Segoe UI" w:cs="Segoe UI"/>
          <w:lang w:val="en-IN"/>
        </w:rPr>
        <w:t xml:space="preserve">2) Give </w:t>
      </w:r>
      <w:proofErr w:type="gramStart"/>
      <w:r w:rsidRPr="00063096">
        <w:rPr>
          <w:rFonts w:ascii="Segoe UI" w:hAnsi="Segoe UI" w:cs="Segoe UI"/>
          <w:lang w:val="en-IN"/>
        </w:rPr>
        <w:t xml:space="preserve">the </w:t>
      </w:r>
      <w:proofErr w:type="spellStart"/>
      <w:r w:rsidRPr="00063096">
        <w:rPr>
          <w:rFonts w:ascii="Segoe UI" w:hAnsi="Segoe UI" w:cs="Segoe UI"/>
          <w:lang w:val="en-IN"/>
        </w:rPr>
        <w:t>i</w:t>
      </w:r>
      <w:proofErr w:type="spellEnd"/>
      <w:proofErr w:type="gramEnd"/>
      <w:r w:rsidRPr="00063096">
        <w:rPr>
          <w:rFonts w:ascii="Segoe UI" w:hAnsi="Segoe UI" w:cs="Segoe UI"/>
          <w:lang w:val="en-IN"/>
        </w:rPr>
        <w:t>/p accordingly to verify the o/p</w:t>
      </w:r>
    </w:p>
    <w:p w:rsidR="003122E1" w:rsidRPr="00063096" w:rsidRDefault="003122E1" w:rsidP="003122E1">
      <w:pPr>
        <w:pStyle w:val="BodyText"/>
        <w:rPr>
          <w:rFonts w:ascii="Segoe UI" w:hAnsi="Segoe UI" w:cs="Segoe UI"/>
          <w:lang w:val="en-IN"/>
        </w:rPr>
      </w:pPr>
      <w:r w:rsidRPr="00063096">
        <w:rPr>
          <w:rFonts w:ascii="Segoe UI" w:hAnsi="Segoe UI" w:cs="Segoe UI"/>
          <w:lang w:val="en-IN"/>
        </w:rPr>
        <w:t xml:space="preserve">3) Make </w:t>
      </w:r>
      <w:proofErr w:type="spellStart"/>
      <w:r w:rsidRPr="00063096">
        <w:rPr>
          <w:rFonts w:ascii="Segoe UI" w:hAnsi="Segoe UI" w:cs="Segoe UI"/>
          <w:lang w:val="en-IN"/>
        </w:rPr>
        <w:t>i</w:t>
      </w:r>
      <w:proofErr w:type="spellEnd"/>
      <w:r w:rsidRPr="00063096">
        <w:rPr>
          <w:rFonts w:ascii="Segoe UI" w:hAnsi="Segoe UI" w:cs="Segoe UI"/>
          <w:lang w:val="en-IN"/>
        </w:rPr>
        <w:t>/p M = 0 &amp; verify the truth table for full adder.</w:t>
      </w:r>
    </w:p>
    <w:p w:rsidR="003122E1" w:rsidRPr="00063096" w:rsidRDefault="003122E1" w:rsidP="003122E1">
      <w:pPr>
        <w:pStyle w:val="BodyText"/>
        <w:rPr>
          <w:rFonts w:ascii="Segoe UI" w:hAnsi="Segoe UI" w:cs="Segoe UI"/>
          <w:lang w:val="en-IN"/>
        </w:rPr>
      </w:pPr>
      <w:r w:rsidRPr="00063096">
        <w:rPr>
          <w:rFonts w:ascii="Segoe UI" w:hAnsi="Segoe UI" w:cs="Segoe UI"/>
          <w:lang w:val="en-IN"/>
        </w:rPr>
        <w:t xml:space="preserve">4) Make </w:t>
      </w:r>
      <w:proofErr w:type="spellStart"/>
      <w:r w:rsidRPr="00063096">
        <w:rPr>
          <w:rFonts w:ascii="Segoe UI" w:hAnsi="Segoe UI" w:cs="Segoe UI"/>
          <w:lang w:val="en-IN"/>
        </w:rPr>
        <w:t>i</w:t>
      </w:r>
      <w:proofErr w:type="spellEnd"/>
      <w:r w:rsidRPr="00063096">
        <w:rPr>
          <w:rFonts w:ascii="Segoe UI" w:hAnsi="Segoe UI" w:cs="Segoe UI"/>
          <w:lang w:val="en-IN"/>
        </w:rPr>
        <w:t xml:space="preserve">/p M = 1 &amp; verify the truth table for full </w:t>
      </w:r>
      <w:proofErr w:type="spellStart"/>
      <w:r w:rsidRPr="00063096">
        <w:rPr>
          <w:rFonts w:ascii="Segoe UI" w:hAnsi="Segoe UI" w:cs="Segoe UI"/>
          <w:lang w:val="en-IN"/>
        </w:rPr>
        <w:t>subtractor</w:t>
      </w:r>
      <w:proofErr w:type="spellEnd"/>
    </w:p>
    <w:p w:rsidR="003122E1" w:rsidRPr="00063096" w:rsidRDefault="003122E1" w:rsidP="003122E1">
      <w:pPr>
        <w:pStyle w:val="BodyText"/>
        <w:rPr>
          <w:rFonts w:ascii="Segoe UI" w:hAnsi="Segoe UI" w:cs="Segoe UI"/>
          <w:lang w:val="en-IN"/>
        </w:rPr>
      </w:pP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12864" behindDoc="0" locked="0" layoutInCell="1" allowOverlap="1" wp14:anchorId="00345F13" wp14:editId="743002CA">
                <wp:simplePos x="0" y="0"/>
                <wp:positionH relativeFrom="column">
                  <wp:posOffset>9525</wp:posOffset>
                </wp:positionH>
                <wp:positionV relativeFrom="paragraph">
                  <wp:posOffset>130175</wp:posOffset>
                </wp:positionV>
                <wp:extent cx="5486400" cy="635"/>
                <wp:effectExtent l="9525" t="6350" r="9525" b="12065"/>
                <wp:wrapNone/>
                <wp:docPr id="1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C9B38B" id="Straight Connector 153"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25pt" to="432.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" strokeweight=".26mm">
                <v:stroke joinstyle="miter"/>
              </v:line>
            </w:pict>
          </mc:Fallback>
        </mc:AlternateContent>
      </w:r>
    </w:p>
    <w:p w:rsidR="003122E1" w:rsidRDefault="003122E1" w:rsidP="003122E1">
      <w:pPr>
        <w:pStyle w:val="BodyText"/>
        <w:rPr>
          <w:rFonts w:ascii="Segoe UI" w:hAnsi="Segoe UI" w:cs="Segoe UI"/>
          <w:b/>
          <w:bCs/>
          <w:lang w:val="en-IN"/>
        </w:rPr>
      </w:pPr>
      <w:r>
        <w:rPr>
          <w:rFonts w:ascii="Segoe UI" w:hAnsi="Segoe UI" w:cs="Segoe UI"/>
          <w:b/>
          <w:bCs/>
          <w:lang w:val="en-IN"/>
        </w:rPr>
        <w:t xml:space="preserve">Output: </w:t>
      </w:r>
    </w:p>
    <w:p w:rsidR="003122E1" w:rsidRDefault="003122E1" w:rsidP="003122E1">
      <w:pPr>
        <w:pStyle w:val="BodyText"/>
        <w:rPr>
          <w:rFonts w:ascii="Segoe UI" w:hAnsi="Segoe UI" w:cs="Segoe UI"/>
          <w:b/>
          <w:bCs/>
          <w:lang w:val="en-IN"/>
        </w:rPr>
      </w:pPr>
      <w:r w:rsidRPr="00627ECE">
        <w:rPr>
          <w:rFonts w:ascii="Segoe UI" w:hAnsi="Segoe UI" w:cs="Segoe UI"/>
          <w:b/>
          <w:bCs/>
          <w:noProof/>
          <w:lang w:val="en-IN" w:eastAsia="en-IN"/>
        </w:rPr>
        <w:lastRenderedPageBreak/>
        <w:drawing>
          <wp:inline distT="0" distB="0" distL="0" distR="0" wp14:anchorId="70E7E3A3" wp14:editId="0B14CDCB">
            <wp:extent cx="5391150" cy="2528042"/>
            <wp:effectExtent l="0" t="0" r="0" b="5715"/>
            <wp:docPr id="1033" name="Picture 1033" descr="D:\College\Sem 3\DLCA\Lab Ss\Exp 3\full s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College\Sem 3\DLCA\Lab Ss\Exp 3\full sub .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12683" cy="2538139"/>
                    </a:xfrm>
                    <a:prstGeom prst="rect">
                      <a:avLst/>
                    </a:prstGeom>
                    <a:noFill/>
                    <a:ln>
                      <a:noFill/>
                    </a:ln>
                  </pic:spPr>
                </pic:pic>
              </a:graphicData>
            </a:graphic>
          </wp:inline>
        </w:drawing>
      </w:r>
      <w:r w:rsidRPr="00627ECE">
        <w:rPr>
          <w:rFonts w:ascii="Segoe UI" w:hAnsi="Segoe UI" w:cs="Segoe UI"/>
          <w:b/>
          <w:bCs/>
          <w:noProof/>
          <w:lang w:val="en-IN" w:eastAsia="en-IN"/>
        </w:rPr>
        <w:drawing>
          <wp:inline distT="0" distB="0" distL="0" distR="0" wp14:anchorId="382795AD" wp14:editId="61A5D8C6">
            <wp:extent cx="5426710" cy="3632442"/>
            <wp:effectExtent l="0" t="0" r="2540" b="6350"/>
            <wp:docPr id="1034" name="Picture 1034" descr="D:\College\Sem 3\DLCA\Lab Ss\Exp 3\full ad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ollege\Sem 3\DLCA\Lab Ss\Exp 3\full adder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35644" cy="3638422"/>
                    </a:xfrm>
                    <a:prstGeom prst="rect">
                      <a:avLst/>
                    </a:prstGeom>
                    <a:noFill/>
                    <a:ln>
                      <a:noFill/>
                    </a:ln>
                  </pic:spPr>
                </pic:pic>
              </a:graphicData>
            </a:graphic>
          </wp:inline>
        </w:drawing>
      </w:r>
      <w:r w:rsidRPr="00627ECE">
        <w:rPr>
          <w:rFonts w:ascii="Segoe UI" w:hAnsi="Segoe UI" w:cs="Segoe UI"/>
          <w:b/>
          <w:bCs/>
          <w:noProof/>
          <w:lang w:val="en-IN" w:eastAsia="en-IN"/>
        </w:rPr>
        <w:lastRenderedPageBreak/>
        <w:drawing>
          <wp:inline distT="0" distB="0" distL="0" distR="0" wp14:anchorId="327A1659" wp14:editId="10B815D3">
            <wp:extent cx="5447030" cy="3238581"/>
            <wp:effectExtent l="0" t="0" r="1270" b="0"/>
            <wp:docPr id="1035" name="Picture 1035" descr="D:\College\Sem 3\DLCA\Lab Ss\Exp 3\Full a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College\Sem 3\DLCA\Lab Ss\Exp 3\Full adder.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67834" cy="3250950"/>
                    </a:xfrm>
                    <a:prstGeom prst="rect">
                      <a:avLst/>
                    </a:prstGeom>
                    <a:noFill/>
                    <a:ln>
                      <a:noFill/>
                    </a:ln>
                  </pic:spPr>
                </pic:pic>
              </a:graphicData>
            </a:graphic>
          </wp:inline>
        </w:drawing>
      </w:r>
      <w:r w:rsidRPr="00627ECE">
        <w:rPr>
          <w:rFonts w:ascii="Segoe UI" w:hAnsi="Segoe UI" w:cs="Segoe UI"/>
          <w:b/>
          <w:bCs/>
          <w:noProof/>
          <w:lang w:val="en-IN" w:eastAsia="en-IN"/>
        </w:rPr>
        <w:drawing>
          <wp:inline distT="0" distB="0" distL="0" distR="0" wp14:anchorId="0129E9B1" wp14:editId="3FF6DAF5">
            <wp:extent cx="5529541" cy="2530604"/>
            <wp:effectExtent l="0" t="0" r="0" b="3175"/>
            <wp:docPr id="1036" name="Picture 1036" descr="D:\College\Sem 3\DLCA\Lab Ss\Exp 3\half 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College\Sem 3\DLCA\Lab Ss\Exp 3\half sub.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flipV="1">
                      <a:off x="0" y="0"/>
                      <a:ext cx="5568324" cy="2548353"/>
                    </a:xfrm>
                    <a:prstGeom prst="rect">
                      <a:avLst/>
                    </a:prstGeom>
                    <a:noFill/>
                    <a:ln>
                      <a:noFill/>
                    </a:ln>
                  </pic:spPr>
                </pic:pic>
              </a:graphicData>
            </a:graphic>
          </wp:inline>
        </w:drawing>
      </w:r>
      <w:r w:rsidRPr="00627ECE">
        <w:rPr>
          <w:rFonts w:ascii="Segoe UI" w:hAnsi="Segoe UI" w:cs="Segoe UI"/>
          <w:b/>
          <w:bCs/>
          <w:noProof/>
          <w:lang w:val="en-IN" w:eastAsia="en-IN"/>
        </w:rPr>
        <w:lastRenderedPageBreak/>
        <w:drawing>
          <wp:inline distT="0" distB="0" distL="0" distR="0" wp14:anchorId="7C3AB08F" wp14:editId="72945528">
            <wp:extent cx="5545455" cy="3316032"/>
            <wp:effectExtent l="0" t="0" r="0" b="0"/>
            <wp:docPr id="1037" name="Picture 1037" descr="D:\College\Sem 3\DLCA\Lab Ss\Exp 3\half su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College\Sem 3\DLCA\Lab Ss\Exp 3\half sub 2.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562229" cy="3326062"/>
                    </a:xfrm>
                    <a:prstGeom prst="rect">
                      <a:avLst/>
                    </a:prstGeom>
                    <a:noFill/>
                    <a:ln>
                      <a:noFill/>
                    </a:ln>
                  </pic:spPr>
                </pic:pic>
              </a:graphicData>
            </a:graphic>
          </wp:inline>
        </w:drawing>
      </w:r>
      <w:r w:rsidRPr="00627ECE">
        <w:rPr>
          <w:rFonts w:ascii="Segoe UI" w:hAnsi="Segoe UI" w:cs="Segoe UI"/>
          <w:b/>
          <w:bCs/>
          <w:noProof/>
          <w:lang w:val="en-IN" w:eastAsia="en-IN"/>
        </w:rPr>
        <w:drawing>
          <wp:inline distT="0" distB="0" distL="0" distR="0" wp14:anchorId="3F93DF6F" wp14:editId="26EF8190">
            <wp:extent cx="5530850" cy="3363139"/>
            <wp:effectExtent l="0" t="0" r="0" b="8890"/>
            <wp:docPr id="1038" name="Picture 1038" descr="D:\College\Sem 3\DLCA\Lab Ss\Exp 3\half a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ollege\Sem 3\DLCA\Lab Ss\Exp 3\half adder.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550077" cy="3374831"/>
                    </a:xfrm>
                    <a:prstGeom prst="rect">
                      <a:avLst/>
                    </a:prstGeom>
                    <a:noFill/>
                    <a:ln>
                      <a:noFill/>
                    </a:ln>
                  </pic:spPr>
                </pic:pic>
              </a:graphicData>
            </a:graphic>
          </wp:inline>
        </w:drawing>
      </w:r>
      <w:r w:rsidRPr="00627ECE">
        <w:rPr>
          <w:rFonts w:ascii="Segoe UI" w:hAnsi="Segoe UI" w:cs="Segoe UI"/>
          <w:b/>
          <w:bCs/>
          <w:noProof/>
          <w:lang w:val="en-IN" w:eastAsia="en-IN"/>
        </w:rPr>
        <w:lastRenderedPageBreak/>
        <w:drawing>
          <wp:inline distT="0" distB="0" distL="0" distR="0" wp14:anchorId="4D4A3BCA" wp14:editId="33E4A35A">
            <wp:extent cx="5543550" cy="3501500"/>
            <wp:effectExtent l="0" t="0" r="0" b="3810"/>
            <wp:docPr id="1039" name="Picture 1039" descr="D:\College\Sem 3\DLCA\Lab Ss\Exp 3\half add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ollege\Sem 3\DLCA\Lab Ss\Exp 3\half added 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50075" cy="3505621"/>
                    </a:xfrm>
                    <a:prstGeom prst="rect">
                      <a:avLst/>
                    </a:prstGeom>
                    <a:noFill/>
                    <a:ln>
                      <a:noFill/>
                    </a:ln>
                  </pic:spPr>
                </pic:pic>
              </a:graphicData>
            </a:graphic>
          </wp:inline>
        </w:drawing>
      </w:r>
      <w:r w:rsidRPr="00627ECE">
        <w:rPr>
          <w:rFonts w:ascii="Segoe UI" w:hAnsi="Segoe UI" w:cs="Segoe UI"/>
          <w:b/>
          <w:bCs/>
          <w:noProof/>
          <w:lang w:val="en-IN" w:eastAsia="en-IN"/>
        </w:rPr>
        <w:drawing>
          <wp:inline distT="0" distB="0" distL="0" distR="0" wp14:anchorId="655B8DE8" wp14:editId="045FF1CC">
            <wp:extent cx="5537200" cy="3166321"/>
            <wp:effectExtent l="0" t="0" r="6350" b="0"/>
            <wp:docPr id="1040" name="Picture 1040" descr="D:\College\Sem 3\DLCA\Lab Ss\Exp 3\full s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ollege\Sem 3\DLCA\Lab Ss\Exp 3\full sub2.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544865" cy="3170704"/>
                    </a:xfrm>
                    <a:prstGeom prst="rect">
                      <a:avLst/>
                    </a:prstGeom>
                    <a:noFill/>
                    <a:ln>
                      <a:noFill/>
                    </a:ln>
                  </pic:spPr>
                </pic:pic>
              </a:graphicData>
            </a:graphic>
          </wp:inline>
        </w:drawing>
      </w:r>
    </w:p>
    <w:p w:rsidR="003122E1" w:rsidRPr="00063096" w:rsidRDefault="003122E1" w:rsidP="003122E1">
      <w:pPr>
        <w:pStyle w:val="BodyText"/>
        <w:rPr>
          <w:rFonts w:ascii="Segoe UI" w:hAnsi="Segoe UI" w:cs="Segoe UI"/>
          <w:b/>
          <w:bCs/>
          <w:lang w:val="en-IN"/>
        </w:rPr>
      </w:pPr>
      <w:r w:rsidRPr="00063096">
        <w:rPr>
          <w:rFonts w:ascii="Segoe UI" w:hAnsi="Segoe UI" w:cs="Segoe UI"/>
          <w:b/>
          <w:bCs/>
          <w:lang w:val="en-IN"/>
        </w:rPr>
        <w:t>Conclusion:</w:t>
      </w:r>
    </w:p>
    <w:p w:rsidR="003122E1" w:rsidRPr="00063096" w:rsidRDefault="003122E1" w:rsidP="003122E1">
      <w:pPr>
        <w:pStyle w:val="BodyText"/>
        <w:rPr>
          <w:rFonts w:ascii="Segoe UI" w:hAnsi="Segoe UI" w:cs="Segoe UI"/>
          <w:lang w:val="en-IN"/>
        </w:rPr>
      </w:pPr>
      <w:r w:rsidRPr="00063096">
        <w:rPr>
          <w:rFonts w:ascii="Segoe UI" w:hAnsi="Segoe UI" w:cs="Segoe UI"/>
          <w:lang w:val="en-IN"/>
        </w:rPr>
        <w:t xml:space="preserve">Full Adder and </w:t>
      </w:r>
      <w:proofErr w:type="spellStart"/>
      <w:r w:rsidRPr="00063096">
        <w:rPr>
          <w:rFonts w:ascii="Segoe UI" w:hAnsi="Segoe UI" w:cs="Segoe UI"/>
          <w:lang w:val="en-IN"/>
        </w:rPr>
        <w:t>subtractor</w:t>
      </w:r>
      <w:proofErr w:type="spellEnd"/>
      <w:r w:rsidRPr="00063096">
        <w:rPr>
          <w:rFonts w:ascii="Segoe UI" w:hAnsi="Segoe UI" w:cs="Segoe UI"/>
          <w:lang w:val="en-IN"/>
        </w:rPr>
        <w:t xml:space="preserve"> can be des</w:t>
      </w:r>
      <w:r>
        <w:rPr>
          <w:rFonts w:ascii="Segoe UI" w:hAnsi="Segoe UI" w:cs="Segoe UI"/>
          <w:lang w:val="en-IN"/>
        </w:rPr>
        <w:t xml:space="preserve">igned by using K Map and can be </w:t>
      </w:r>
      <w:r w:rsidRPr="00063096">
        <w:rPr>
          <w:rFonts w:ascii="Segoe UI" w:hAnsi="Segoe UI" w:cs="Segoe UI"/>
          <w:lang w:val="en-IN"/>
        </w:rPr>
        <w:t>implemented using Gates</w:t>
      </w:r>
    </w:p>
    <w:p w:rsidR="003122E1" w:rsidRPr="00063096" w:rsidRDefault="003122E1" w:rsidP="003122E1">
      <w:pPr>
        <w:pStyle w:val="BodyText"/>
        <w:rPr>
          <w:rFonts w:ascii="Segoe UI" w:hAnsi="Segoe UI" w:cs="Segoe UI"/>
          <w:lang w:val="en-IN"/>
        </w:rPr>
      </w:pP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13888" behindDoc="0" locked="0" layoutInCell="1" allowOverlap="1" wp14:anchorId="6FCBE3E4" wp14:editId="7BF29849">
                <wp:simplePos x="0" y="0"/>
                <wp:positionH relativeFrom="column">
                  <wp:posOffset>9525</wp:posOffset>
                </wp:positionH>
                <wp:positionV relativeFrom="paragraph">
                  <wp:posOffset>130175</wp:posOffset>
                </wp:positionV>
                <wp:extent cx="5486400" cy="635"/>
                <wp:effectExtent l="9525" t="6350" r="9525" b="12065"/>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737D47" id="Straight Connector 15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25pt" to="432.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" strokeweight=".26mm">
                <v:stroke joinstyle="miter"/>
              </v:line>
            </w:pict>
          </mc:Fallback>
        </mc:AlternateContent>
      </w:r>
    </w:p>
    <w:p w:rsidR="003122E1" w:rsidRPr="00063096" w:rsidRDefault="003122E1" w:rsidP="003122E1">
      <w:pPr>
        <w:pStyle w:val="BodyText"/>
        <w:rPr>
          <w:rFonts w:ascii="Segoe UI" w:hAnsi="Segoe UI" w:cs="Segoe UI"/>
          <w:b/>
          <w:bCs/>
          <w:lang w:val="en-IN"/>
        </w:rPr>
      </w:pPr>
      <w:r w:rsidRPr="00063096">
        <w:rPr>
          <w:rFonts w:ascii="Segoe UI" w:hAnsi="Segoe UI" w:cs="Segoe UI"/>
          <w:b/>
          <w:bCs/>
          <w:lang w:val="en-IN"/>
        </w:rPr>
        <w:t>Real Life Application:</w:t>
      </w:r>
    </w:p>
    <w:p w:rsidR="003122E1" w:rsidRPr="00063096" w:rsidRDefault="003122E1" w:rsidP="003122E1">
      <w:pPr>
        <w:pStyle w:val="BodyText"/>
        <w:rPr>
          <w:rFonts w:ascii="Segoe UI" w:hAnsi="Segoe UI" w:cs="Segoe UI"/>
          <w:lang w:val="en-IN"/>
        </w:rPr>
      </w:pPr>
      <w:r w:rsidRPr="00063096">
        <w:rPr>
          <w:rFonts w:ascii="Segoe UI" w:hAnsi="Segoe UI" w:cs="Segoe UI"/>
          <w:lang w:val="en-IN"/>
        </w:rPr>
        <w:t xml:space="preserve">An </w:t>
      </w:r>
      <w:r w:rsidRPr="00063096">
        <w:rPr>
          <w:rFonts w:ascii="Segoe UI" w:hAnsi="Segoe UI" w:cs="Segoe UI"/>
          <w:b/>
          <w:bCs/>
          <w:lang w:val="en-IN"/>
        </w:rPr>
        <w:t xml:space="preserve">adder </w:t>
      </w:r>
      <w:r w:rsidRPr="00063096">
        <w:rPr>
          <w:rFonts w:ascii="Segoe UI" w:hAnsi="Segoe UI" w:cs="Segoe UI"/>
          <w:lang w:val="en-IN"/>
        </w:rPr>
        <w:t xml:space="preserve">or </w:t>
      </w:r>
      <w:r w:rsidRPr="00063096">
        <w:rPr>
          <w:rFonts w:ascii="Segoe UI" w:hAnsi="Segoe UI" w:cs="Segoe UI"/>
          <w:b/>
          <w:bCs/>
          <w:lang w:val="en-IN"/>
        </w:rPr>
        <w:t xml:space="preserve">summer </w:t>
      </w:r>
      <w:r w:rsidRPr="00063096">
        <w:rPr>
          <w:rFonts w:ascii="Segoe UI" w:hAnsi="Segoe UI" w:cs="Segoe UI"/>
          <w:lang w:val="en-IN"/>
        </w:rPr>
        <w:t xml:space="preserve">is a </w:t>
      </w:r>
      <w:proofErr w:type="spellStart"/>
      <w:proofErr w:type="gramStart"/>
      <w:r w:rsidRPr="00063096">
        <w:rPr>
          <w:rFonts w:ascii="Segoe UI" w:hAnsi="Segoe UI" w:cs="Segoe UI"/>
          <w:lang w:val="en-IN"/>
        </w:rPr>
        <w:t>digita</w:t>
      </w:r>
      <w:proofErr w:type="spellEnd"/>
      <w:r w:rsidRPr="00063096">
        <w:rPr>
          <w:rFonts w:ascii="Segoe UI" w:hAnsi="Segoe UI" w:cs="Segoe UI"/>
          <w:lang w:val="en-IN"/>
        </w:rPr>
        <w:t xml:space="preserve">  l</w:t>
      </w:r>
      <w:proofErr w:type="gramEnd"/>
      <w:r w:rsidRPr="00063096">
        <w:rPr>
          <w:rFonts w:ascii="Segoe UI" w:hAnsi="Segoe UI" w:cs="Segoe UI"/>
          <w:lang w:val="en-IN"/>
        </w:rPr>
        <w:t xml:space="preserve"> circuit that perfor</w:t>
      </w:r>
      <w:r>
        <w:rPr>
          <w:rFonts w:ascii="Segoe UI" w:hAnsi="Segoe UI" w:cs="Segoe UI"/>
          <w:lang w:val="en-IN"/>
        </w:rPr>
        <w:t xml:space="preserve">ms addition of numbers. In many </w:t>
      </w:r>
      <w:r w:rsidRPr="00063096">
        <w:rPr>
          <w:rFonts w:ascii="Segoe UI" w:hAnsi="Segoe UI" w:cs="Segoe UI"/>
          <w:lang w:val="en-IN"/>
        </w:rPr>
        <w:t>computers and other kinds of processors, adders are used not only in the arithmetic</w:t>
      </w:r>
      <w:r>
        <w:rPr>
          <w:rFonts w:ascii="Segoe UI" w:hAnsi="Segoe UI" w:cs="Segoe UI"/>
          <w:lang w:val="en-IN"/>
        </w:rPr>
        <w:t xml:space="preserve"> </w:t>
      </w:r>
      <w:r w:rsidRPr="00063096">
        <w:rPr>
          <w:rFonts w:ascii="Segoe UI" w:hAnsi="Segoe UI" w:cs="Segoe UI"/>
          <w:lang w:val="en-IN"/>
        </w:rPr>
        <w:t xml:space="preserve">logic </w:t>
      </w:r>
      <w:r w:rsidRPr="00063096">
        <w:rPr>
          <w:rFonts w:ascii="Segoe UI" w:hAnsi="Segoe UI" w:cs="Segoe UI"/>
          <w:lang w:val="en-IN"/>
        </w:rPr>
        <w:lastRenderedPageBreak/>
        <w:t>unit (s), but also in other parts of the processor, w</w:t>
      </w:r>
      <w:r>
        <w:rPr>
          <w:rFonts w:ascii="Segoe UI" w:hAnsi="Segoe UI" w:cs="Segoe UI"/>
          <w:lang w:val="en-IN"/>
        </w:rPr>
        <w:t xml:space="preserve">here they are used to calculate </w:t>
      </w:r>
      <w:r w:rsidRPr="00063096">
        <w:rPr>
          <w:rFonts w:ascii="Segoe UI" w:hAnsi="Segoe UI" w:cs="Segoe UI"/>
          <w:lang w:val="en-IN"/>
        </w:rPr>
        <w:t>addresses, table indices, and similar.</w:t>
      </w:r>
    </w:p>
    <w:p w:rsidR="003122E1" w:rsidRPr="00063096" w:rsidRDefault="003122E1" w:rsidP="003122E1">
      <w:pPr>
        <w:pStyle w:val="BodyText"/>
        <w:rPr>
          <w:rFonts w:ascii="Segoe UI" w:hAnsi="Segoe UI" w:cs="Segoe UI"/>
          <w:lang w:val="en-IN"/>
        </w:rPr>
      </w:pP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14912" behindDoc="0" locked="0" layoutInCell="1" allowOverlap="1" wp14:anchorId="24C92F78" wp14:editId="552EC750">
                <wp:simplePos x="0" y="0"/>
                <wp:positionH relativeFrom="column">
                  <wp:posOffset>9525</wp:posOffset>
                </wp:positionH>
                <wp:positionV relativeFrom="paragraph">
                  <wp:posOffset>130175</wp:posOffset>
                </wp:positionV>
                <wp:extent cx="5486400" cy="635"/>
                <wp:effectExtent l="9525" t="6350" r="9525" b="12065"/>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FA24ED" id="Straight Connector 151"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25pt" to="432.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" strokeweight=".26mm">
                <v:stroke joinstyle="miter"/>
              </v:line>
            </w:pict>
          </mc:Fallback>
        </mc:AlternateContent>
      </w:r>
    </w:p>
    <w:p w:rsidR="003122E1" w:rsidRPr="00063096" w:rsidRDefault="003122E1" w:rsidP="003122E1">
      <w:pPr>
        <w:pStyle w:val="BodyText"/>
        <w:rPr>
          <w:rFonts w:ascii="Segoe UI" w:hAnsi="Segoe UI" w:cs="Segoe UI"/>
          <w:lang w:val="en-IN"/>
        </w:rPr>
      </w:pPr>
    </w:p>
    <w:p w:rsidR="003122E1" w:rsidRPr="00063096" w:rsidRDefault="003122E1" w:rsidP="003122E1">
      <w:pPr>
        <w:pStyle w:val="BodyText"/>
        <w:rPr>
          <w:rFonts w:ascii="Segoe UI" w:hAnsi="Segoe UI" w:cs="Segoe UI"/>
          <w:b/>
          <w:bCs/>
          <w:lang w:val="en-IN"/>
        </w:rPr>
      </w:pPr>
      <w:r w:rsidRPr="00063096">
        <w:rPr>
          <w:rFonts w:ascii="Segoe UI" w:hAnsi="Segoe UI" w:cs="Segoe UI"/>
          <w:b/>
          <w:bCs/>
          <w:lang w:val="en-IN"/>
        </w:rPr>
        <w:t>Post Lab Questions:</w:t>
      </w:r>
    </w:p>
    <w:p w:rsidR="003122E1" w:rsidRDefault="003122E1" w:rsidP="003122E1">
      <w:pPr>
        <w:pStyle w:val="BodyText"/>
        <w:rPr>
          <w:rFonts w:ascii="Segoe UI" w:hAnsi="Segoe UI" w:cs="Segoe UI"/>
          <w:lang w:val="en-IN"/>
        </w:rPr>
      </w:pPr>
      <w:r w:rsidRPr="00063096">
        <w:rPr>
          <w:rFonts w:ascii="Segoe UI" w:hAnsi="Segoe UI" w:cs="Segoe UI"/>
          <w:lang w:val="en-IN"/>
        </w:rPr>
        <w:t>1 Design full adder using gates</w:t>
      </w:r>
    </w:p>
    <w:p w:rsidR="003122E1" w:rsidRPr="00063096" w:rsidRDefault="003122E1" w:rsidP="003122E1">
      <w:pPr>
        <w:pStyle w:val="BodyText"/>
        <w:rPr>
          <w:rFonts w:ascii="Segoe UI" w:hAnsi="Segoe UI" w:cs="Segoe UI"/>
          <w:lang w:val="en-IN"/>
        </w:rPr>
      </w:pPr>
      <w:r w:rsidRPr="00F56814">
        <w:rPr>
          <w:rFonts w:ascii="Segoe UI" w:hAnsi="Segoe UI" w:cs="Segoe UI"/>
          <w:noProof/>
          <w:lang w:val="en-IN" w:eastAsia="en-IN"/>
        </w:rPr>
        <w:drawing>
          <wp:inline distT="0" distB="0" distL="0" distR="0" wp14:anchorId="7EA13528" wp14:editId="09812B5B">
            <wp:extent cx="5731510" cy="2764790"/>
            <wp:effectExtent l="0" t="0" r="254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764790"/>
                    </a:xfrm>
                    <a:prstGeom prst="rect">
                      <a:avLst/>
                    </a:prstGeom>
                  </pic:spPr>
                </pic:pic>
              </a:graphicData>
            </a:graphic>
          </wp:inline>
        </w:drawing>
      </w:r>
    </w:p>
    <w:p w:rsidR="003122E1" w:rsidRDefault="003122E1" w:rsidP="003122E1">
      <w:pPr>
        <w:pStyle w:val="BodyText"/>
        <w:rPr>
          <w:rFonts w:ascii="Segoe UI" w:hAnsi="Segoe UI" w:cs="Segoe UI"/>
          <w:lang w:val="en-IN"/>
        </w:rPr>
      </w:pPr>
      <w:r w:rsidRPr="00063096">
        <w:rPr>
          <w:rFonts w:ascii="Segoe UI" w:hAnsi="Segoe UI" w:cs="Segoe UI"/>
          <w:lang w:val="en-IN"/>
        </w:rPr>
        <w:t xml:space="preserve">2 Design full </w:t>
      </w:r>
      <w:proofErr w:type="spellStart"/>
      <w:r w:rsidRPr="00063096">
        <w:rPr>
          <w:rFonts w:ascii="Segoe UI" w:hAnsi="Segoe UI" w:cs="Segoe UI"/>
          <w:lang w:val="en-IN"/>
        </w:rPr>
        <w:t>subtractor</w:t>
      </w:r>
      <w:proofErr w:type="spellEnd"/>
      <w:r w:rsidRPr="00063096">
        <w:rPr>
          <w:rFonts w:ascii="Segoe UI" w:hAnsi="Segoe UI" w:cs="Segoe UI"/>
          <w:lang w:val="en-IN"/>
        </w:rPr>
        <w:t xml:space="preserve"> using gates</w:t>
      </w:r>
    </w:p>
    <w:p w:rsidR="003122E1" w:rsidRPr="00063096" w:rsidRDefault="003122E1" w:rsidP="003122E1">
      <w:pPr>
        <w:pStyle w:val="BodyText"/>
        <w:rPr>
          <w:rFonts w:ascii="Segoe UI" w:hAnsi="Segoe UI" w:cs="Segoe UI"/>
          <w:lang w:val="en-IN"/>
        </w:rPr>
      </w:pPr>
      <w:r w:rsidRPr="00F56814">
        <w:rPr>
          <w:rFonts w:ascii="Segoe UI" w:hAnsi="Segoe UI" w:cs="Segoe UI"/>
          <w:noProof/>
          <w:lang w:val="en-IN" w:eastAsia="en-IN"/>
        </w:rPr>
        <w:drawing>
          <wp:inline distT="0" distB="0" distL="0" distR="0" wp14:anchorId="3B690439" wp14:editId="46D3C118">
            <wp:extent cx="5731510" cy="2458085"/>
            <wp:effectExtent l="0" t="0" r="254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458085"/>
                    </a:xfrm>
                    <a:prstGeom prst="rect">
                      <a:avLst/>
                    </a:prstGeom>
                  </pic:spPr>
                </pic:pic>
              </a:graphicData>
            </a:graphic>
          </wp:inline>
        </w:drawing>
      </w:r>
    </w:p>
    <w:p w:rsidR="003122E1" w:rsidRPr="00063096" w:rsidRDefault="003122E1" w:rsidP="003122E1">
      <w:pPr>
        <w:pStyle w:val="BodyText"/>
        <w:rPr>
          <w:rFonts w:ascii="Segoe UI" w:hAnsi="Segoe UI" w:cs="Segoe UI"/>
          <w:lang w:val="en-IN"/>
        </w:rPr>
      </w:pPr>
      <w:r w:rsidRPr="00063096">
        <w:rPr>
          <w:rFonts w:ascii="Segoe UI" w:hAnsi="Segoe UI" w:cs="Segoe UI"/>
          <w:lang w:val="en-IN"/>
        </w:rPr>
        <w:t>3 What is carry look ahead adder?</w:t>
      </w:r>
    </w:p>
    <w:p w:rsidR="003122E1" w:rsidRPr="00F56814" w:rsidRDefault="003122E1" w:rsidP="003122E1">
      <w:pPr>
        <w:pStyle w:val="BodyText"/>
        <w:rPr>
          <w:rFonts w:ascii="Segoe UI" w:hAnsi="Segoe UI" w:cs="Segoe UI"/>
          <w:sz w:val="22"/>
          <w:lang w:val="en-IN"/>
        </w:rPr>
      </w:pPr>
      <w:r w:rsidRPr="00F56814">
        <w:rPr>
          <w:rFonts w:ascii="Segoe UI" w:hAnsi="Segoe UI" w:cs="Segoe UI"/>
          <w:sz w:val="22"/>
          <w:lang w:val="en-IN"/>
        </w:rPr>
        <w:t>A carry-</w:t>
      </w:r>
      <w:proofErr w:type="spellStart"/>
      <w:r w:rsidRPr="00F56814">
        <w:rPr>
          <w:rFonts w:ascii="Segoe UI" w:hAnsi="Segoe UI" w:cs="Segoe UI"/>
          <w:sz w:val="22"/>
          <w:lang w:val="en-IN"/>
        </w:rPr>
        <w:t>lookahead</w:t>
      </w:r>
      <w:proofErr w:type="spellEnd"/>
      <w:r w:rsidRPr="00F56814">
        <w:rPr>
          <w:rFonts w:ascii="Segoe UI" w:hAnsi="Segoe UI" w:cs="Segoe UI"/>
          <w:sz w:val="22"/>
          <w:lang w:val="en-IN"/>
        </w:rPr>
        <w:t xml:space="preserve"> adder or fast adder is a type of electronics adder used in digital logic. A carry-</w:t>
      </w:r>
      <w:proofErr w:type="spellStart"/>
      <w:r w:rsidRPr="00F56814">
        <w:rPr>
          <w:rFonts w:ascii="Segoe UI" w:hAnsi="Segoe UI" w:cs="Segoe UI"/>
          <w:sz w:val="22"/>
          <w:lang w:val="en-IN"/>
        </w:rPr>
        <w:t>lookahead</w:t>
      </w:r>
      <w:proofErr w:type="spellEnd"/>
      <w:r w:rsidRPr="00F56814">
        <w:rPr>
          <w:rFonts w:ascii="Segoe UI" w:hAnsi="Segoe UI" w:cs="Segoe UI"/>
          <w:sz w:val="22"/>
          <w:lang w:val="en-IN"/>
        </w:rPr>
        <w:t xml:space="preserve"> adder improves speed by reducing the amount of time required to determine carry bits</w:t>
      </w:r>
    </w:p>
    <w:p w:rsidR="003122E1" w:rsidRPr="00063096" w:rsidRDefault="003122E1" w:rsidP="003122E1">
      <w:pPr>
        <w:pStyle w:val="BodyText"/>
        <w:rPr>
          <w:rFonts w:ascii="Segoe UI" w:hAnsi="Segoe UI" w:cs="Segoe UI"/>
          <w:b/>
          <w:lang w:val="en-IN"/>
        </w:rPr>
      </w:pPr>
      <w:r w:rsidRPr="00063096">
        <w:rPr>
          <w:rFonts w:ascii="Segoe UI" w:hAnsi="Segoe UI" w:cs="Segoe UI"/>
          <w:noProof/>
          <w:lang w:val="en-IN" w:eastAsia="en-IN"/>
        </w:rPr>
        <mc:AlternateContent>
          <mc:Choice Requires="wps">
            <w:drawing>
              <wp:anchor distT="0" distB="0" distL="114300" distR="114300" simplePos="0" relativeHeight="251815936" behindDoc="0" locked="0" layoutInCell="1" allowOverlap="1" wp14:anchorId="44A38D03" wp14:editId="51657704">
                <wp:simplePos x="0" y="0"/>
                <wp:positionH relativeFrom="column">
                  <wp:posOffset>9525</wp:posOffset>
                </wp:positionH>
                <wp:positionV relativeFrom="paragraph">
                  <wp:posOffset>130175</wp:posOffset>
                </wp:positionV>
                <wp:extent cx="5486400" cy="635"/>
                <wp:effectExtent l="9525" t="6350" r="9525" b="12065"/>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9A257A" id="Straight Connector 150"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25pt" to="432.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" strokeweight=".26mm">
                <v:stroke joinstyle="miter"/>
              </v:line>
            </w:pict>
          </mc:Fallback>
        </mc:AlternateContent>
      </w:r>
    </w:p>
    <w:p w:rsidR="003122E1" w:rsidRPr="00063096" w:rsidRDefault="003122E1" w:rsidP="003122E1">
      <w:pPr>
        <w:pStyle w:val="BodyText"/>
        <w:rPr>
          <w:rFonts w:ascii="Segoe UI" w:hAnsi="Segoe UI" w:cs="Segoe UI"/>
          <w:lang w:val="en-IN"/>
        </w:rPr>
      </w:pPr>
    </w:p>
    <w:p w:rsidR="003122E1" w:rsidRPr="00F56814" w:rsidRDefault="003122E1" w:rsidP="003122E1">
      <w:pPr>
        <w:pStyle w:val="BodyText"/>
        <w:rPr>
          <w:rFonts w:ascii="Segoe UI" w:hAnsi="Segoe UI" w:cs="Segoe UI"/>
          <w:b/>
          <w:bCs/>
          <w:lang w:val="en-IN"/>
        </w:rPr>
      </w:pPr>
      <w:r>
        <w:rPr>
          <w:rFonts w:ascii="Segoe UI" w:hAnsi="Segoe UI" w:cs="Segoe UI"/>
          <w:b/>
          <w:bCs/>
          <w:lang w:val="en-IN"/>
        </w:rPr>
        <w:t>Viva Questions:</w:t>
      </w:r>
    </w:p>
    <w:p w:rsidR="003122E1" w:rsidRPr="00F56814" w:rsidRDefault="003122E1" w:rsidP="003122E1">
      <w:pPr>
        <w:pStyle w:val="BodyText"/>
        <w:rPr>
          <w:rFonts w:ascii="Segoe UI" w:hAnsi="Segoe UI" w:cs="Segoe UI"/>
          <w:lang w:val="en-IN"/>
        </w:rPr>
      </w:pPr>
      <w:r w:rsidRPr="00F56814">
        <w:rPr>
          <w:rFonts w:ascii="Segoe UI" w:hAnsi="Segoe UI" w:cs="Segoe UI"/>
          <w:lang w:val="en-IN"/>
        </w:rPr>
        <w:lastRenderedPageBreak/>
        <w:t>1.</w:t>
      </w:r>
      <w:r w:rsidRPr="00F56814">
        <w:rPr>
          <w:rFonts w:ascii="Segoe UI" w:hAnsi="Segoe UI" w:cs="Segoe UI"/>
          <w:lang w:val="en-IN"/>
        </w:rPr>
        <w:tab/>
        <w:t>What are serial adders?</w:t>
      </w:r>
    </w:p>
    <w:p w:rsidR="003122E1" w:rsidRPr="00F56814" w:rsidRDefault="003122E1" w:rsidP="003122E1">
      <w:pPr>
        <w:pStyle w:val="BodyText"/>
        <w:rPr>
          <w:rFonts w:ascii="Segoe UI" w:hAnsi="Segoe UI" w:cs="Segoe UI"/>
          <w:lang w:val="en-IN"/>
        </w:rPr>
      </w:pPr>
      <w:r w:rsidRPr="00F56814">
        <w:rPr>
          <w:rFonts w:ascii="Segoe UI" w:hAnsi="Segoe UI" w:cs="Segoe UI"/>
          <w:lang w:val="en-IN"/>
        </w:rPr>
        <w:t>The serial binary adder or bit-serial adder is a digital circuit that performs binary addition bit by bit.</w:t>
      </w:r>
      <w:r>
        <w:rPr>
          <w:rFonts w:ascii="Segoe UI" w:hAnsi="Segoe UI" w:cs="Segoe UI"/>
          <w:lang w:val="en-IN"/>
        </w:rPr>
        <w:t xml:space="preserve"> </w:t>
      </w:r>
      <w:r w:rsidRPr="00F56814">
        <w:rPr>
          <w:rFonts w:ascii="Segoe UI" w:hAnsi="Segoe UI" w:cs="Segoe UI"/>
          <w:lang w:val="en-IN"/>
        </w:rPr>
        <w:t>There are two single-bit outputs for the sum and carry out. The carry-in signal is the previously calculated carry-out signal. The addition is performed by adding each bit, lowest to highest, one per clock cycle.</w:t>
      </w:r>
    </w:p>
    <w:p w:rsidR="003122E1" w:rsidRPr="00F56814" w:rsidRDefault="003122E1" w:rsidP="003122E1">
      <w:pPr>
        <w:pStyle w:val="BodyText"/>
        <w:rPr>
          <w:rFonts w:ascii="Segoe UI" w:hAnsi="Segoe UI" w:cs="Segoe UI"/>
          <w:lang w:val="en-IN"/>
        </w:rPr>
      </w:pPr>
      <w:r>
        <w:rPr>
          <w:rFonts w:ascii="Segoe UI" w:hAnsi="Segoe UI" w:cs="Segoe UI"/>
          <w:lang w:val="en-IN"/>
        </w:rPr>
        <w:t xml:space="preserve">2. </w:t>
      </w:r>
      <w:r w:rsidRPr="00F56814">
        <w:rPr>
          <w:rFonts w:ascii="Segoe UI" w:hAnsi="Segoe UI" w:cs="Segoe UI"/>
          <w:lang w:val="en-IN"/>
        </w:rPr>
        <w:t>Which adder is fastest adder?</w:t>
      </w:r>
    </w:p>
    <w:p w:rsidR="003122E1" w:rsidRPr="00F56814" w:rsidRDefault="003122E1" w:rsidP="003122E1">
      <w:pPr>
        <w:pStyle w:val="BodyText"/>
        <w:rPr>
          <w:rFonts w:ascii="Segoe UI" w:hAnsi="Segoe UI" w:cs="Segoe UI"/>
          <w:lang w:val="en-IN"/>
        </w:rPr>
      </w:pPr>
      <w:r>
        <w:rPr>
          <w:rFonts w:ascii="Segoe UI" w:hAnsi="Segoe UI" w:cs="Segoe UI"/>
          <w:lang w:val="en-IN"/>
        </w:rPr>
        <w:t xml:space="preserve">The </w:t>
      </w:r>
      <w:r w:rsidRPr="00F56814">
        <w:rPr>
          <w:rFonts w:ascii="Segoe UI" w:hAnsi="Segoe UI" w:cs="Segoe UI"/>
          <w:lang w:val="en-IN"/>
        </w:rPr>
        <w:t xml:space="preserve">carry </w:t>
      </w:r>
      <w:proofErr w:type="spellStart"/>
      <w:r w:rsidRPr="00F56814">
        <w:rPr>
          <w:rFonts w:ascii="Segoe UI" w:hAnsi="Segoe UI" w:cs="Segoe UI"/>
          <w:lang w:val="en-IN"/>
        </w:rPr>
        <w:t>lookahead</w:t>
      </w:r>
      <w:proofErr w:type="spellEnd"/>
      <w:r w:rsidRPr="00F56814">
        <w:rPr>
          <w:rFonts w:ascii="Segoe UI" w:hAnsi="Segoe UI" w:cs="Segoe UI"/>
          <w:lang w:val="en-IN"/>
        </w:rPr>
        <w:t xml:space="preserve"> adder</w:t>
      </w:r>
    </w:p>
    <w:p w:rsidR="003122E1" w:rsidRPr="00F56814" w:rsidRDefault="003122E1" w:rsidP="003122E1">
      <w:pPr>
        <w:pStyle w:val="BodyText"/>
        <w:rPr>
          <w:rFonts w:ascii="Segoe UI" w:hAnsi="Segoe UI" w:cs="Segoe UI"/>
          <w:lang w:val="en-IN"/>
        </w:rPr>
      </w:pPr>
      <w:r w:rsidRPr="00F56814">
        <w:rPr>
          <w:rFonts w:ascii="Segoe UI" w:hAnsi="Segoe UI" w:cs="Segoe UI"/>
          <w:lang w:val="en-IN"/>
        </w:rPr>
        <w:t xml:space="preserve">The speed of compute becomes the most considerable condition for a designer. The carry </w:t>
      </w:r>
      <w:proofErr w:type="spellStart"/>
      <w:r w:rsidRPr="00F56814">
        <w:rPr>
          <w:rFonts w:ascii="Segoe UI" w:hAnsi="Segoe UI" w:cs="Segoe UI"/>
          <w:lang w:val="en-IN"/>
        </w:rPr>
        <w:t>lookahead</w:t>
      </w:r>
      <w:proofErr w:type="spellEnd"/>
      <w:r w:rsidRPr="00F56814">
        <w:rPr>
          <w:rFonts w:ascii="Segoe UI" w:hAnsi="Segoe UI" w:cs="Segoe UI"/>
          <w:lang w:val="en-IN"/>
        </w:rPr>
        <w:t xml:space="preserve"> adder is the highest speed adder nowadays.</w:t>
      </w:r>
    </w:p>
    <w:p w:rsidR="003122E1" w:rsidRPr="00F56814" w:rsidRDefault="003122E1" w:rsidP="003122E1">
      <w:pPr>
        <w:pStyle w:val="BodyText"/>
        <w:rPr>
          <w:rFonts w:ascii="Segoe UI" w:hAnsi="Segoe UI" w:cs="Segoe UI"/>
          <w:lang w:val="en-IN"/>
        </w:rPr>
      </w:pPr>
    </w:p>
    <w:p w:rsidR="003122E1" w:rsidRPr="00F56814" w:rsidRDefault="003122E1" w:rsidP="003122E1">
      <w:pPr>
        <w:pStyle w:val="BodyText"/>
        <w:rPr>
          <w:rFonts w:ascii="Segoe UI" w:hAnsi="Segoe UI" w:cs="Segoe UI"/>
          <w:lang w:val="en-IN"/>
        </w:rPr>
      </w:pPr>
      <w:r w:rsidRPr="00F56814">
        <w:rPr>
          <w:rFonts w:ascii="Segoe UI" w:hAnsi="Segoe UI" w:cs="Segoe UI"/>
          <w:lang w:val="en-IN"/>
        </w:rPr>
        <w:t>3.</w:t>
      </w:r>
      <w:r w:rsidRPr="00F56814">
        <w:rPr>
          <w:rFonts w:ascii="Segoe UI" w:hAnsi="Segoe UI" w:cs="Segoe UI"/>
          <w:lang w:val="en-IN"/>
        </w:rPr>
        <w:tab/>
        <w:t>Where do we use serial adder?</w:t>
      </w:r>
    </w:p>
    <w:p w:rsidR="003122E1" w:rsidRDefault="003122E1" w:rsidP="003122E1">
      <w:pPr>
        <w:pStyle w:val="BodyText"/>
        <w:rPr>
          <w:rFonts w:ascii="Segoe UI" w:hAnsi="Segoe UI" w:cs="Segoe UI"/>
          <w:lang w:val="en-IN"/>
        </w:rPr>
      </w:pPr>
      <w:r w:rsidRPr="00F56814">
        <w:rPr>
          <w:rFonts w:ascii="Segoe UI" w:hAnsi="Segoe UI" w:cs="Segoe UI"/>
          <w:lang w:val="en-IN"/>
        </w:rPr>
        <w:t xml:space="preserve">A serial adder is used to add two binary numbers in serial form. The two binary numbers to be added serially are stored in two shift registers </w:t>
      </w:r>
      <w:r w:rsidRPr="00063096">
        <w:rPr>
          <w:rFonts w:ascii="Segoe UI" w:hAnsi="Segoe UI" w:cs="Segoe UI"/>
          <w:lang w:val="en-IN"/>
        </w:rPr>
        <w:t>4. How will you make Full adder using half adders?</w:t>
      </w:r>
    </w:p>
    <w:p w:rsidR="003122E1" w:rsidRPr="00F56814" w:rsidRDefault="003122E1" w:rsidP="003122E1">
      <w:pPr>
        <w:pStyle w:val="BodyText"/>
        <w:rPr>
          <w:rFonts w:ascii="Segoe UI" w:hAnsi="Segoe UI" w:cs="Segoe UI"/>
          <w:lang w:val="en-IN"/>
        </w:rPr>
      </w:pPr>
      <w:r w:rsidRPr="00F56814">
        <w:rPr>
          <w:rFonts w:ascii="Segoe UI" w:hAnsi="Segoe UI" w:cs="Segoe UI"/>
          <w:lang w:val="en-IN"/>
        </w:rPr>
        <w:t>4.</w:t>
      </w:r>
      <w:r w:rsidRPr="00F56814">
        <w:rPr>
          <w:rFonts w:ascii="Segoe UI" w:hAnsi="Segoe UI" w:cs="Segoe UI"/>
          <w:lang w:val="en-IN"/>
        </w:rPr>
        <w:tab/>
        <w:t>How will you make Full adder using half adders?</w:t>
      </w:r>
    </w:p>
    <w:p w:rsidR="003122E1" w:rsidRPr="00F56814" w:rsidRDefault="003122E1" w:rsidP="003122E1">
      <w:pPr>
        <w:pStyle w:val="BodyText"/>
        <w:rPr>
          <w:rFonts w:ascii="Segoe UI" w:hAnsi="Segoe UI" w:cs="Segoe UI"/>
          <w:lang w:val="en-IN"/>
        </w:rPr>
      </w:pPr>
      <w:r w:rsidRPr="00F56814">
        <w:rPr>
          <w:rFonts w:ascii="Segoe UI" w:hAnsi="Segoe UI" w:cs="Segoe UI"/>
          <w:lang w:val="en-IN"/>
        </w:rPr>
        <w:t xml:space="preserve"> </w:t>
      </w:r>
      <w:r w:rsidRPr="007F5A25">
        <w:rPr>
          <w:rFonts w:ascii="Segoe UI" w:hAnsi="Segoe UI" w:cs="Segoe UI"/>
          <w:noProof/>
          <w:lang w:val="en-IN" w:eastAsia="en-IN"/>
        </w:rPr>
        <w:drawing>
          <wp:inline distT="0" distB="0" distL="0" distR="0" wp14:anchorId="3C93C6DF" wp14:editId="0C411A81">
            <wp:extent cx="5731510" cy="2233295"/>
            <wp:effectExtent l="0" t="0" r="254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233295"/>
                    </a:xfrm>
                    <a:prstGeom prst="rect">
                      <a:avLst/>
                    </a:prstGeom>
                  </pic:spPr>
                </pic:pic>
              </a:graphicData>
            </a:graphic>
          </wp:inline>
        </w:drawing>
      </w:r>
    </w:p>
    <w:p w:rsidR="003122E1" w:rsidRPr="00F56814" w:rsidRDefault="003122E1" w:rsidP="003122E1">
      <w:pPr>
        <w:pStyle w:val="BodyText"/>
        <w:rPr>
          <w:rFonts w:ascii="Segoe UI" w:hAnsi="Segoe UI" w:cs="Segoe UI"/>
          <w:lang w:val="en-IN"/>
        </w:rPr>
      </w:pPr>
      <w:r w:rsidRPr="00F56814">
        <w:rPr>
          <w:rFonts w:ascii="Segoe UI" w:hAnsi="Segoe UI" w:cs="Segoe UI"/>
          <w:lang w:val="en-IN"/>
        </w:rPr>
        <w:t>5.</w:t>
      </w:r>
      <w:r w:rsidRPr="00F56814">
        <w:rPr>
          <w:rFonts w:ascii="Segoe UI" w:hAnsi="Segoe UI" w:cs="Segoe UI"/>
          <w:lang w:val="en-IN"/>
        </w:rPr>
        <w:tab/>
        <w:t>Suggest an arrangement for adding more than two bits.</w:t>
      </w:r>
    </w:p>
    <w:p w:rsidR="003122E1" w:rsidRPr="00F56814" w:rsidRDefault="003122E1" w:rsidP="003122E1">
      <w:pPr>
        <w:pStyle w:val="BodyText"/>
        <w:rPr>
          <w:rFonts w:ascii="Segoe UI" w:hAnsi="Segoe UI" w:cs="Segoe UI"/>
          <w:lang w:val="en-IN"/>
        </w:rPr>
      </w:pPr>
      <w:r w:rsidRPr="00F56814">
        <w:rPr>
          <w:rFonts w:ascii="Segoe UI" w:hAnsi="Segoe UI" w:cs="Segoe UI"/>
          <w:lang w:val="en-IN"/>
        </w:rPr>
        <w:t>To add multiple binary bits together, we must include a possible carry over from the lower order of magnitude, and send it as an input carry to the next higher order of magnitude bit.</w:t>
      </w:r>
    </w:p>
    <w:p w:rsidR="003122E1" w:rsidRPr="00F56814" w:rsidRDefault="003122E1" w:rsidP="003122E1">
      <w:pPr>
        <w:pStyle w:val="BodyText"/>
        <w:rPr>
          <w:rFonts w:ascii="Segoe UI" w:hAnsi="Segoe UI" w:cs="Segoe UI"/>
          <w:lang w:val="en-IN"/>
        </w:rPr>
      </w:pPr>
      <w:r w:rsidRPr="00F56814">
        <w:rPr>
          <w:rFonts w:ascii="Segoe UI" w:hAnsi="Segoe UI" w:cs="Segoe UI"/>
          <w:lang w:val="en-IN"/>
        </w:rPr>
        <w:t>6. Suggest a circuit for subtraction using complement addition</w:t>
      </w:r>
    </w:p>
    <w:p w:rsidR="003122E1" w:rsidRPr="00F56814" w:rsidRDefault="003122E1" w:rsidP="003122E1">
      <w:pPr>
        <w:pStyle w:val="BodyText"/>
        <w:rPr>
          <w:rFonts w:ascii="Segoe UI" w:hAnsi="Segoe UI" w:cs="Segoe UI"/>
          <w:lang w:val="en-IN"/>
        </w:rPr>
      </w:pPr>
      <w:r w:rsidRPr="00F56814">
        <w:rPr>
          <w:rFonts w:ascii="Segoe UI" w:hAnsi="Segoe UI" w:cs="Segoe UI"/>
          <w:lang w:val="en-IN"/>
        </w:rPr>
        <w:t>Subtraction is done by adding the ten's complement of the subtrahend, which is the nines' complement plus 1. The result of this addition used when it is clear that the difference will be positive, otherwise the ten's complement of the addition's result is used with it marked as negative</w:t>
      </w:r>
    </w:p>
    <w:p w:rsidR="003122E1" w:rsidRPr="00063096" w:rsidRDefault="003122E1" w:rsidP="003122E1">
      <w:pPr>
        <w:rPr>
          <w:rFonts w:ascii="Segoe UI" w:hAnsi="Segoe UI" w:cs="Segoe UI"/>
          <w:b/>
        </w:rPr>
      </w:pPr>
      <w:r w:rsidRPr="00063096">
        <w:rPr>
          <w:rFonts w:ascii="Segoe UI" w:hAnsi="Segoe UI" w:cs="Segoe UI"/>
          <w:b/>
        </w:rPr>
        <w:t>EXPERIMENT No.  4</w:t>
      </w:r>
    </w:p>
    <w:p w:rsidR="003122E1" w:rsidRPr="00063096" w:rsidRDefault="003122E1" w:rsidP="003122E1">
      <w:pPr>
        <w:rPr>
          <w:rFonts w:ascii="Segoe UI" w:hAnsi="Segoe UI" w:cs="Segoe UI"/>
          <w:b/>
        </w:rPr>
      </w:pPr>
      <w:r w:rsidRPr="00063096">
        <w:rPr>
          <w:rFonts w:ascii="Segoe UI" w:hAnsi="Segoe UI" w:cs="Segoe UI"/>
          <w:b/>
        </w:rPr>
        <w:t>Part A</w:t>
      </w:r>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b/>
        </w:rPr>
      </w:pPr>
      <w:r w:rsidRPr="00063096">
        <w:rPr>
          <w:rFonts w:ascii="Segoe UI" w:hAnsi="Segoe UI" w:cs="Segoe UI"/>
          <w:b/>
        </w:rPr>
        <w:t xml:space="preserve">Title: </w:t>
      </w:r>
      <w:r w:rsidRPr="00063096">
        <w:rPr>
          <w:rFonts w:ascii="Segoe UI" w:hAnsi="Segoe UI" w:cs="Segoe UI"/>
        </w:rPr>
        <w:t>To design Binary to Gray code converter</w:t>
      </w:r>
    </w:p>
    <w:p w:rsidR="003122E1" w:rsidRPr="00063096" w:rsidRDefault="003122E1" w:rsidP="003122E1">
      <w:pPr>
        <w:rPr>
          <w:rFonts w:ascii="Segoe UI" w:hAnsi="Segoe UI" w:cs="Segoe UI"/>
        </w:rPr>
      </w:pPr>
      <w:r w:rsidRPr="00063096">
        <w:rPr>
          <w:rFonts w:ascii="Segoe UI" w:hAnsi="Segoe UI" w:cs="Segoe UI"/>
          <w:noProof/>
          <w:lang w:val="en-IN" w:eastAsia="en-IN"/>
        </w:rPr>
        <w:lastRenderedPageBreak/>
        <mc:AlternateContent>
          <mc:Choice Requires="wpc">
            <w:drawing>
              <wp:inline distT="0" distB="0" distL="0" distR="0" wp14:anchorId="38A270E6" wp14:editId="4AD1FD92">
                <wp:extent cx="5486400" cy="342900"/>
                <wp:effectExtent l="0" t="0" r="19050" b="0"/>
                <wp:docPr id="40" name="Canvas 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9" name="Line 7"/>
                        <wps:cNvCnPr/>
                        <wps:spPr bwMode="auto">
                          <a:xfrm>
                            <a:off x="0" y="114053"/>
                            <a:ext cx="548640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2A5000D" id="Canvas 40" o:spid="_x0000_s1026" editas="canvas" style="width:6in;height:27pt;mso-position-horizontal-relative:char;mso-position-vertical-relative:line" coordsize="54864,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">
                <v:shape id="_x0000_s1027" type="#_x0000_t75" style="position:absolute;width:54864;height:3429;visibility:visible;mso-wrap-style:square">
                  <v:fill o:detectmouseclick="t"/>
                  <v:path o:connecttype="none"/>
                </v:shape>
                <v:line id="Line 7" o:spid="_x0000_s1028" style="position:absolute;visibility:visible;mso-wrap-style:square" from="0,1140" to="54864,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w10:anchorlock/>
              </v:group>
            </w:pict>
          </mc:Fallback>
        </mc:AlternateContent>
      </w:r>
    </w:p>
    <w:p w:rsidR="003122E1" w:rsidRPr="00063096" w:rsidRDefault="003122E1" w:rsidP="003122E1">
      <w:pPr>
        <w:rPr>
          <w:rFonts w:ascii="Segoe UI" w:hAnsi="Segoe UI" w:cs="Segoe UI"/>
        </w:rPr>
      </w:pPr>
      <w:r w:rsidRPr="00063096">
        <w:rPr>
          <w:rFonts w:ascii="Segoe UI" w:hAnsi="Segoe UI" w:cs="Segoe UI"/>
          <w:b/>
        </w:rPr>
        <w:t>Estimated time to complete this experiment:</w:t>
      </w:r>
      <w:r w:rsidRPr="00063096">
        <w:rPr>
          <w:rFonts w:ascii="Segoe UI" w:hAnsi="Segoe UI" w:cs="Segoe UI"/>
        </w:rPr>
        <w:t xml:space="preserve"> 2 hours</w:t>
      </w:r>
    </w:p>
    <w:p w:rsidR="003122E1" w:rsidRPr="00063096" w:rsidRDefault="003122E1" w:rsidP="003122E1">
      <w:pPr>
        <w:rPr>
          <w:rFonts w:ascii="Segoe UI" w:hAnsi="Segoe UI" w:cs="Segoe UI"/>
          <w:b/>
        </w:rPr>
      </w:pPr>
      <w:r w:rsidRPr="00063096">
        <w:rPr>
          <w:rFonts w:ascii="Segoe UI" w:hAnsi="Segoe UI" w:cs="Segoe UI"/>
          <w:noProof/>
          <w:lang w:val="en-IN" w:eastAsia="en-IN"/>
        </w:rPr>
        <mc:AlternateContent>
          <mc:Choice Requires="wpc">
            <w:drawing>
              <wp:inline distT="0" distB="0" distL="0" distR="0" wp14:anchorId="74F9B7F5" wp14:editId="2B131DC1">
                <wp:extent cx="5486400" cy="342900"/>
                <wp:effectExtent l="0" t="0" r="19050" b="0"/>
                <wp:docPr id="38" name="Canvas 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7" name="Line 19"/>
                        <wps:cNvCnPr/>
                        <wps:spPr bwMode="auto">
                          <a:xfrm>
                            <a:off x="0" y="114053"/>
                            <a:ext cx="548640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AA6136F" id="Canvas 38" o:spid="_x0000_s1026" editas="canvas" style="width:6in;height:27pt;mso-position-horizontal-relative:char;mso-position-vertical-relative:line" coordsize="54864,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">
                <v:shape id="_x0000_s1027" type="#_x0000_t75" style="position:absolute;width:54864;height:3429;visibility:visible;mso-wrap-style:square">
                  <v:fill o:detectmouseclick="t"/>
                  <v:path o:connecttype="none"/>
                </v:shape>
                <v:line id="Line 19" o:spid="_x0000_s1028" style="position:absolute;visibility:visible;mso-wrap-style:square" from="0,1140" to="54864,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w10:anchorlock/>
              </v:group>
            </w:pict>
          </mc:Fallback>
        </mc:AlternateContent>
      </w:r>
    </w:p>
    <w:p w:rsidR="003122E1" w:rsidRPr="00063096" w:rsidRDefault="003122E1" w:rsidP="003122E1">
      <w:pPr>
        <w:autoSpaceDE w:val="0"/>
        <w:autoSpaceDN w:val="0"/>
        <w:adjustRightInd w:val="0"/>
        <w:rPr>
          <w:rFonts w:ascii="Segoe UI" w:hAnsi="Segoe UI" w:cs="Segoe UI"/>
        </w:rPr>
      </w:pPr>
      <w:r w:rsidRPr="00063096">
        <w:rPr>
          <w:rFonts w:ascii="Segoe UI" w:hAnsi="Segoe UI" w:cs="Segoe UI"/>
          <w:b/>
        </w:rPr>
        <w:t xml:space="preserve">Objective: </w:t>
      </w:r>
      <w:r w:rsidRPr="00063096">
        <w:rPr>
          <w:rFonts w:ascii="Segoe UI" w:hAnsi="Segoe UI" w:cs="Segoe UI"/>
        </w:rPr>
        <w:t>To make the student understand the concept of Gray code, advantage of using unit distance code, code conversion.</w:t>
      </w:r>
    </w:p>
    <w:p w:rsidR="003122E1" w:rsidRPr="00063096" w:rsidRDefault="003122E1" w:rsidP="003122E1">
      <w:pPr>
        <w:autoSpaceDE w:val="0"/>
        <w:autoSpaceDN w:val="0"/>
        <w:adjustRightInd w:val="0"/>
        <w:rPr>
          <w:rFonts w:ascii="Segoe UI" w:hAnsi="Segoe UI" w:cs="Segoe UI"/>
        </w:rPr>
      </w:pPr>
    </w:p>
    <w:p w:rsidR="003122E1" w:rsidRPr="00063096" w:rsidRDefault="003122E1" w:rsidP="003122E1">
      <w:pPr>
        <w:autoSpaceDE w:val="0"/>
        <w:autoSpaceDN w:val="0"/>
        <w:adjustRightInd w:val="0"/>
        <w:rPr>
          <w:rFonts w:ascii="Segoe UI" w:hAnsi="Segoe UI" w:cs="Segoe UI"/>
          <w:b/>
        </w:rPr>
      </w:pPr>
      <w:r w:rsidRPr="00063096">
        <w:rPr>
          <w:rFonts w:ascii="Segoe UI" w:hAnsi="Segoe UI" w:cs="Segoe UI"/>
          <w:b/>
          <w:noProof/>
          <w:lang w:val="en-IN" w:eastAsia="en-IN"/>
        </w:rPr>
        <mc:AlternateContent>
          <mc:Choice Requires="wps">
            <w:drawing>
              <wp:anchor distT="0" distB="0" distL="114300" distR="114300" simplePos="0" relativeHeight="251830272" behindDoc="0" locked="0" layoutInCell="1" allowOverlap="1" wp14:anchorId="17693062" wp14:editId="3971ED14">
                <wp:simplePos x="0" y="0"/>
                <wp:positionH relativeFrom="column">
                  <wp:posOffset>-85725</wp:posOffset>
                </wp:positionH>
                <wp:positionV relativeFrom="paragraph">
                  <wp:posOffset>68580</wp:posOffset>
                </wp:positionV>
                <wp:extent cx="5981700" cy="635"/>
                <wp:effectExtent l="0" t="0" r="19050" b="3746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5B556F" id="_x0000_t32" coordsize="21600,21600" o:spt="32" o:oned="t" path="m,l21600,21600e" filled="f">
                <v:path arrowok="t" fillok="f" o:connecttype="none"/>
                <o:lock v:ext="edit" shapetype="t"/>
              </v:shapetype>
              <v:shape id="Straight Arrow Connector 36" o:spid="_x0000_s1026" type="#_x0000_t32" style="position:absolute;margin-left:-6.75pt;margin-top:5.4pt;width:471pt;height:.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"/>
            </w:pict>
          </mc:Fallback>
        </mc:AlternateContent>
      </w:r>
    </w:p>
    <w:p w:rsidR="003122E1" w:rsidRPr="00063096" w:rsidRDefault="003122E1" w:rsidP="003122E1">
      <w:pPr>
        <w:tabs>
          <w:tab w:val="left" w:pos="7380"/>
        </w:tabs>
        <w:rPr>
          <w:rFonts w:ascii="Segoe UI" w:hAnsi="Segoe UI" w:cs="Segoe UI"/>
          <w:b/>
        </w:rPr>
      </w:pPr>
    </w:p>
    <w:p w:rsidR="003122E1" w:rsidRPr="00063096" w:rsidRDefault="003122E1" w:rsidP="003122E1">
      <w:pPr>
        <w:rPr>
          <w:rFonts w:ascii="Segoe UI" w:hAnsi="Segoe UI" w:cs="Segoe UI"/>
          <w:b/>
        </w:rPr>
      </w:pPr>
      <w:r w:rsidRPr="00063096">
        <w:rPr>
          <w:rFonts w:ascii="Segoe UI" w:hAnsi="Segoe UI" w:cs="Segoe UI"/>
          <w:b/>
        </w:rPr>
        <w:t>CO</w:t>
      </w:r>
      <w:r w:rsidRPr="00063096">
        <w:rPr>
          <w:rFonts w:ascii="Segoe UI" w:eastAsia="Arial Narrow" w:hAnsi="Segoe UI" w:cs="Segoe UI"/>
          <w:b/>
        </w:rPr>
        <w:t xml:space="preserve"> </w:t>
      </w:r>
      <w:r w:rsidRPr="00063096">
        <w:rPr>
          <w:rFonts w:ascii="Segoe UI" w:hAnsi="Segoe UI" w:cs="Segoe UI"/>
          <w:b/>
        </w:rPr>
        <w:t>to</w:t>
      </w:r>
      <w:r w:rsidRPr="00063096">
        <w:rPr>
          <w:rFonts w:ascii="Segoe UI" w:eastAsia="Arial Narrow" w:hAnsi="Segoe UI" w:cs="Segoe UI"/>
          <w:b/>
        </w:rPr>
        <w:t xml:space="preserve"> </w:t>
      </w:r>
      <w:r w:rsidRPr="00063096">
        <w:rPr>
          <w:rFonts w:ascii="Segoe UI" w:hAnsi="Segoe UI" w:cs="Segoe UI"/>
          <w:b/>
        </w:rPr>
        <w:t>be</w:t>
      </w:r>
      <w:r w:rsidRPr="00063096">
        <w:rPr>
          <w:rFonts w:ascii="Segoe UI" w:eastAsia="Arial Narrow" w:hAnsi="Segoe UI" w:cs="Segoe UI"/>
          <w:b/>
        </w:rPr>
        <w:t xml:space="preserve"> </w:t>
      </w:r>
      <w:r w:rsidRPr="00063096">
        <w:rPr>
          <w:rFonts w:ascii="Segoe UI" w:hAnsi="Segoe UI" w:cs="Segoe UI"/>
          <w:b/>
        </w:rPr>
        <w:t>achieved: CO1</w:t>
      </w:r>
      <w:proofErr w:type="gramStart"/>
      <w:r w:rsidRPr="00063096">
        <w:rPr>
          <w:rFonts w:ascii="Segoe UI" w:hAnsi="Segoe UI" w:cs="Segoe UI"/>
          <w:b/>
        </w:rPr>
        <w:t>,CO2,CO3</w:t>
      </w:r>
      <w:proofErr w:type="gramEnd"/>
    </w:p>
    <w:p w:rsidR="003122E1" w:rsidRPr="00063096" w:rsidRDefault="003122E1" w:rsidP="003122E1">
      <w:pPr>
        <w:rPr>
          <w:rFonts w:ascii="Segoe UI" w:hAnsi="Segoe UI" w:cs="Segoe UI"/>
          <w:b/>
        </w:rPr>
      </w:pPr>
    </w:p>
    <w:p w:rsidR="003122E1" w:rsidRPr="00063096" w:rsidRDefault="003122E1" w:rsidP="003122E1">
      <w:pPr>
        <w:tabs>
          <w:tab w:val="left" w:pos="7380"/>
        </w:tabs>
        <w:rPr>
          <w:rFonts w:ascii="Segoe UI" w:hAnsi="Segoe UI" w:cs="Segoe UI"/>
          <w:b/>
        </w:rPr>
      </w:pPr>
      <w:r w:rsidRPr="00063096">
        <w:rPr>
          <w:rFonts w:ascii="Segoe UI" w:hAnsi="Segoe UI" w:cs="Segoe UI"/>
          <w:b/>
          <w:noProof/>
          <w:lang w:val="en-IN" w:eastAsia="en-IN"/>
        </w:rPr>
        <mc:AlternateContent>
          <mc:Choice Requires="wps">
            <w:drawing>
              <wp:anchor distT="0" distB="0" distL="114300" distR="114300" simplePos="0" relativeHeight="251832320" behindDoc="0" locked="0" layoutInCell="1" allowOverlap="1" wp14:anchorId="62A0EB0F" wp14:editId="526693A3">
                <wp:simplePos x="0" y="0"/>
                <wp:positionH relativeFrom="column">
                  <wp:posOffset>9525</wp:posOffset>
                </wp:positionH>
                <wp:positionV relativeFrom="paragraph">
                  <wp:posOffset>25400</wp:posOffset>
                </wp:positionV>
                <wp:extent cx="5981700" cy="635"/>
                <wp:effectExtent l="0" t="0" r="19050" b="3746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DAAC90" id="Straight Arrow Connector 35" o:spid="_x0000_s1026" type="#_x0000_t32" style="position:absolute;margin-left:.75pt;margin-top:2pt;width:471pt;height:.0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M/KQIAAE4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"/>
            </w:pict>
          </mc:Fallback>
        </mc:AlternateContent>
      </w:r>
      <w:r w:rsidRPr="00063096">
        <w:rPr>
          <w:rFonts w:ascii="Segoe UI" w:hAnsi="Segoe UI" w:cs="Segoe UI"/>
          <w:b/>
        </w:rPr>
        <w:tab/>
      </w:r>
    </w:p>
    <w:p w:rsidR="003122E1" w:rsidRPr="00063096" w:rsidRDefault="003122E1" w:rsidP="003122E1">
      <w:pPr>
        <w:rPr>
          <w:rFonts w:ascii="Segoe UI" w:hAnsi="Segoe UI" w:cs="Segoe UI"/>
        </w:rPr>
      </w:pPr>
      <w:r w:rsidRPr="00063096">
        <w:rPr>
          <w:rFonts w:ascii="Segoe UI" w:hAnsi="Segoe UI" w:cs="Segoe UI"/>
          <w:b/>
        </w:rPr>
        <w:t xml:space="preserve">Expected Outcome of Experiment: </w:t>
      </w:r>
      <w:r w:rsidRPr="00063096">
        <w:rPr>
          <w:rFonts w:ascii="Segoe UI" w:hAnsi="Segoe UI" w:cs="Segoe UI"/>
        </w:rPr>
        <w:t>Knowledge about code conversions.</w:t>
      </w: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825152" behindDoc="0" locked="0" layoutInCell="1" allowOverlap="1" wp14:anchorId="443AB15A" wp14:editId="1AB29B12">
                <wp:simplePos x="0" y="0"/>
                <wp:positionH relativeFrom="column">
                  <wp:posOffset>9525</wp:posOffset>
                </wp:positionH>
                <wp:positionV relativeFrom="paragraph">
                  <wp:posOffset>123825</wp:posOffset>
                </wp:positionV>
                <wp:extent cx="5886450" cy="635"/>
                <wp:effectExtent l="0" t="0" r="19050"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64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FA452" id="Straight Connector 34"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75pt" to="464.2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">
                <o:lock v:ext="edit" shapetype="f"/>
              </v:line>
            </w:pict>
          </mc:Fallback>
        </mc:AlternateContent>
      </w:r>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b/>
        </w:rPr>
      </w:pPr>
      <w:r w:rsidRPr="00063096">
        <w:rPr>
          <w:rFonts w:ascii="Segoe UI" w:hAnsi="Segoe UI" w:cs="Segoe UI"/>
          <w:b/>
        </w:rPr>
        <w:t>Books/ Journals/ Websites referred:</w:t>
      </w:r>
    </w:p>
    <w:p w:rsidR="003122E1" w:rsidRPr="00063096" w:rsidRDefault="003122E1" w:rsidP="003122E1">
      <w:pPr>
        <w:rPr>
          <w:rFonts w:ascii="Segoe UI" w:hAnsi="Segoe UI" w:cs="Segoe UI"/>
        </w:rPr>
      </w:pPr>
      <w:r w:rsidRPr="00063096">
        <w:rPr>
          <w:rFonts w:ascii="Segoe UI" w:hAnsi="Segoe UI" w:cs="Segoe UI"/>
        </w:rPr>
        <w:t>Books:</w:t>
      </w:r>
    </w:p>
    <w:p w:rsidR="003122E1" w:rsidRPr="00063096" w:rsidRDefault="003122E1" w:rsidP="003122E1">
      <w:pPr>
        <w:pStyle w:val="ListParagraph"/>
        <w:numPr>
          <w:ilvl w:val="0"/>
          <w:numId w:val="35"/>
        </w:numPr>
        <w:suppressAutoHyphens w:val="0"/>
        <w:spacing w:before="60" w:after="60"/>
        <w:contextualSpacing/>
        <w:rPr>
          <w:rFonts w:ascii="Segoe UI" w:hAnsi="Segoe UI" w:cs="Segoe UI"/>
        </w:rPr>
      </w:pPr>
      <w:r w:rsidRPr="00063096">
        <w:rPr>
          <w:rFonts w:ascii="Segoe UI" w:hAnsi="Segoe UI" w:cs="Segoe UI"/>
        </w:rPr>
        <w:t xml:space="preserve">R. P Jain: Modern digital design, fourth edition, Tata mc </w:t>
      </w:r>
      <w:proofErr w:type="spellStart"/>
      <w:r w:rsidRPr="00063096">
        <w:rPr>
          <w:rFonts w:ascii="Segoe UI" w:hAnsi="Segoe UI" w:cs="Segoe UI"/>
        </w:rPr>
        <w:t>grawhill</w:t>
      </w:r>
      <w:proofErr w:type="gramStart"/>
      <w:r w:rsidRPr="00063096">
        <w:rPr>
          <w:rFonts w:ascii="Segoe UI" w:hAnsi="Segoe UI" w:cs="Segoe UI"/>
        </w:rPr>
        <w:t>,Morris</w:t>
      </w:r>
      <w:proofErr w:type="spellEnd"/>
      <w:proofErr w:type="gramEnd"/>
      <w:r w:rsidRPr="00063096">
        <w:rPr>
          <w:rFonts w:ascii="Segoe UI" w:hAnsi="Segoe UI" w:cs="Segoe UI"/>
        </w:rPr>
        <w:t xml:space="preserve"> Mano, digital design, Pearson education, Asia 2002. </w:t>
      </w:r>
    </w:p>
    <w:p w:rsidR="003122E1" w:rsidRPr="00063096" w:rsidRDefault="003122E1" w:rsidP="003122E1">
      <w:pPr>
        <w:pStyle w:val="ListParagraph"/>
        <w:numPr>
          <w:ilvl w:val="0"/>
          <w:numId w:val="35"/>
        </w:numPr>
        <w:suppressAutoHyphens w:val="0"/>
        <w:autoSpaceDE w:val="0"/>
        <w:autoSpaceDN w:val="0"/>
        <w:adjustRightInd w:val="0"/>
        <w:contextualSpacing/>
        <w:rPr>
          <w:rFonts w:ascii="Segoe UI" w:hAnsi="Segoe UI" w:cs="Segoe UI"/>
        </w:rPr>
      </w:pPr>
      <w:r w:rsidRPr="00063096">
        <w:rPr>
          <w:rFonts w:ascii="Segoe UI" w:hAnsi="Segoe UI" w:cs="Segoe UI"/>
        </w:rPr>
        <w:t xml:space="preserve">John f. </w:t>
      </w:r>
      <w:proofErr w:type="spellStart"/>
      <w:r w:rsidRPr="00063096">
        <w:rPr>
          <w:rFonts w:ascii="Segoe UI" w:hAnsi="Segoe UI" w:cs="Segoe UI"/>
        </w:rPr>
        <w:t>Wakerley</w:t>
      </w:r>
      <w:proofErr w:type="spellEnd"/>
      <w:r w:rsidRPr="00063096">
        <w:rPr>
          <w:rFonts w:ascii="Segoe UI" w:hAnsi="Segoe UI" w:cs="Segoe UI"/>
        </w:rPr>
        <w:t>, digital design principles and practices third edition updated Pearson education, Singapore, 2002.</w:t>
      </w:r>
    </w:p>
    <w:p w:rsidR="003122E1" w:rsidRPr="00063096" w:rsidRDefault="003122E1" w:rsidP="003122E1">
      <w:pPr>
        <w:pStyle w:val="ListParagraph"/>
        <w:numPr>
          <w:ilvl w:val="0"/>
          <w:numId w:val="35"/>
        </w:numPr>
        <w:suppressAutoHyphens w:val="0"/>
        <w:autoSpaceDE w:val="0"/>
        <w:autoSpaceDN w:val="0"/>
        <w:adjustRightInd w:val="0"/>
        <w:contextualSpacing/>
        <w:rPr>
          <w:rFonts w:ascii="Segoe UI" w:hAnsi="Segoe UI" w:cs="Segoe UI"/>
        </w:rPr>
      </w:pPr>
      <w:r w:rsidRPr="00063096">
        <w:rPr>
          <w:rFonts w:ascii="Segoe UI" w:hAnsi="Segoe UI" w:cs="Segoe UI"/>
        </w:rPr>
        <w:t>John M. Yarbrough, digital logic: applications and design,</w:t>
      </w:r>
    </w:p>
    <w:p w:rsidR="003122E1" w:rsidRPr="00063096" w:rsidRDefault="003122E1" w:rsidP="003122E1">
      <w:pPr>
        <w:spacing w:before="60" w:after="60"/>
        <w:rPr>
          <w:rFonts w:ascii="Segoe UI" w:hAnsi="Segoe UI" w:cs="Segoe UI"/>
        </w:rPr>
      </w:pPr>
      <w:r w:rsidRPr="00063096">
        <w:rPr>
          <w:rFonts w:ascii="Segoe UI" w:hAnsi="Segoe UI" w:cs="Segoe UI"/>
        </w:rPr>
        <w:t xml:space="preserve">            Thomson brooks/ </w:t>
      </w:r>
      <w:proofErr w:type="spellStart"/>
      <w:r w:rsidRPr="00063096">
        <w:rPr>
          <w:rFonts w:ascii="Segoe UI" w:hAnsi="Segoe UI" w:cs="Segoe UI"/>
        </w:rPr>
        <w:t>cole</w:t>
      </w:r>
      <w:proofErr w:type="spellEnd"/>
      <w:r w:rsidRPr="00063096">
        <w:rPr>
          <w:rFonts w:ascii="Segoe UI" w:hAnsi="Segoe UI" w:cs="Segoe UI"/>
        </w:rPr>
        <w:t>, 2004</w:t>
      </w:r>
    </w:p>
    <w:p w:rsidR="003122E1" w:rsidRPr="00063096" w:rsidRDefault="003122E1" w:rsidP="003122E1">
      <w:pPr>
        <w:spacing w:before="60" w:after="60"/>
        <w:rPr>
          <w:rFonts w:ascii="Segoe UI" w:hAnsi="Segoe UI" w:cs="Segoe UI"/>
        </w:rPr>
      </w:pPr>
      <w:r w:rsidRPr="00063096">
        <w:rPr>
          <w:rFonts w:ascii="Segoe UI" w:hAnsi="Segoe UI" w:cs="Segoe UI"/>
        </w:rPr>
        <w:t>Websites:</w:t>
      </w:r>
    </w:p>
    <w:p w:rsidR="003122E1" w:rsidRPr="00063096" w:rsidRDefault="003122E1" w:rsidP="003122E1">
      <w:pPr>
        <w:pStyle w:val="ListParagraph"/>
        <w:numPr>
          <w:ilvl w:val="0"/>
          <w:numId w:val="36"/>
        </w:numPr>
        <w:suppressAutoHyphens w:val="0"/>
        <w:spacing w:before="60" w:after="60"/>
        <w:contextualSpacing/>
        <w:rPr>
          <w:rFonts w:ascii="Segoe UI" w:hAnsi="Segoe UI" w:cs="Segoe UI"/>
        </w:rPr>
      </w:pPr>
      <w:r w:rsidRPr="00063096">
        <w:rPr>
          <w:rStyle w:val="HTMLCite"/>
          <w:rFonts w:ascii="Segoe UI" w:hAnsi="Segoe UI" w:cs="Segoe UI"/>
        </w:rPr>
        <w:t>www.all</w:t>
      </w:r>
      <w:r w:rsidRPr="00063096">
        <w:rPr>
          <w:rStyle w:val="HTMLCite"/>
          <w:rFonts w:ascii="Segoe UI" w:hAnsi="Segoe UI" w:cs="Segoe UI"/>
          <w:b/>
          <w:bCs/>
        </w:rPr>
        <w:t>datasheet</w:t>
      </w:r>
      <w:r w:rsidRPr="00063096">
        <w:rPr>
          <w:rStyle w:val="HTMLCite"/>
          <w:rFonts w:ascii="Segoe UI" w:hAnsi="Segoe UI" w:cs="Segoe UI"/>
        </w:rPr>
        <w:t>.com,</w:t>
      </w:r>
      <w:r w:rsidRPr="00063096">
        <w:rPr>
          <w:rFonts w:ascii="Segoe UI" w:hAnsi="Segoe UI" w:cs="Segoe UI"/>
        </w:rPr>
        <w:t> </w:t>
      </w:r>
    </w:p>
    <w:p w:rsidR="003122E1" w:rsidRPr="00063096" w:rsidRDefault="003122E1" w:rsidP="003122E1">
      <w:pPr>
        <w:pStyle w:val="ListParagraph"/>
        <w:numPr>
          <w:ilvl w:val="0"/>
          <w:numId w:val="36"/>
        </w:numPr>
        <w:suppressAutoHyphens w:val="0"/>
        <w:spacing w:before="60" w:after="60"/>
        <w:contextualSpacing/>
        <w:rPr>
          <w:rStyle w:val="HTMLCite"/>
          <w:rFonts w:ascii="Segoe UI" w:hAnsi="Segoe UI" w:cs="Segoe UI"/>
        </w:rPr>
      </w:pPr>
      <w:hyperlink r:id="rId85" w:history="1">
        <w:r w:rsidRPr="00063096">
          <w:rPr>
            <w:rStyle w:val="Hyperlink"/>
            <w:rFonts w:ascii="Segoe UI" w:hAnsi="Segoe UI" w:cs="Segoe UI"/>
          </w:rPr>
          <w:t>www.</w:t>
        </w:r>
        <w:r w:rsidRPr="00063096">
          <w:rPr>
            <w:rStyle w:val="Hyperlink"/>
            <w:rFonts w:ascii="Segoe UI" w:hAnsi="Segoe UI" w:cs="Segoe UI"/>
            <w:b/>
            <w:bCs/>
          </w:rPr>
          <w:t>datasheet</w:t>
        </w:r>
        <w:r w:rsidRPr="00063096">
          <w:rPr>
            <w:rStyle w:val="Hyperlink"/>
            <w:rFonts w:ascii="Segoe UI" w:hAnsi="Segoe UI" w:cs="Segoe UI"/>
          </w:rPr>
          <w:t>catalog.com</w:t>
        </w:r>
      </w:hyperlink>
      <w:r w:rsidRPr="00063096">
        <w:rPr>
          <w:rStyle w:val="HTMLCite"/>
          <w:rFonts w:ascii="Segoe UI" w:hAnsi="Segoe UI" w:cs="Segoe UI"/>
        </w:rPr>
        <w:t xml:space="preserve">. </w:t>
      </w:r>
    </w:p>
    <w:p w:rsidR="003122E1" w:rsidRPr="00063096" w:rsidRDefault="003122E1" w:rsidP="003122E1">
      <w:pPr>
        <w:pStyle w:val="ListParagraph"/>
        <w:numPr>
          <w:ilvl w:val="0"/>
          <w:numId w:val="36"/>
        </w:numPr>
        <w:suppressAutoHyphens w:val="0"/>
        <w:spacing w:before="60" w:after="60"/>
        <w:contextualSpacing/>
        <w:rPr>
          <w:rFonts w:ascii="Segoe UI" w:hAnsi="Segoe UI" w:cs="Segoe UI"/>
        </w:rPr>
      </w:pPr>
      <w:r w:rsidRPr="00063096">
        <w:rPr>
          <w:rStyle w:val="HTMLCite"/>
          <w:rFonts w:ascii="Segoe UI" w:hAnsi="Segoe UI" w:cs="Segoe UI"/>
        </w:rPr>
        <w:t>en.wikipedia.org/wiki/</w:t>
      </w:r>
      <w:r w:rsidRPr="00063096">
        <w:rPr>
          <w:rStyle w:val="HTMLCite"/>
          <w:rFonts w:ascii="Segoe UI" w:hAnsi="Segoe UI" w:cs="Segoe UI"/>
          <w:b/>
          <w:bCs/>
        </w:rPr>
        <w:t>7400</w:t>
      </w:r>
      <w:r w:rsidRPr="00063096">
        <w:rPr>
          <w:rStyle w:val="HTMLCite"/>
          <w:rFonts w:ascii="Segoe UI" w:hAnsi="Segoe UI" w:cs="Segoe UI"/>
        </w:rPr>
        <w:t>_series</w:t>
      </w: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r w:rsidRPr="00063096">
        <w:rPr>
          <w:rFonts w:ascii="Segoe UI" w:hAnsi="Segoe UI" w:cs="Segoe UI"/>
          <w:noProof/>
          <w:lang w:val="en-IN" w:eastAsia="en-IN"/>
        </w:rPr>
        <mc:AlternateContent>
          <mc:Choice Requires="wpc">
            <w:drawing>
              <wp:inline distT="0" distB="0" distL="0" distR="0" wp14:anchorId="50F3BF0E" wp14:editId="31F55ACC">
                <wp:extent cx="5486400" cy="342900"/>
                <wp:effectExtent l="0" t="0" r="19050" b="0"/>
                <wp:docPr id="33" name="Canvas 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2" name="Line 16"/>
                        <wps:cNvCnPr/>
                        <wps:spPr bwMode="auto">
                          <a:xfrm>
                            <a:off x="0" y="114053"/>
                            <a:ext cx="548640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9963442" id="Canvas 33" o:spid="_x0000_s1026" editas="canvas" style="width:6in;height:27pt;mso-position-horizontal-relative:char;mso-position-vertical-relative:line" coordsize="54864,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">
                <v:shape id="_x0000_s1027" type="#_x0000_t75" style="position:absolute;width:54864;height:3429;visibility:visible;mso-wrap-style:square">
                  <v:fill o:detectmouseclick="t"/>
                  <v:path o:connecttype="none"/>
                </v:shape>
                <v:line id="Line 16" o:spid="_x0000_s1028" style="position:absolute;visibility:visible;mso-wrap-style:square" from="0,1140" to="54864,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w10:anchorlock/>
              </v:group>
            </w:pict>
          </mc:Fallback>
        </mc:AlternateContent>
      </w:r>
    </w:p>
    <w:p w:rsidR="003122E1" w:rsidRPr="00063096" w:rsidRDefault="003122E1" w:rsidP="003122E1">
      <w:pPr>
        <w:rPr>
          <w:rFonts w:ascii="Segoe UI" w:hAnsi="Segoe UI" w:cs="Segoe UI"/>
        </w:rPr>
      </w:pPr>
      <w:r w:rsidRPr="00063096">
        <w:rPr>
          <w:rFonts w:ascii="Segoe UI" w:hAnsi="Segoe UI" w:cs="Segoe UI"/>
          <w:b/>
        </w:rPr>
        <w:t xml:space="preserve">Pre Lab/ Prior Concepts: </w:t>
      </w:r>
      <w:r w:rsidRPr="00063096">
        <w:rPr>
          <w:rFonts w:ascii="Segoe UI" w:hAnsi="Segoe UI" w:cs="Segoe UI"/>
        </w:rPr>
        <w:t>binary codes, operation of ex-or gate.</w:t>
      </w:r>
    </w:p>
    <w:p w:rsidR="003122E1" w:rsidRPr="00063096" w:rsidRDefault="003122E1" w:rsidP="003122E1">
      <w:pPr>
        <w:rPr>
          <w:rFonts w:ascii="Segoe UI" w:hAnsi="Segoe UI" w:cs="Segoe UI"/>
        </w:rPr>
      </w:pPr>
      <w:r w:rsidRPr="00063096">
        <w:rPr>
          <w:rFonts w:ascii="Segoe UI" w:hAnsi="Segoe UI" w:cs="Segoe UI"/>
          <w:noProof/>
          <w:lang w:val="en-IN" w:eastAsia="en-IN"/>
        </w:rPr>
        <mc:AlternateContent>
          <mc:Choice Requires="wps">
            <w:drawing>
              <wp:anchor distT="0" distB="0" distL="114300" distR="114300" simplePos="0" relativeHeight="251826176" behindDoc="0" locked="0" layoutInCell="1" allowOverlap="1" wp14:anchorId="2CA90E5D" wp14:editId="6C98DFD9">
                <wp:simplePos x="0" y="0"/>
                <wp:positionH relativeFrom="column">
                  <wp:posOffset>9525</wp:posOffset>
                </wp:positionH>
                <wp:positionV relativeFrom="paragraph">
                  <wp:posOffset>160655</wp:posOffset>
                </wp:positionV>
                <wp:extent cx="5486400" cy="635"/>
                <wp:effectExtent l="0" t="0" r="19050" b="3746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9DB4B" id="Straight Connector 31"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2.65pt" to="432.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">
                <o:lock v:ext="edit" shapetype="f"/>
              </v:line>
            </w:pict>
          </mc:Fallback>
        </mc:AlternateContent>
      </w: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827200" behindDoc="0" locked="0" layoutInCell="1" allowOverlap="1" wp14:anchorId="3FD06E69" wp14:editId="3A287F3F">
                <wp:simplePos x="0" y="0"/>
                <wp:positionH relativeFrom="column">
                  <wp:posOffset>9525</wp:posOffset>
                </wp:positionH>
                <wp:positionV relativeFrom="paragraph">
                  <wp:posOffset>127635</wp:posOffset>
                </wp:positionV>
                <wp:extent cx="5486400" cy="635"/>
                <wp:effectExtent l="0" t="0" r="19050" b="374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83BE8" id="Straight Connector 30"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05pt" to="432.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">
                <o:lock v:ext="edit" shapetype="f"/>
              </v:line>
            </w:pict>
          </mc:Fallback>
        </mc:AlternateContent>
      </w:r>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color w:val="000000"/>
        </w:rPr>
      </w:pPr>
      <w:r w:rsidRPr="00063096">
        <w:rPr>
          <w:rFonts w:ascii="Segoe UI" w:hAnsi="Segoe UI" w:cs="Segoe UI"/>
          <w:b/>
        </w:rPr>
        <w:t xml:space="preserve">New Concepts to be learned: </w:t>
      </w:r>
      <w:r w:rsidRPr="00063096">
        <w:rPr>
          <w:rFonts w:ascii="Segoe UI" w:hAnsi="Segoe UI" w:cs="Segoe UI"/>
          <w:color w:val="000000"/>
        </w:rPr>
        <w:t>code conversions from binary to gray, use of these codes in K map.</w:t>
      </w:r>
    </w:p>
    <w:p w:rsidR="003122E1" w:rsidRPr="00063096" w:rsidRDefault="003122E1" w:rsidP="003122E1">
      <w:pPr>
        <w:rPr>
          <w:rFonts w:ascii="Segoe UI" w:hAnsi="Segoe UI" w:cs="Segoe UI"/>
          <w:color w:val="000000"/>
        </w:rPr>
      </w:pPr>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828224" behindDoc="0" locked="0" layoutInCell="1" allowOverlap="1" wp14:anchorId="3EA66A34" wp14:editId="11453053">
                <wp:simplePos x="0" y="0"/>
                <wp:positionH relativeFrom="column">
                  <wp:posOffset>9525</wp:posOffset>
                </wp:positionH>
                <wp:positionV relativeFrom="paragraph">
                  <wp:posOffset>30480</wp:posOffset>
                </wp:positionV>
                <wp:extent cx="5486400" cy="635"/>
                <wp:effectExtent l="0" t="0" r="19050" b="3746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86315" id="Straight Connector 29"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4pt" to="432.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">
                <o:lock v:ext="edit" shapetype="f"/>
              </v:line>
            </w:pict>
          </mc:Fallback>
        </mc:AlternateContent>
      </w:r>
    </w:p>
    <w:p w:rsidR="003122E1" w:rsidRPr="00063096" w:rsidRDefault="003122E1" w:rsidP="003122E1">
      <w:pPr>
        <w:rPr>
          <w:rFonts w:ascii="Segoe UI" w:hAnsi="Segoe UI" w:cs="Segoe UI"/>
        </w:rPr>
      </w:pPr>
      <w:r w:rsidRPr="00063096">
        <w:rPr>
          <w:rFonts w:ascii="Segoe UI" w:hAnsi="Segoe UI" w:cs="Segoe UI"/>
          <w:b/>
        </w:rPr>
        <w:lastRenderedPageBreak/>
        <w:t xml:space="preserve">Requirements: </w:t>
      </w:r>
      <w:r w:rsidRPr="00063096">
        <w:rPr>
          <w:rFonts w:ascii="Segoe UI" w:hAnsi="Segoe UI" w:cs="Segoe UI"/>
        </w:rPr>
        <w:t>IC’s 7486, patch cords &amp; trainer kit</w:t>
      </w:r>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b/>
        </w:rPr>
      </w:pPr>
    </w:p>
    <w:tbl>
      <w:tblPr>
        <w:tblW w:w="0" w:type="auto"/>
        <w:tblLook w:val="01E0" w:firstRow="1" w:lastRow="1" w:firstColumn="1" w:lastColumn="1" w:noHBand="0" w:noVBand="0"/>
      </w:tblPr>
      <w:tblGrid>
        <w:gridCol w:w="9006"/>
      </w:tblGrid>
      <w:tr w:rsidR="003122E1" w:rsidRPr="00063096" w:rsidTr="003122E1">
        <w:trPr>
          <w:trHeight w:val="145"/>
        </w:trPr>
        <w:tc>
          <w:tcPr>
            <w:tcW w:w="9006" w:type="dxa"/>
            <w:tcBorders>
              <w:top w:val="single" w:sz="4" w:space="0" w:color="auto"/>
            </w:tcBorders>
          </w:tcPr>
          <w:p w:rsidR="003122E1" w:rsidRPr="00063096" w:rsidRDefault="003122E1" w:rsidP="003122E1">
            <w:pPr>
              <w:spacing w:line="360" w:lineRule="auto"/>
              <w:rPr>
                <w:rFonts w:ascii="Segoe UI" w:hAnsi="Segoe UI" w:cs="Segoe UI"/>
                <w:b/>
              </w:rPr>
            </w:pPr>
          </w:p>
          <w:p w:rsidR="003122E1" w:rsidRPr="00063096" w:rsidRDefault="003122E1" w:rsidP="003122E1">
            <w:pPr>
              <w:spacing w:line="360" w:lineRule="auto"/>
              <w:rPr>
                <w:rFonts w:ascii="Segoe UI" w:hAnsi="Segoe UI" w:cs="Segoe UI"/>
              </w:rPr>
            </w:pPr>
            <w:r w:rsidRPr="00063096">
              <w:rPr>
                <w:rFonts w:ascii="Segoe UI" w:hAnsi="Segoe UI" w:cs="Segoe UI"/>
                <w:b/>
              </w:rPr>
              <w:t xml:space="preserve">Theory: </w:t>
            </w:r>
            <w:r w:rsidRPr="00063096">
              <w:rPr>
                <w:rFonts w:ascii="Segoe UI" w:hAnsi="Segoe UI" w:cs="Segoe UI"/>
              </w:rPr>
              <w:t xml:space="preserve">gray code is a </w:t>
            </w:r>
            <w:proofErr w:type="spellStart"/>
            <w:r w:rsidRPr="00063096">
              <w:rPr>
                <w:rFonts w:ascii="Segoe UI" w:hAnsi="Segoe UI" w:cs="Segoe UI"/>
              </w:rPr>
              <w:t>non weighted</w:t>
            </w:r>
            <w:proofErr w:type="spellEnd"/>
            <w:r w:rsidRPr="00063096">
              <w:rPr>
                <w:rFonts w:ascii="Segoe UI" w:hAnsi="Segoe UI" w:cs="Segoe UI"/>
              </w:rPr>
              <w:t xml:space="preserve"> code. It is not an arithmetic code. It has a special feature that only one bit changes each time a decimal is incremented. As only one bit changes at a time, it is known as unit distance code.</w:t>
            </w:r>
          </w:p>
          <w:p w:rsidR="003122E1" w:rsidRPr="00063096" w:rsidRDefault="003122E1" w:rsidP="003122E1">
            <w:pPr>
              <w:spacing w:line="360" w:lineRule="auto"/>
              <w:rPr>
                <w:rFonts w:ascii="Segoe UI" w:hAnsi="Segoe UI" w:cs="Segoe UI"/>
              </w:rPr>
            </w:pPr>
          </w:p>
          <w:p w:rsidR="003122E1" w:rsidRPr="00063096" w:rsidRDefault="003122E1" w:rsidP="003122E1">
            <w:pPr>
              <w:spacing w:line="360" w:lineRule="auto"/>
              <w:rPr>
                <w:rFonts w:ascii="Segoe UI" w:hAnsi="Segoe UI" w:cs="Segoe UI"/>
              </w:rPr>
            </w:pPr>
            <w:r w:rsidRPr="00063096">
              <w:rPr>
                <w:rFonts w:ascii="Segoe UI" w:hAnsi="Segoe UI" w:cs="Segoe UI"/>
                <w:noProof/>
                <w:lang w:val="en-IN" w:eastAsia="en-IN"/>
              </w:rPr>
              <mc:AlternateContent>
                <mc:Choice Requires="wps">
                  <w:drawing>
                    <wp:anchor distT="4294967295" distB="4294967295" distL="114300" distR="114300" simplePos="0" relativeHeight="251831296" behindDoc="0" locked="0" layoutInCell="1" allowOverlap="1" wp14:anchorId="265B950E" wp14:editId="2271F6B4">
                      <wp:simplePos x="0" y="0"/>
                      <wp:positionH relativeFrom="column">
                        <wp:posOffset>9525</wp:posOffset>
                      </wp:positionH>
                      <wp:positionV relativeFrom="paragraph">
                        <wp:posOffset>64134</wp:posOffset>
                      </wp:positionV>
                      <wp:extent cx="5753100" cy="0"/>
                      <wp:effectExtent l="0" t="0" r="1905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EB5E1" id="Straight Arrow Connector 28" o:spid="_x0000_s1026" type="#_x0000_t32" style="position:absolute;margin-left:.75pt;margin-top:5.05pt;width:453pt;height:0;z-index:251831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"/>
                  </w:pict>
                </mc:Fallback>
              </mc:AlternateContent>
            </w:r>
          </w:p>
          <w:p w:rsidR="003122E1" w:rsidRPr="00063096" w:rsidRDefault="003122E1" w:rsidP="003122E1">
            <w:pPr>
              <w:spacing w:line="360" w:lineRule="auto"/>
              <w:rPr>
                <w:rFonts w:ascii="Segoe UI" w:hAnsi="Segoe UI" w:cs="Segoe UI"/>
                <w:b/>
              </w:rPr>
            </w:pPr>
          </w:p>
          <w:p w:rsidR="003122E1" w:rsidRPr="00063096" w:rsidRDefault="003122E1" w:rsidP="003122E1">
            <w:pPr>
              <w:spacing w:before="60" w:line="360" w:lineRule="auto"/>
              <w:rPr>
                <w:rFonts w:ascii="Segoe UI" w:hAnsi="Segoe UI" w:cs="Segoe UI"/>
              </w:rPr>
            </w:pPr>
            <w:r w:rsidRPr="00063096">
              <w:rPr>
                <w:rFonts w:ascii="Segoe UI" w:hAnsi="Segoe UI" w:cs="Segoe UI"/>
                <w:b/>
              </w:rPr>
              <w:t>Procedure</w:t>
            </w:r>
            <w:r w:rsidRPr="00063096">
              <w:rPr>
                <w:rFonts w:ascii="Segoe UI" w:hAnsi="Segoe UI" w:cs="Segoe UI"/>
              </w:rPr>
              <w:t>:</w:t>
            </w:r>
          </w:p>
          <w:p w:rsidR="003122E1" w:rsidRPr="00063096" w:rsidRDefault="003122E1" w:rsidP="003122E1">
            <w:pPr>
              <w:spacing w:before="60" w:line="360" w:lineRule="auto"/>
              <w:rPr>
                <w:rFonts w:ascii="Segoe UI" w:hAnsi="Segoe UI" w:cs="Segoe UI"/>
              </w:rPr>
            </w:pPr>
            <w:r w:rsidRPr="00063096">
              <w:rPr>
                <w:rFonts w:ascii="Segoe UI" w:hAnsi="Segoe UI" w:cs="Segoe UI"/>
              </w:rPr>
              <w:t xml:space="preserve">1) Connect the power supply &amp; switch ON the circuit                                                                                                                        </w:t>
            </w:r>
          </w:p>
          <w:p w:rsidR="003122E1" w:rsidRPr="00063096" w:rsidRDefault="003122E1" w:rsidP="003122E1">
            <w:pPr>
              <w:spacing w:line="360" w:lineRule="auto"/>
              <w:rPr>
                <w:rFonts w:ascii="Segoe UI" w:hAnsi="Segoe UI" w:cs="Segoe UI"/>
              </w:rPr>
            </w:pPr>
            <w:r w:rsidRPr="00063096">
              <w:rPr>
                <w:rFonts w:ascii="Segoe UI" w:hAnsi="Segoe UI" w:cs="Segoe UI"/>
              </w:rPr>
              <w:t>2) Check the supply LED glows.</w:t>
            </w:r>
          </w:p>
          <w:p w:rsidR="003122E1" w:rsidRPr="00063096" w:rsidRDefault="003122E1" w:rsidP="003122E1">
            <w:pPr>
              <w:spacing w:line="360" w:lineRule="auto"/>
              <w:rPr>
                <w:rFonts w:ascii="Segoe UI" w:hAnsi="Segoe UI" w:cs="Segoe UI"/>
              </w:rPr>
            </w:pPr>
            <w:r w:rsidRPr="00063096">
              <w:rPr>
                <w:rFonts w:ascii="Segoe UI" w:hAnsi="Segoe UI" w:cs="Segoe UI"/>
              </w:rPr>
              <w:t xml:space="preserve">3)Use IC of EX-OR gate i.e.7486, to create combination of logic binary to gray code converter, with no. 7-pin ground &amp; no. 14-pin </w:t>
            </w:r>
            <w:proofErr w:type="spellStart"/>
            <w:r w:rsidRPr="00063096">
              <w:rPr>
                <w:rFonts w:ascii="Segoe UI" w:hAnsi="Segoe UI" w:cs="Segoe UI"/>
              </w:rPr>
              <w:t>Vcc</w:t>
            </w:r>
            <w:proofErr w:type="spellEnd"/>
            <w:r w:rsidRPr="00063096">
              <w:rPr>
                <w:rFonts w:ascii="Segoe UI" w:hAnsi="Segoe UI" w:cs="Segoe UI"/>
              </w:rPr>
              <w:t>, and according to the design makes the connection of breadboard using wires.</w:t>
            </w:r>
          </w:p>
          <w:p w:rsidR="003122E1" w:rsidRPr="00063096" w:rsidRDefault="003122E1" w:rsidP="003122E1">
            <w:pPr>
              <w:spacing w:line="360" w:lineRule="auto"/>
              <w:rPr>
                <w:rFonts w:ascii="Segoe UI" w:hAnsi="Segoe UI" w:cs="Segoe UI"/>
              </w:rPr>
            </w:pPr>
            <w:r w:rsidRPr="00063096">
              <w:rPr>
                <w:rFonts w:ascii="Segoe UI" w:hAnsi="Segoe UI" w:cs="Segoe UI"/>
              </w:rPr>
              <w:t xml:space="preserve"> </w:t>
            </w:r>
            <w:proofErr w:type="gramStart"/>
            <w:r w:rsidRPr="00063096">
              <w:rPr>
                <w:rFonts w:ascii="Segoe UI" w:hAnsi="Segoe UI" w:cs="Segoe UI"/>
              </w:rPr>
              <w:t>4)Give</w:t>
            </w:r>
            <w:proofErr w:type="gramEnd"/>
            <w:r w:rsidRPr="00063096">
              <w:rPr>
                <w:rFonts w:ascii="Segoe UI" w:hAnsi="Segoe UI" w:cs="Segoe UI"/>
              </w:rPr>
              <w:t xml:space="preserve"> different logic inputs to the gates &amp; check the according to the truth table.                  </w:t>
            </w:r>
          </w:p>
          <w:p w:rsidR="003122E1" w:rsidRPr="00063096" w:rsidRDefault="003122E1" w:rsidP="003122E1">
            <w:pPr>
              <w:spacing w:line="360" w:lineRule="auto"/>
              <w:rPr>
                <w:rFonts w:ascii="Segoe UI" w:hAnsi="Segoe UI" w:cs="Segoe UI"/>
              </w:rPr>
            </w:pPr>
            <w:proofErr w:type="gramStart"/>
            <w:r w:rsidRPr="00063096">
              <w:rPr>
                <w:rFonts w:ascii="Segoe UI" w:hAnsi="Segoe UI" w:cs="Segoe UI"/>
              </w:rPr>
              <w:t>5)If</w:t>
            </w:r>
            <w:proofErr w:type="gramEnd"/>
            <w:r w:rsidRPr="00063096">
              <w:rPr>
                <w:rFonts w:ascii="Segoe UI" w:hAnsi="Segoe UI" w:cs="Segoe UI"/>
              </w:rPr>
              <w:t xml:space="preserve"> the output is high, the LED, will glow otherwise, it will not glow. </w:t>
            </w:r>
          </w:p>
          <w:p w:rsidR="003122E1" w:rsidRPr="00063096" w:rsidRDefault="003122E1" w:rsidP="003122E1">
            <w:pPr>
              <w:spacing w:line="360" w:lineRule="auto"/>
              <w:rPr>
                <w:rFonts w:ascii="Segoe UI" w:hAnsi="Segoe UI" w:cs="Segoe UI"/>
                <w:b/>
              </w:rPr>
            </w:pPr>
          </w:p>
          <w:p w:rsidR="003122E1" w:rsidRPr="00063096" w:rsidRDefault="003122E1" w:rsidP="003122E1">
            <w:pPr>
              <w:spacing w:line="360" w:lineRule="auto"/>
              <w:rPr>
                <w:rFonts w:ascii="Segoe UI" w:hAnsi="Segoe UI" w:cs="Segoe UI"/>
                <w:b/>
              </w:rPr>
            </w:pPr>
          </w:p>
          <w:p w:rsidR="003122E1" w:rsidRPr="00063096" w:rsidRDefault="003122E1" w:rsidP="003122E1">
            <w:pPr>
              <w:spacing w:line="360" w:lineRule="auto"/>
              <w:rPr>
                <w:rFonts w:ascii="Segoe UI" w:hAnsi="Segoe UI" w:cs="Segoe UI"/>
                <w:b/>
              </w:rPr>
            </w:pPr>
          </w:p>
          <w:p w:rsidR="003122E1" w:rsidRPr="00063096" w:rsidRDefault="003122E1" w:rsidP="003122E1">
            <w:pPr>
              <w:spacing w:line="360" w:lineRule="auto"/>
              <w:rPr>
                <w:rFonts w:ascii="Segoe UI" w:hAnsi="Segoe UI" w:cs="Segoe UI"/>
                <w:b/>
              </w:rPr>
            </w:pPr>
          </w:p>
          <w:p w:rsidR="003122E1" w:rsidRPr="00063096" w:rsidRDefault="003122E1" w:rsidP="003122E1">
            <w:pPr>
              <w:spacing w:line="360" w:lineRule="auto"/>
              <w:rPr>
                <w:rFonts w:ascii="Segoe UI" w:hAnsi="Segoe UI" w:cs="Segoe UI"/>
                <w:b/>
              </w:rPr>
            </w:pPr>
          </w:p>
          <w:p w:rsidR="003122E1" w:rsidRPr="00063096" w:rsidRDefault="003122E1" w:rsidP="003122E1">
            <w:pPr>
              <w:spacing w:line="360" w:lineRule="auto"/>
              <w:rPr>
                <w:rFonts w:ascii="Segoe UI" w:hAnsi="Segoe UI" w:cs="Segoe UI"/>
                <w:b/>
              </w:rPr>
            </w:pPr>
          </w:p>
          <w:p w:rsidR="003122E1" w:rsidRPr="00063096" w:rsidRDefault="003122E1" w:rsidP="003122E1">
            <w:pPr>
              <w:spacing w:line="360" w:lineRule="auto"/>
              <w:rPr>
                <w:rFonts w:ascii="Segoe UI" w:hAnsi="Segoe UI" w:cs="Segoe UI"/>
                <w:b/>
              </w:rPr>
            </w:pPr>
          </w:p>
          <w:p w:rsidR="003122E1" w:rsidRPr="00063096" w:rsidRDefault="003122E1" w:rsidP="003122E1">
            <w:pPr>
              <w:spacing w:line="360" w:lineRule="auto"/>
              <w:rPr>
                <w:rFonts w:ascii="Segoe UI" w:hAnsi="Segoe UI" w:cs="Segoe UI"/>
                <w:b/>
              </w:rPr>
            </w:pPr>
          </w:p>
          <w:p w:rsidR="003122E1" w:rsidRPr="00063096" w:rsidRDefault="003122E1" w:rsidP="003122E1">
            <w:pPr>
              <w:spacing w:line="360" w:lineRule="auto"/>
              <w:rPr>
                <w:rFonts w:ascii="Segoe UI" w:hAnsi="Segoe UI" w:cs="Segoe UI"/>
                <w:b/>
              </w:rPr>
            </w:pPr>
          </w:p>
          <w:p w:rsidR="003122E1" w:rsidRPr="00063096" w:rsidRDefault="003122E1" w:rsidP="003122E1">
            <w:pPr>
              <w:spacing w:line="360" w:lineRule="auto"/>
              <w:rPr>
                <w:rFonts w:ascii="Segoe UI" w:hAnsi="Segoe UI" w:cs="Segoe UI"/>
                <w:b/>
              </w:rPr>
            </w:pPr>
          </w:p>
          <w:p w:rsidR="003122E1" w:rsidRPr="00063096" w:rsidRDefault="003122E1" w:rsidP="003122E1">
            <w:pPr>
              <w:spacing w:line="360" w:lineRule="auto"/>
              <w:rPr>
                <w:rFonts w:ascii="Segoe UI" w:hAnsi="Segoe UI" w:cs="Segoe UI"/>
                <w:b/>
              </w:rPr>
            </w:pPr>
          </w:p>
          <w:p w:rsidR="003122E1" w:rsidRPr="00063096" w:rsidRDefault="003122E1" w:rsidP="003122E1">
            <w:pPr>
              <w:spacing w:line="360" w:lineRule="auto"/>
              <w:rPr>
                <w:rFonts w:ascii="Segoe UI" w:hAnsi="Segoe UI" w:cs="Segoe UI"/>
              </w:rPr>
            </w:pPr>
          </w:p>
        </w:tc>
      </w:tr>
      <w:tr w:rsidR="003122E1" w:rsidRPr="00063096" w:rsidTr="003122E1">
        <w:trPr>
          <w:trHeight w:val="4416"/>
        </w:trPr>
        <w:tc>
          <w:tcPr>
            <w:tcW w:w="9006" w:type="dxa"/>
            <w:tcBorders>
              <w:bottom w:val="single" w:sz="4" w:space="0" w:color="auto"/>
            </w:tcBorders>
          </w:tcPr>
          <w:p w:rsidR="003122E1" w:rsidRPr="00063096" w:rsidRDefault="003122E1" w:rsidP="003122E1">
            <w:pPr>
              <w:autoSpaceDE w:val="0"/>
              <w:autoSpaceDN w:val="0"/>
              <w:adjustRightInd w:val="0"/>
              <w:rPr>
                <w:rFonts w:ascii="Segoe UI" w:hAnsi="Segoe UI" w:cs="Segoe UI"/>
                <w:b/>
                <w:color w:val="000000"/>
              </w:rPr>
            </w:pPr>
          </w:p>
          <w:p w:rsidR="003122E1" w:rsidRPr="00063096" w:rsidRDefault="003122E1" w:rsidP="003122E1">
            <w:pPr>
              <w:autoSpaceDE w:val="0"/>
              <w:autoSpaceDN w:val="0"/>
              <w:adjustRightInd w:val="0"/>
              <w:rPr>
                <w:rFonts w:ascii="Segoe UI" w:hAnsi="Segoe UI" w:cs="Segoe UI"/>
                <w:b/>
              </w:rPr>
            </w:pPr>
            <w:r w:rsidRPr="00063096">
              <w:rPr>
                <w:rFonts w:ascii="Segoe UI" w:hAnsi="Segoe UI" w:cs="Segoe UI"/>
                <w:b/>
              </w:rPr>
              <w:object w:dxaOrig="5671" w:dyaOrig="5701">
                <v:shape id="_x0000_i1029" type="#_x0000_t75" style="width:339pt;height:230.5pt" o:ole="" fillcolor="window">
                  <v:imagedata r:id="rId86" o:title=""/>
                </v:shape>
                <o:OLEObject Type="Embed" ProgID="Word.Picture.8" ShapeID="_x0000_i1029" DrawAspect="Content" ObjectID="_1701546902" r:id="rId87"/>
              </w:object>
            </w:r>
          </w:p>
          <w:p w:rsidR="003122E1" w:rsidRPr="00063096" w:rsidRDefault="003122E1" w:rsidP="003122E1">
            <w:pPr>
              <w:autoSpaceDE w:val="0"/>
              <w:autoSpaceDN w:val="0"/>
              <w:adjustRightInd w:val="0"/>
              <w:rPr>
                <w:rFonts w:ascii="Segoe UI" w:hAnsi="Segoe UI" w:cs="Segoe UI"/>
                <w:b/>
              </w:rPr>
            </w:pPr>
          </w:p>
          <w:p w:rsidR="003122E1" w:rsidRPr="00063096" w:rsidRDefault="003122E1" w:rsidP="003122E1">
            <w:pPr>
              <w:autoSpaceDE w:val="0"/>
              <w:autoSpaceDN w:val="0"/>
              <w:adjustRightInd w:val="0"/>
              <w:rPr>
                <w:rFonts w:ascii="Segoe UI" w:hAnsi="Segoe UI" w:cs="Segoe UI"/>
              </w:rPr>
            </w:pPr>
          </w:p>
          <w:tbl>
            <w:tblPr>
              <w:tblW w:w="3049" w:type="pct"/>
              <w:tblCellMar>
                <w:left w:w="0" w:type="dxa"/>
                <w:right w:w="0" w:type="dxa"/>
              </w:tblCellMar>
              <w:tblLook w:val="04A0" w:firstRow="1" w:lastRow="0" w:firstColumn="1" w:lastColumn="0" w:noHBand="0" w:noVBand="1"/>
            </w:tblPr>
            <w:tblGrid>
              <w:gridCol w:w="101"/>
              <w:gridCol w:w="5259"/>
            </w:tblGrid>
            <w:tr w:rsidR="003122E1" w:rsidRPr="00063096" w:rsidTr="003122E1">
              <w:tc>
                <w:tcPr>
                  <w:tcW w:w="0" w:type="auto"/>
                  <w:hideMark/>
                </w:tcPr>
                <w:p w:rsidR="003122E1" w:rsidRPr="00063096" w:rsidRDefault="003122E1" w:rsidP="003122E1">
                  <w:pPr>
                    <w:spacing w:before="100" w:beforeAutospacing="1" w:after="100" w:afterAutospacing="1"/>
                    <w:rPr>
                      <w:rFonts w:ascii="Segoe UI" w:hAnsi="Segoe UI" w:cs="Segoe UI"/>
                    </w:rPr>
                  </w:pPr>
                </w:p>
              </w:tc>
              <w:tc>
                <w:tcPr>
                  <w:tcW w:w="0" w:type="auto"/>
                  <w:tcMar>
                    <w:top w:w="0" w:type="dxa"/>
                    <w:left w:w="306" w:type="dxa"/>
                    <w:bottom w:w="0" w:type="dxa"/>
                    <w:right w:w="0" w:type="dxa"/>
                  </w:tcMar>
                  <w:hideMark/>
                </w:tcPr>
                <w:p w:rsidR="003122E1" w:rsidRPr="00063096" w:rsidRDefault="003122E1" w:rsidP="003122E1">
                  <w:pPr>
                    <w:spacing w:before="100" w:beforeAutospacing="1" w:after="100" w:afterAutospacing="1"/>
                    <w:rPr>
                      <w:rFonts w:ascii="Segoe UI" w:hAnsi="Segoe UI" w:cs="Segoe UI"/>
                    </w:rPr>
                  </w:pPr>
                </w:p>
              </w:tc>
            </w:tr>
          </w:tbl>
          <w:p w:rsidR="003122E1" w:rsidRPr="00063096" w:rsidRDefault="003122E1" w:rsidP="003122E1">
            <w:pPr>
              <w:spacing w:line="360" w:lineRule="auto"/>
              <w:rPr>
                <w:rFonts w:ascii="Segoe UI" w:hAnsi="Segoe UI" w:cs="Segoe UI"/>
              </w:rPr>
            </w:pPr>
          </w:p>
        </w:tc>
      </w:tr>
    </w:tbl>
    <w:p w:rsidR="003122E1" w:rsidRPr="00063096" w:rsidRDefault="003122E1" w:rsidP="003122E1">
      <w:pPr>
        <w:autoSpaceDE w:val="0"/>
        <w:autoSpaceDN w:val="0"/>
        <w:adjustRightInd w:val="0"/>
        <w:rPr>
          <w:rFonts w:ascii="Segoe UI" w:hAnsi="Segoe UI" w:cs="Segoe UI"/>
          <w:b/>
        </w:rPr>
      </w:pPr>
    </w:p>
    <w:p w:rsidR="003122E1" w:rsidRPr="00063096" w:rsidRDefault="003122E1" w:rsidP="003122E1">
      <w:pPr>
        <w:autoSpaceDE w:val="0"/>
        <w:autoSpaceDN w:val="0"/>
        <w:adjustRightInd w:val="0"/>
        <w:rPr>
          <w:rFonts w:ascii="Segoe UI" w:hAnsi="Segoe UI" w:cs="Segoe UI"/>
          <w:color w:val="000000"/>
        </w:rPr>
      </w:pPr>
      <w:r w:rsidRPr="00063096">
        <w:rPr>
          <w:rFonts w:ascii="Segoe UI" w:hAnsi="Segoe UI" w:cs="Segoe UI"/>
          <w:b/>
        </w:rPr>
        <w:t>Results:</w:t>
      </w:r>
    </w:p>
    <w:p w:rsidR="003122E1" w:rsidRPr="00063096" w:rsidRDefault="003122E1" w:rsidP="003122E1">
      <w:pPr>
        <w:autoSpaceDE w:val="0"/>
        <w:autoSpaceDN w:val="0"/>
        <w:adjustRightInd w:val="0"/>
        <w:rPr>
          <w:rFonts w:ascii="Segoe UI" w:hAnsi="Segoe UI" w:cs="Segoe UI"/>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3"/>
        <w:gridCol w:w="884"/>
        <w:gridCol w:w="826"/>
        <w:gridCol w:w="826"/>
        <w:gridCol w:w="911"/>
        <w:gridCol w:w="911"/>
        <w:gridCol w:w="916"/>
        <w:gridCol w:w="907"/>
      </w:tblGrid>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B3</w:t>
            </w:r>
          </w:p>
        </w:tc>
        <w:tc>
          <w:tcPr>
            <w:tcW w:w="884" w:type="dxa"/>
          </w:tcPr>
          <w:p w:rsidR="003122E1" w:rsidRPr="00063096" w:rsidRDefault="003122E1" w:rsidP="003122E1">
            <w:pPr>
              <w:rPr>
                <w:rFonts w:ascii="Segoe UI" w:hAnsi="Segoe UI" w:cs="Segoe UI"/>
                <w:b/>
              </w:rPr>
            </w:pPr>
            <w:r w:rsidRPr="00063096">
              <w:rPr>
                <w:rFonts w:ascii="Segoe UI" w:hAnsi="Segoe UI" w:cs="Segoe UI"/>
                <w:b/>
              </w:rPr>
              <w:t>B2</w:t>
            </w:r>
          </w:p>
        </w:tc>
        <w:tc>
          <w:tcPr>
            <w:tcW w:w="826" w:type="dxa"/>
          </w:tcPr>
          <w:p w:rsidR="003122E1" w:rsidRPr="00063096" w:rsidRDefault="003122E1" w:rsidP="003122E1">
            <w:pPr>
              <w:rPr>
                <w:rFonts w:ascii="Segoe UI" w:hAnsi="Segoe UI" w:cs="Segoe UI"/>
                <w:b/>
              </w:rPr>
            </w:pPr>
            <w:r w:rsidRPr="00063096">
              <w:rPr>
                <w:rFonts w:ascii="Segoe UI" w:hAnsi="Segoe UI" w:cs="Segoe UI"/>
                <w:b/>
              </w:rPr>
              <w:t>B1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B0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G3</w:t>
            </w:r>
          </w:p>
        </w:tc>
        <w:tc>
          <w:tcPr>
            <w:tcW w:w="911" w:type="dxa"/>
          </w:tcPr>
          <w:p w:rsidR="003122E1" w:rsidRPr="00063096" w:rsidRDefault="003122E1" w:rsidP="003122E1">
            <w:pPr>
              <w:rPr>
                <w:rFonts w:ascii="Segoe UI" w:hAnsi="Segoe UI" w:cs="Segoe UI"/>
                <w:b/>
              </w:rPr>
            </w:pPr>
            <w:r w:rsidRPr="00063096">
              <w:rPr>
                <w:rFonts w:ascii="Segoe UI" w:hAnsi="Segoe UI" w:cs="Segoe UI"/>
                <w:b/>
              </w:rPr>
              <w:t>G2</w:t>
            </w:r>
          </w:p>
        </w:tc>
        <w:tc>
          <w:tcPr>
            <w:tcW w:w="916" w:type="dxa"/>
          </w:tcPr>
          <w:p w:rsidR="003122E1" w:rsidRPr="00063096" w:rsidRDefault="003122E1" w:rsidP="003122E1">
            <w:pPr>
              <w:rPr>
                <w:rFonts w:ascii="Segoe UI" w:hAnsi="Segoe UI" w:cs="Segoe UI"/>
                <w:b/>
              </w:rPr>
            </w:pPr>
            <w:r w:rsidRPr="00063096">
              <w:rPr>
                <w:rFonts w:ascii="Segoe UI" w:hAnsi="Segoe UI" w:cs="Segoe UI"/>
                <w:b/>
              </w:rPr>
              <w:t>G1</w:t>
            </w:r>
          </w:p>
        </w:tc>
        <w:tc>
          <w:tcPr>
            <w:tcW w:w="907" w:type="dxa"/>
          </w:tcPr>
          <w:p w:rsidR="003122E1" w:rsidRPr="00063096" w:rsidRDefault="003122E1" w:rsidP="003122E1">
            <w:pPr>
              <w:rPr>
                <w:rFonts w:ascii="Segoe UI" w:hAnsi="Segoe UI" w:cs="Segoe UI"/>
                <w:b/>
              </w:rPr>
            </w:pPr>
            <w:r w:rsidRPr="00063096">
              <w:rPr>
                <w:rFonts w:ascii="Segoe UI" w:hAnsi="Segoe UI" w:cs="Segoe UI"/>
                <w:b/>
              </w:rPr>
              <w:t>G0</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0</w:t>
            </w:r>
          </w:p>
        </w:tc>
        <w:tc>
          <w:tcPr>
            <w:tcW w:w="884"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6" w:type="dxa"/>
          </w:tcPr>
          <w:p w:rsidR="003122E1" w:rsidRPr="00063096" w:rsidRDefault="003122E1" w:rsidP="003122E1">
            <w:pPr>
              <w:rPr>
                <w:rFonts w:ascii="Segoe UI" w:hAnsi="Segoe UI" w:cs="Segoe UI"/>
                <w:b/>
              </w:rPr>
            </w:pPr>
            <w:r w:rsidRPr="00063096">
              <w:rPr>
                <w:rFonts w:ascii="Segoe UI" w:hAnsi="Segoe UI" w:cs="Segoe UI"/>
                <w:b/>
              </w:rPr>
              <w:t>0</w:t>
            </w:r>
          </w:p>
        </w:tc>
        <w:tc>
          <w:tcPr>
            <w:tcW w:w="907"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0</w:t>
            </w:r>
          </w:p>
        </w:tc>
        <w:tc>
          <w:tcPr>
            <w:tcW w:w="884"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6" w:type="dxa"/>
          </w:tcPr>
          <w:p w:rsidR="003122E1" w:rsidRPr="00063096" w:rsidRDefault="003122E1" w:rsidP="003122E1">
            <w:pPr>
              <w:rPr>
                <w:rFonts w:ascii="Segoe UI" w:hAnsi="Segoe UI" w:cs="Segoe UI"/>
                <w:b/>
              </w:rPr>
            </w:pPr>
            <w:r w:rsidRPr="00063096">
              <w:rPr>
                <w:rFonts w:ascii="Segoe UI" w:hAnsi="Segoe UI" w:cs="Segoe UI"/>
                <w:b/>
              </w:rPr>
              <w:t>0</w:t>
            </w:r>
          </w:p>
        </w:tc>
        <w:tc>
          <w:tcPr>
            <w:tcW w:w="907"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0</w:t>
            </w:r>
          </w:p>
        </w:tc>
        <w:tc>
          <w:tcPr>
            <w:tcW w:w="884"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6" w:type="dxa"/>
          </w:tcPr>
          <w:p w:rsidR="003122E1" w:rsidRPr="00063096" w:rsidRDefault="003122E1" w:rsidP="003122E1">
            <w:pPr>
              <w:rPr>
                <w:rFonts w:ascii="Segoe UI" w:hAnsi="Segoe UI" w:cs="Segoe UI"/>
                <w:b/>
              </w:rPr>
            </w:pPr>
            <w:r w:rsidRPr="00063096">
              <w:rPr>
                <w:rFonts w:ascii="Segoe UI" w:hAnsi="Segoe UI" w:cs="Segoe UI"/>
                <w:b/>
              </w:rPr>
              <w:t>1</w:t>
            </w:r>
          </w:p>
        </w:tc>
        <w:tc>
          <w:tcPr>
            <w:tcW w:w="907"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0</w:t>
            </w:r>
          </w:p>
        </w:tc>
        <w:tc>
          <w:tcPr>
            <w:tcW w:w="884"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6" w:type="dxa"/>
          </w:tcPr>
          <w:p w:rsidR="003122E1" w:rsidRPr="00063096" w:rsidRDefault="003122E1" w:rsidP="003122E1">
            <w:pPr>
              <w:rPr>
                <w:rFonts w:ascii="Segoe UI" w:hAnsi="Segoe UI" w:cs="Segoe UI"/>
                <w:b/>
              </w:rPr>
            </w:pPr>
            <w:r w:rsidRPr="00063096">
              <w:rPr>
                <w:rFonts w:ascii="Segoe UI" w:hAnsi="Segoe UI" w:cs="Segoe UI"/>
                <w:b/>
              </w:rPr>
              <w:t>1</w:t>
            </w:r>
          </w:p>
        </w:tc>
        <w:tc>
          <w:tcPr>
            <w:tcW w:w="907"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0</w:t>
            </w:r>
          </w:p>
        </w:tc>
        <w:tc>
          <w:tcPr>
            <w:tcW w:w="884"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6" w:type="dxa"/>
          </w:tcPr>
          <w:p w:rsidR="003122E1" w:rsidRPr="00063096" w:rsidRDefault="003122E1" w:rsidP="003122E1">
            <w:pPr>
              <w:rPr>
                <w:rFonts w:ascii="Segoe UI" w:hAnsi="Segoe UI" w:cs="Segoe UI"/>
                <w:b/>
              </w:rPr>
            </w:pPr>
            <w:r w:rsidRPr="00063096">
              <w:rPr>
                <w:rFonts w:ascii="Segoe UI" w:hAnsi="Segoe UI" w:cs="Segoe UI"/>
                <w:b/>
              </w:rPr>
              <w:t>1</w:t>
            </w:r>
          </w:p>
        </w:tc>
        <w:tc>
          <w:tcPr>
            <w:tcW w:w="907"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0</w:t>
            </w:r>
          </w:p>
        </w:tc>
        <w:tc>
          <w:tcPr>
            <w:tcW w:w="884"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6" w:type="dxa"/>
          </w:tcPr>
          <w:p w:rsidR="003122E1" w:rsidRPr="00063096" w:rsidRDefault="003122E1" w:rsidP="003122E1">
            <w:pPr>
              <w:rPr>
                <w:rFonts w:ascii="Segoe UI" w:hAnsi="Segoe UI" w:cs="Segoe UI"/>
                <w:b/>
              </w:rPr>
            </w:pPr>
            <w:r w:rsidRPr="00063096">
              <w:rPr>
                <w:rFonts w:ascii="Segoe UI" w:hAnsi="Segoe UI" w:cs="Segoe UI"/>
                <w:b/>
              </w:rPr>
              <w:t>1</w:t>
            </w:r>
          </w:p>
        </w:tc>
        <w:tc>
          <w:tcPr>
            <w:tcW w:w="907"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0</w:t>
            </w:r>
          </w:p>
        </w:tc>
        <w:tc>
          <w:tcPr>
            <w:tcW w:w="884"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6" w:type="dxa"/>
          </w:tcPr>
          <w:p w:rsidR="003122E1" w:rsidRPr="00063096" w:rsidRDefault="003122E1" w:rsidP="003122E1">
            <w:pPr>
              <w:rPr>
                <w:rFonts w:ascii="Segoe UI" w:hAnsi="Segoe UI" w:cs="Segoe UI"/>
                <w:b/>
              </w:rPr>
            </w:pPr>
            <w:r w:rsidRPr="00063096">
              <w:rPr>
                <w:rFonts w:ascii="Segoe UI" w:hAnsi="Segoe UI" w:cs="Segoe UI"/>
                <w:b/>
              </w:rPr>
              <w:t>0</w:t>
            </w:r>
          </w:p>
        </w:tc>
        <w:tc>
          <w:tcPr>
            <w:tcW w:w="907"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0</w:t>
            </w:r>
          </w:p>
        </w:tc>
        <w:tc>
          <w:tcPr>
            <w:tcW w:w="884"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6" w:type="dxa"/>
          </w:tcPr>
          <w:p w:rsidR="003122E1" w:rsidRPr="00063096" w:rsidRDefault="003122E1" w:rsidP="003122E1">
            <w:pPr>
              <w:rPr>
                <w:rFonts w:ascii="Segoe UI" w:hAnsi="Segoe UI" w:cs="Segoe UI"/>
                <w:b/>
              </w:rPr>
            </w:pPr>
            <w:r w:rsidRPr="00063096">
              <w:rPr>
                <w:rFonts w:ascii="Segoe UI" w:hAnsi="Segoe UI" w:cs="Segoe UI"/>
                <w:b/>
              </w:rPr>
              <w:t>0</w:t>
            </w:r>
          </w:p>
        </w:tc>
        <w:tc>
          <w:tcPr>
            <w:tcW w:w="907"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1</w:t>
            </w:r>
          </w:p>
        </w:tc>
        <w:tc>
          <w:tcPr>
            <w:tcW w:w="884"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6" w:type="dxa"/>
          </w:tcPr>
          <w:p w:rsidR="003122E1" w:rsidRPr="00063096" w:rsidRDefault="003122E1" w:rsidP="003122E1">
            <w:pPr>
              <w:rPr>
                <w:rFonts w:ascii="Segoe UI" w:hAnsi="Segoe UI" w:cs="Segoe UI"/>
                <w:b/>
              </w:rPr>
            </w:pPr>
            <w:r w:rsidRPr="00063096">
              <w:rPr>
                <w:rFonts w:ascii="Segoe UI" w:hAnsi="Segoe UI" w:cs="Segoe UI"/>
                <w:b/>
              </w:rPr>
              <w:t>0</w:t>
            </w:r>
          </w:p>
        </w:tc>
        <w:tc>
          <w:tcPr>
            <w:tcW w:w="907"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1</w:t>
            </w:r>
          </w:p>
        </w:tc>
        <w:tc>
          <w:tcPr>
            <w:tcW w:w="884"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6" w:type="dxa"/>
          </w:tcPr>
          <w:p w:rsidR="003122E1" w:rsidRPr="00063096" w:rsidRDefault="003122E1" w:rsidP="003122E1">
            <w:pPr>
              <w:rPr>
                <w:rFonts w:ascii="Segoe UI" w:hAnsi="Segoe UI" w:cs="Segoe UI"/>
                <w:b/>
              </w:rPr>
            </w:pPr>
            <w:r w:rsidRPr="00063096">
              <w:rPr>
                <w:rFonts w:ascii="Segoe UI" w:hAnsi="Segoe UI" w:cs="Segoe UI"/>
                <w:b/>
              </w:rPr>
              <w:t>0</w:t>
            </w:r>
          </w:p>
        </w:tc>
        <w:tc>
          <w:tcPr>
            <w:tcW w:w="907"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1</w:t>
            </w:r>
          </w:p>
        </w:tc>
        <w:tc>
          <w:tcPr>
            <w:tcW w:w="884"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6" w:type="dxa"/>
          </w:tcPr>
          <w:p w:rsidR="003122E1" w:rsidRPr="00063096" w:rsidRDefault="003122E1" w:rsidP="003122E1">
            <w:pPr>
              <w:rPr>
                <w:rFonts w:ascii="Segoe UI" w:hAnsi="Segoe UI" w:cs="Segoe UI"/>
                <w:b/>
              </w:rPr>
            </w:pPr>
            <w:r w:rsidRPr="00063096">
              <w:rPr>
                <w:rFonts w:ascii="Segoe UI" w:hAnsi="Segoe UI" w:cs="Segoe UI"/>
                <w:b/>
              </w:rPr>
              <w:t>1</w:t>
            </w:r>
          </w:p>
        </w:tc>
        <w:tc>
          <w:tcPr>
            <w:tcW w:w="907"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1</w:t>
            </w:r>
          </w:p>
        </w:tc>
        <w:tc>
          <w:tcPr>
            <w:tcW w:w="884"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6" w:type="dxa"/>
          </w:tcPr>
          <w:p w:rsidR="003122E1" w:rsidRPr="00063096" w:rsidRDefault="003122E1" w:rsidP="003122E1">
            <w:pPr>
              <w:rPr>
                <w:rFonts w:ascii="Segoe UI" w:hAnsi="Segoe UI" w:cs="Segoe UI"/>
                <w:b/>
              </w:rPr>
            </w:pPr>
            <w:r w:rsidRPr="00063096">
              <w:rPr>
                <w:rFonts w:ascii="Segoe UI" w:hAnsi="Segoe UI" w:cs="Segoe UI"/>
                <w:b/>
              </w:rPr>
              <w:t>1</w:t>
            </w:r>
          </w:p>
        </w:tc>
        <w:tc>
          <w:tcPr>
            <w:tcW w:w="907"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1</w:t>
            </w:r>
          </w:p>
        </w:tc>
        <w:tc>
          <w:tcPr>
            <w:tcW w:w="884"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6" w:type="dxa"/>
          </w:tcPr>
          <w:p w:rsidR="003122E1" w:rsidRPr="00063096" w:rsidRDefault="003122E1" w:rsidP="003122E1">
            <w:pPr>
              <w:rPr>
                <w:rFonts w:ascii="Segoe UI" w:hAnsi="Segoe UI" w:cs="Segoe UI"/>
                <w:b/>
              </w:rPr>
            </w:pPr>
            <w:r w:rsidRPr="00063096">
              <w:rPr>
                <w:rFonts w:ascii="Segoe UI" w:hAnsi="Segoe UI" w:cs="Segoe UI"/>
                <w:b/>
              </w:rPr>
              <w:t>1</w:t>
            </w:r>
          </w:p>
        </w:tc>
        <w:tc>
          <w:tcPr>
            <w:tcW w:w="907"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1</w:t>
            </w:r>
          </w:p>
        </w:tc>
        <w:tc>
          <w:tcPr>
            <w:tcW w:w="884"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6" w:type="dxa"/>
          </w:tcPr>
          <w:p w:rsidR="003122E1" w:rsidRPr="00063096" w:rsidRDefault="003122E1" w:rsidP="003122E1">
            <w:pPr>
              <w:rPr>
                <w:rFonts w:ascii="Segoe UI" w:hAnsi="Segoe UI" w:cs="Segoe UI"/>
                <w:b/>
              </w:rPr>
            </w:pPr>
            <w:r w:rsidRPr="00063096">
              <w:rPr>
                <w:rFonts w:ascii="Segoe UI" w:hAnsi="Segoe UI" w:cs="Segoe UI"/>
                <w:b/>
              </w:rPr>
              <w:t>1</w:t>
            </w:r>
          </w:p>
        </w:tc>
        <w:tc>
          <w:tcPr>
            <w:tcW w:w="907"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321"/>
        </w:trPr>
        <w:tc>
          <w:tcPr>
            <w:tcW w:w="843" w:type="dxa"/>
          </w:tcPr>
          <w:p w:rsidR="003122E1" w:rsidRPr="00063096" w:rsidRDefault="003122E1" w:rsidP="003122E1">
            <w:pPr>
              <w:rPr>
                <w:rFonts w:ascii="Segoe UI" w:hAnsi="Segoe UI" w:cs="Segoe UI"/>
                <w:b/>
              </w:rPr>
            </w:pPr>
            <w:r w:rsidRPr="00063096">
              <w:rPr>
                <w:rFonts w:ascii="Segoe UI" w:hAnsi="Segoe UI" w:cs="Segoe UI"/>
                <w:b/>
              </w:rPr>
              <w:t>1</w:t>
            </w:r>
          </w:p>
        </w:tc>
        <w:tc>
          <w:tcPr>
            <w:tcW w:w="884"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0</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6" w:type="dxa"/>
          </w:tcPr>
          <w:p w:rsidR="003122E1" w:rsidRPr="00063096" w:rsidRDefault="003122E1" w:rsidP="003122E1">
            <w:pPr>
              <w:rPr>
                <w:rFonts w:ascii="Segoe UI" w:hAnsi="Segoe UI" w:cs="Segoe UI"/>
                <w:b/>
              </w:rPr>
            </w:pPr>
            <w:r w:rsidRPr="00063096">
              <w:rPr>
                <w:rFonts w:ascii="Segoe UI" w:hAnsi="Segoe UI" w:cs="Segoe UI"/>
                <w:b/>
              </w:rPr>
              <w:t>0</w:t>
            </w:r>
          </w:p>
        </w:tc>
        <w:tc>
          <w:tcPr>
            <w:tcW w:w="907"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339"/>
        </w:trPr>
        <w:tc>
          <w:tcPr>
            <w:tcW w:w="843" w:type="dxa"/>
          </w:tcPr>
          <w:p w:rsidR="003122E1" w:rsidRPr="00063096" w:rsidRDefault="003122E1" w:rsidP="003122E1">
            <w:pPr>
              <w:rPr>
                <w:rFonts w:ascii="Segoe UI" w:hAnsi="Segoe UI" w:cs="Segoe UI"/>
                <w:b/>
              </w:rPr>
            </w:pPr>
            <w:r w:rsidRPr="00063096">
              <w:rPr>
                <w:rFonts w:ascii="Segoe UI" w:hAnsi="Segoe UI" w:cs="Segoe UI"/>
                <w:b/>
              </w:rPr>
              <w:t>1</w:t>
            </w:r>
          </w:p>
        </w:tc>
        <w:tc>
          <w:tcPr>
            <w:tcW w:w="884"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826"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1</w:t>
            </w:r>
          </w:p>
        </w:tc>
        <w:tc>
          <w:tcPr>
            <w:tcW w:w="911" w:type="dxa"/>
          </w:tcPr>
          <w:p w:rsidR="003122E1" w:rsidRPr="00063096" w:rsidRDefault="003122E1" w:rsidP="003122E1">
            <w:pPr>
              <w:rPr>
                <w:rFonts w:ascii="Segoe UI" w:hAnsi="Segoe UI" w:cs="Segoe UI"/>
                <w:b/>
              </w:rPr>
            </w:pPr>
            <w:r w:rsidRPr="00063096">
              <w:rPr>
                <w:rFonts w:ascii="Segoe UI" w:hAnsi="Segoe UI" w:cs="Segoe UI"/>
                <w:b/>
              </w:rPr>
              <w:t>0</w:t>
            </w:r>
          </w:p>
        </w:tc>
        <w:tc>
          <w:tcPr>
            <w:tcW w:w="916" w:type="dxa"/>
          </w:tcPr>
          <w:p w:rsidR="003122E1" w:rsidRPr="00063096" w:rsidRDefault="003122E1" w:rsidP="003122E1">
            <w:pPr>
              <w:rPr>
                <w:rFonts w:ascii="Segoe UI" w:hAnsi="Segoe UI" w:cs="Segoe UI"/>
                <w:b/>
              </w:rPr>
            </w:pPr>
            <w:r w:rsidRPr="00063096">
              <w:rPr>
                <w:rFonts w:ascii="Segoe UI" w:hAnsi="Segoe UI" w:cs="Segoe UI"/>
                <w:b/>
              </w:rPr>
              <w:t>0</w:t>
            </w:r>
          </w:p>
        </w:tc>
        <w:tc>
          <w:tcPr>
            <w:tcW w:w="907" w:type="dxa"/>
          </w:tcPr>
          <w:p w:rsidR="003122E1" w:rsidRPr="00063096" w:rsidRDefault="003122E1" w:rsidP="003122E1">
            <w:pPr>
              <w:rPr>
                <w:rFonts w:ascii="Segoe UI" w:hAnsi="Segoe UI" w:cs="Segoe UI"/>
                <w:b/>
              </w:rPr>
            </w:pPr>
            <w:r w:rsidRPr="00063096">
              <w:rPr>
                <w:rFonts w:ascii="Segoe UI" w:hAnsi="Segoe UI" w:cs="Segoe UI"/>
                <w:b/>
              </w:rPr>
              <w:t>0</w:t>
            </w:r>
          </w:p>
        </w:tc>
      </w:tr>
    </w:tbl>
    <w:p w:rsidR="003122E1" w:rsidRPr="00063096" w:rsidRDefault="003122E1" w:rsidP="003122E1">
      <w:pPr>
        <w:rPr>
          <w:rFonts w:ascii="Segoe UI" w:hAnsi="Segoe UI" w:cs="Segoe UI"/>
          <w:b/>
        </w:rPr>
      </w:pPr>
    </w:p>
    <w:p w:rsidR="003122E1" w:rsidRDefault="003122E1" w:rsidP="003122E1">
      <w:pPr>
        <w:rPr>
          <w:rFonts w:ascii="Segoe UI" w:hAnsi="Segoe UI" w:cs="Segoe UI"/>
          <w:b/>
        </w:rPr>
      </w:pPr>
      <w:r>
        <w:rPr>
          <w:rFonts w:ascii="Segoe UI" w:hAnsi="Segoe UI" w:cs="Segoe UI"/>
          <w:b/>
        </w:rPr>
        <w:t>Output:</w:t>
      </w:r>
    </w:p>
    <w:p w:rsidR="003122E1" w:rsidRPr="00063096" w:rsidRDefault="003122E1" w:rsidP="003122E1">
      <w:pPr>
        <w:rPr>
          <w:rFonts w:ascii="Segoe UI" w:hAnsi="Segoe UI" w:cs="Segoe UI"/>
          <w:b/>
        </w:rPr>
      </w:pPr>
      <w:r>
        <w:rPr>
          <w:rFonts w:ascii="Segoe UI" w:hAnsi="Segoe UI" w:cs="Segoe UI"/>
          <w:noProof/>
          <w:lang w:val="en-IN" w:eastAsia="en-IN"/>
        </w:rPr>
        <w:lastRenderedPageBreak/>
        <w:drawing>
          <wp:inline distT="0" distB="0" distL="0" distR="0" wp14:anchorId="09122F36" wp14:editId="19A9D99A">
            <wp:extent cx="5727700" cy="5562600"/>
            <wp:effectExtent l="0" t="0" r="6350" b="0"/>
            <wp:docPr id="1044" name="Picture 1044" descr="C:\Users\AVITA\AppData\Local\Microsoft\Windows\INetCache\Content.Word\binary to gray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VITA\AppData\Local\Microsoft\Windows\INetCache\Content.Word\binary to gray cod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5562600"/>
                    </a:xfrm>
                    <a:prstGeom prst="rect">
                      <a:avLst/>
                    </a:prstGeom>
                    <a:noFill/>
                    <a:ln>
                      <a:noFill/>
                    </a:ln>
                  </pic:spPr>
                </pic:pic>
              </a:graphicData>
            </a:graphic>
          </wp:inline>
        </w:drawing>
      </w:r>
    </w:p>
    <w:p w:rsidR="003122E1" w:rsidRPr="00063096" w:rsidRDefault="003122E1" w:rsidP="003122E1">
      <w:pPr>
        <w:rPr>
          <w:rFonts w:ascii="Segoe UI" w:hAnsi="Segoe UI" w:cs="Segoe UI"/>
          <w:b/>
        </w:rPr>
      </w:pPr>
      <w:r w:rsidRPr="00063096">
        <w:rPr>
          <w:rFonts w:ascii="Segoe UI" w:hAnsi="Segoe UI" w:cs="Segoe UI"/>
          <w:b/>
        </w:rPr>
        <w:t xml:space="preserve">Conclusion: </w:t>
      </w:r>
      <w:r w:rsidRPr="00063096">
        <w:rPr>
          <w:rFonts w:ascii="Segoe UI" w:hAnsi="Segoe UI" w:cs="Segoe UI"/>
        </w:rPr>
        <w:t>Gray code is a useful code in which a decimal number is represented in binary form in such a way so that each gray-code number differs from the preceding and the succeeding number by a single bit.</w:t>
      </w:r>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829248" behindDoc="0" locked="0" layoutInCell="1" allowOverlap="1" wp14:anchorId="240D9827" wp14:editId="3892D447">
                <wp:simplePos x="0" y="0"/>
                <wp:positionH relativeFrom="column">
                  <wp:posOffset>-85725</wp:posOffset>
                </wp:positionH>
                <wp:positionV relativeFrom="paragraph">
                  <wp:posOffset>5715</wp:posOffset>
                </wp:positionV>
                <wp:extent cx="5486400" cy="635"/>
                <wp:effectExtent l="0" t="0" r="19050" b="3746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72752" id="Straight Connector 27"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45pt" to="4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">
                <o:lock v:ext="edit" shapetype="f"/>
              </v:line>
            </w:pict>
          </mc:Fallback>
        </mc:AlternateContent>
      </w:r>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b/>
        </w:rPr>
      </w:pPr>
    </w:p>
    <w:p w:rsidR="003122E1" w:rsidRPr="00063096" w:rsidRDefault="003122E1" w:rsidP="003122E1">
      <w:pPr>
        <w:spacing w:after="60"/>
        <w:rPr>
          <w:rFonts w:ascii="Segoe UI" w:hAnsi="Segoe UI" w:cs="Segoe UI"/>
        </w:rPr>
      </w:pPr>
      <w:r w:rsidRPr="00063096">
        <w:rPr>
          <w:rFonts w:ascii="Segoe UI" w:hAnsi="Segoe UI" w:cs="Segoe UI"/>
          <w:b/>
        </w:rPr>
        <w:t xml:space="preserve">Real Life Application: </w:t>
      </w:r>
      <w:r w:rsidRPr="00063096">
        <w:rPr>
          <w:rFonts w:ascii="Segoe UI" w:hAnsi="Segoe UI" w:cs="Segoe UI"/>
        </w:rPr>
        <w:t xml:space="preserve">Gray codes are used in </w:t>
      </w:r>
      <w:proofErr w:type="spellStart"/>
      <w:r w:rsidRPr="00063096">
        <w:rPr>
          <w:rFonts w:ascii="Segoe UI" w:hAnsi="Segoe UI" w:cs="Segoe UI"/>
        </w:rPr>
        <w:t>rotory</w:t>
      </w:r>
      <w:proofErr w:type="spellEnd"/>
      <w:r w:rsidRPr="00063096">
        <w:rPr>
          <w:rFonts w:ascii="Segoe UI" w:hAnsi="Segoe UI" w:cs="Segoe UI"/>
        </w:rPr>
        <w:t xml:space="preserve"> encoders</w:t>
      </w:r>
    </w:p>
    <w:p w:rsidR="003122E1" w:rsidRPr="00063096" w:rsidRDefault="003122E1" w:rsidP="003122E1">
      <w:pPr>
        <w:tabs>
          <w:tab w:val="left" w:pos="3150"/>
        </w:tabs>
        <w:rPr>
          <w:rFonts w:ascii="Segoe UI" w:hAnsi="Segoe UI" w:cs="Segoe UI"/>
          <w:b/>
        </w:rPr>
      </w:pPr>
      <w:r w:rsidRPr="00063096">
        <w:rPr>
          <w:rFonts w:ascii="Segoe UI" w:hAnsi="Segoe UI" w:cs="Segoe UI"/>
          <w:b/>
        </w:rPr>
        <w:tab/>
      </w:r>
      <w:r w:rsidRPr="00063096">
        <w:rPr>
          <w:rFonts w:ascii="Segoe UI" w:hAnsi="Segoe UI" w:cs="Segoe UI"/>
          <w:color w:val="000000"/>
        </w:rPr>
        <w:t>.</w:t>
      </w:r>
    </w:p>
    <w:p w:rsidR="003122E1" w:rsidRPr="00063096" w:rsidRDefault="003122E1" w:rsidP="003122E1">
      <w:pPr>
        <w:rPr>
          <w:rFonts w:ascii="Segoe UI" w:hAnsi="Segoe UI" w:cs="Segoe UI"/>
        </w:rPr>
      </w:pPr>
      <w:r w:rsidRPr="00063096">
        <w:rPr>
          <w:rFonts w:ascii="Segoe UI" w:hAnsi="Segoe UI" w:cs="Segoe UI"/>
          <w:noProof/>
          <w:lang w:val="en-IN" w:eastAsia="en-IN"/>
        </w:rPr>
        <mc:AlternateContent>
          <mc:Choice Requires="wpc">
            <w:drawing>
              <wp:inline distT="0" distB="0" distL="0" distR="0" wp14:anchorId="73E685E6" wp14:editId="6DABCE26">
                <wp:extent cx="5486400" cy="193675"/>
                <wp:effectExtent l="0" t="0" r="19050" b="0"/>
                <wp:docPr id="26"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5" name="Line 13"/>
                        <wps:cNvCnPr/>
                        <wps:spPr bwMode="auto">
                          <a:xfrm>
                            <a:off x="0" y="114053"/>
                            <a:ext cx="548640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B6F3681" id="Canvas 26" o:spid="_x0000_s1026" editas="canvas" style="width:6in;height:15.25pt;mso-position-horizontal-relative:char;mso-position-vertical-relative:line" coordsize="54864,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">
                <v:shape id="_x0000_s1027" type="#_x0000_t75" style="position:absolute;width:54864;height:1936;visibility:visible;mso-wrap-style:square">
                  <v:fill o:detectmouseclick="t"/>
                  <v:path o:connecttype="none"/>
                </v:shape>
                <v:line id="Line 13" o:spid="_x0000_s1028" style="position:absolute;visibility:visible;mso-wrap-style:square" from="0,1140" to="54864,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w10:anchorlock/>
              </v:group>
            </w:pict>
          </mc:Fallback>
        </mc:AlternateContent>
      </w:r>
      <w:r w:rsidRPr="00063096">
        <w:rPr>
          <w:rFonts w:ascii="Segoe UI" w:hAnsi="Segoe UI" w:cs="Segoe UI"/>
          <w:noProof/>
          <w:lang w:val="en-IN" w:eastAsia="en-IN"/>
        </w:rPr>
        <mc:AlternateContent>
          <mc:Choice Requires="wpc">
            <w:drawing>
              <wp:inline distT="0" distB="0" distL="0" distR="0" wp14:anchorId="731082E9" wp14:editId="5B7B0F44">
                <wp:extent cx="5486400" cy="193675"/>
                <wp:effectExtent l="0" t="0" r="0" b="0"/>
                <wp:docPr id="24"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77F0001C" id="Canvas 24" o:spid="_x0000_s1026" editas="canvas" style="width:6in;height:15.25pt;mso-position-horizontal-relative:char;mso-position-vertical-relative:line" coordsize="54864,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">
                <v:shape id="_x0000_s1027" type="#_x0000_t75" style="position:absolute;width:54864;height:1936;visibility:visible;mso-wrap-style:square">
                  <v:fill o:detectmouseclick="t"/>
                  <v:path o:connecttype="none"/>
                </v:shape>
                <w10:anchorlock/>
              </v:group>
            </w:pict>
          </mc:Fallback>
        </mc:AlternateContent>
      </w:r>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b/>
        </w:rPr>
      </w:pPr>
      <w:r w:rsidRPr="00063096">
        <w:rPr>
          <w:rFonts w:ascii="Segoe UI" w:hAnsi="Segoe UI" w:cs="Segoe UI"/>
          <w:b/>
        </w:rPr>
        <w:t>Post Lab Questions:</w:t>
      </w:r>
    </w:p>
    <w:p w:rsidR="003122E1" w:rsidRDefault="003122E1" w:rsidP="003122E1">
      <w:pPr>
        <w:numPr>
          <w:ilvl w:val="0"/>
          <w:numId w:val="32"/>
        </w:numPr>
        <w:suppressAutoHyphens w:val="0"/>
        <w:spacing w:before="60" w:line="360" w:lineRule="auto"/>
        <w:rPr>
          <w:rFonts w:ascii="Segoe UI" w:hAnsi="Segoe UI" w:cs="Segoe UI"/>
        </w:rPr>
      </w:pPr>
      <w:r w:rsidRPr="00063096">
        <w:rPr>
          <w:rFonts w:ascii="Segoe UI" w:hAnsi="Segoe UI" w:cs="Segoe UI"/>
        </w:rPr>
        <w:t>What is the advantage of using gray code in K Map?</w:t>
      </w:r>
    </w:p>
    <w:p w:rsidR="003122E1" w:rsidRPr="00063096" w:rsidRDefault="003122E1" w:rsidP="003122E1">
      <w:pPr>
        <w:suppressAutoHyphens w:val="0"/>
        <w:spacing w:before="60" w:line="360" w:lineRule="auto"/>
        <w:ind w:left="780"/>
        <w:rPr>
          <w:rFonts w:ascii="Segoe UI" w:hAnsi="Segoe UI" w:cs="Segoe UI"/>
        </w:rPr>
      </w:pPr>
      <w:r w:rsidRPr="007F5A25">
        <w:rPr>
          <w:rFonts w:ascii="Segoe UI" w:hAnsi="Segoe UI" w:cs="Segoe UI"/>
        </w:rPr>
        <w:lastRenderedPageBreak/>
        <w:t xml:space="preserve">In k-map the same simplification of Boolean expression is done by pairing adjacent 1's for reducing variables. </w:t>
      </w:r>
      <w:proofErr w:type="gramStart"/>
      <w:r w:rsidRPr="007F5A25">
        <w:rPr>
          <w:rFonts w:ascii="Segoe UI" w:hAnsi="Segoe UI" w:cs="Segoe UI"/>
        </w:rPr>
        <w:t>so</w:t>
      </w:r>
      <w:proofErr w:type="gramEnd"/>
      <w:r w:rsidRPr="007F5A25">
        <w:rPr>
          <w:rFonts w:ascii="Segoe UI" w:hAnsi="Segoe UI" w:cs="Segoe UI"/>
        </w:rPr>
        <w:t xml:space="preserve"> if gray code is used in K-map the adjacent cells can be easily paired as they differ by only one bit and final expression can be obtained.</w:t>
      </w:r>
    </w:p>
    <w:p w:rsidR="003122E1" w:rsidRPr="00063096" w:rsidRDefault="003122E1" w:rsidP="003122E1">
      <w:pPr>
        <w:numPr>
          <w:ilvl w:val="0"/>
          <w:numId w:val="32"/>
        </w:numPr>
        <w:suppressAutoHyphens w:val="0"/>
        <w:spacing w:after="60"/>
        <w:rPr>
          <w:rFonts w:ascii="Segoe UI" w:hAnsi="Segoe UI" w:cs="Segoe UI"/>
        </w:rPr>
      </w:pPr>
      <w:r w:rsidRPr="00063096">
        <w:rPr>
          <w:rFonts w:ascii="Segoe UI" w:hAnsi="Segoe UI" w:cs="Segoe UI"/>
        </w:rPr>
        <w:t>Convert the full decimal numbers into gray code :</w:t>
      </w:r>
    </w:p>
    <w:p w:rsidR="003122E1" w:rsidRDefault="003122E1" w:rsidP="003122E1">
      <w:pPr>
        <w:suppressAutoHyphens w:val="0"/>
        <w:spacing w:before="60" w:after="60" w:line="360" w:lineRule="auto"/>
        <w:ind w:left="780"/>
        <w:rPr>
          <w:rFonts w:ascii="Segoe UI" w:hAnsi="Segoe UI" w:cs="Segoe UI"/>
        </w:rPr>
      </w:pPr>
    </w:p>
    <w:p w:rsidR="003122E1" w:rsidRPr="007F5A25" w:rsidRDefault="003122E1" w:rsidP="003122E1">
      <w:pPr>
        <w:pStyle w:val="ListParagraph"/>
        <w:numPr>
          <w:ilvl w:val="0"/>
          <w:numId w:val="47"/>
        </w:numPr>
        <w:spacing w:after="60"/>
        <w:rPr>
          <w:rFonts w:ascii="Segoe UI" w:hAnsi="Segoe UI" w:cs="Segoe UI"/>
        </w:rPr>
      </w:pPr>
      <w:r>
        <w:rPr>
          <w:rFonts w:ascii="Segoe UI" w:hAnsi="Segoe UI" w:cs="Segoe UI"/>
        </w:rPr>
        <w:t xml:space="preserve">32- </w:t>
      </w:r>
      <w:r w:rsidRPr="007F5A25">
        <w:rPr>
          <w:rFonts w:ascii="Segoe UI" w:hAnsi="Segoe UI" w:cs="Segoe UI"/>
        </w:rPr>
        <w:t>00110000</w:t>
      </w:r>
    </w:p>
    <w:p w:rsidR="003122E1" w:rsidRPr="007F5A25" w:rsidRDefault="003122E1" w:rsidP="003122E1">
      <w:pPr>
        <w:pStyle w:val="ListParagraph"/>
        <w:numPr>
          <w:ilvl w:val="0"/>
          <w:numId w:val="47"/>
        </w:numPr>
        <w:suppressAutoHyphens w:val="0"/>
        <w:spacing w:after="60"/>
        <w:contextualSpacing/>
        <w:rPr>
          <w:rFonts w:ascii="Segoe UI" w:hAnsi="Segoe UI" w:cs="Segoe UI"/>
        </w:rPr>
      </w:pPr>
      <w:r>
        <w:rPr>
          <w:rFonts w:ascii="Segoe UI" w:hAnsi="Segoe UI" w:cs="Segoe UI"/>
        </w:rPr>
        <w:t xml:space="preserve">45 - </w:t>
      </w:r>
      <w:r w:rsidRPr="007F5A25">
        <w:rPr>
          <w:rFonts w:ascii="Segoe UI" w:hAnsi="Segoe UI" w:cs="Segoe UI"/>
        </w:rPr>
        <w:t>00111011</w:t>
      </w:r>
    </w:p>
    <w:p w:rsidR="003122E1" w:rsidRPr="007F5A25" w:rsidRDefault="003122E1" w:rsidP="003122E1">
      <w:pPr>
        <w:numPr>
          <w:ilvl w:val="0"/>
          <w:numId w:val="47"/>
        </w:numPr>
        <w:suppressAutoHyphens w:val="0"/>
        <w:spacing w:before="120" w:after="60"/>
        <w:rPr>
          <w:rFonts w:ascii="Segoe UI" w:hAnsi="Segoe UI" w:cs="Segoe UI"/>
        </w:rPr>
      </w:pPr>
      <w:r>
        <w:rPr>
          <w:rFonts w:ascii="Segoe UI" w:hAnsi="Segoe UI" w:cs="Segoe UI"/>
        </w:rPr>
        <w:t xml:space="preserve">67- </w:t>
      </w:r>
      <w:r w:rsidRPr="007F5A25">
        <w:rPr>
          <w:rFonts w:ascii="Segoe UI" w:hAnsi="Segoe UI" w:cs="Segoe UI"/>
        </w:rPr>
        <w:t>01100010</w:t>
      </w:r>
    </w:p>
    <w:p w:rsidR="003122E1" w:rsidRPr="007F5A25" w:rsidRDefault="003122E1" w:rsidP="003122E1">
      <w:pPr>
        <w:numPr>
          <w:ilvl w:val="0"/>
          <w:numId w:val="47"/>
        </w:numPr>
        <w:suppressAutoHyphens w:val="0"/>
        <w:spacing w:before="120" w:after="60"/>
        <w:rPr>
          <w:rFonts w:ascii="Segoe UI" w:hAnsi="Segoe UI" w:cs="Segoe UI"/>
        </w:rPr>
      </w:pPr>
      <w:r>
        <w:rPr>
          <w:rFonts w:ascii="Segoe UI" w:hAnsi="Segoe UI" w:cs="Segoe UI"/>
        </w:rPr>
        <w:t xml:space="preserve">27- </w:t>
      </w:r>
      <w:r w:rsidRPr="007F5A25">
        <w:rPr>
          <w:rFonts w:ascii="Segoe UI" w:hAnsi="Segoe UI" w:cs="Segoe UI"/>
        </w:rPr>
        <w:t>00010110</w:t>
      </w:r>
    </w:p>
    <w:p w:rsidR="003122E1" w:rsidRPr="007F5A25" w:rsidRDefault="003122E1" w:rsidP="003122E1">
      <w:pPr>
        <w:numPr>
          <w:ilvl w:val="0"/>
          <w:numId w:val="47"/>
        </w:numPr>
        <w:suppressAutoHyphens w:val="0"/>
        <w:spacing w:before="120" w:after="60"/>
        <w:rPr>
          <w:rFonts w:ascii="Segoe UI" w:hAnsi="Segoe UI" w:cs="Segoe UI"/>
        </w:rPr>
      </w:pPr>
      <w:r>
        <w:rPr>
          <w:rFonts w:ascii="Segoe UI" w:hAnsi="Segoe UI" w:cs="Segoe UI"/>
        </w:rPr>
        <w:t xml:space="preserve">205- </w:t>
      </w:r>
      <w:r w:rsidRPr="007F5A25">
        <w:rPr>
          <w:rFonts w:ascii="Segoe UI" w:hAnsi="Segoe UI" w:cs="Segoe UI"/>
        </w:rPr>
        <w:t>10101011</w:t>
      </w:r>
    </w:p>
    <w:p w:rsidR="003122E1" w:rsidRPr="00063096" w:rsidRDefault="003122E1" w:rsidP="003122E1">
      <w:pPr>
        <w:numPr>
          <w:ilvl w:val="0"/>
          <w:numId w:val="32"/>
        </w:numPr>
        <w:suppressAutoHyphens w:val="0"/>
        <w:spacing w:after="60"/>
        <w:rPr>
          <w:rFonts w:ascii="Segoe UI" w:hAnsi="Segoe UI" w:cs="Segoe UI"/>
        </w:rPr>
      </w:pPr>
      <w:r w:rsidRPr="00063096">
        <w:rPr>
          <w:rFonts w:ascii="Segoe UI" w:hAnsi="Segoe UI" w:cs="Segoe UI"/>
        </w:rPr>
        <w:t xml:space="preserve"> Which of the following codes are weighted</w:t>
      </w:r>
    </w:p>
    <w:p w:rsidR="003122E1" w:rsidRPr="00063096" w:rsidRDefault="003122E1" w:rsidP="003122E1">
      <w:pPr>
        <w:numPr>
          <w:ilvl w:val="0"/>
          <w:numId w:val="37"/>
        </w:numPr>
        <w:suppressAutoHyphens w:val="0"/>
        <w:spacing w:after="60"/>
        <w:rPr>
          <w:rFonts w:ascii="Segoe UI" w:hAnsi="Segoe UI" w:cs="Segoe UI"/>
        </w:rPr>
      </w:pPr>
      <w:r w:rsidRPr="00063096">
        <w:rPr>
          <w:rFonts w:ascii="Segoe UI" w:hAnsi="Segoe UI" w:cs="Segoe UI"/>
        </w:rPr>
        <w:t>BCD</w:t>
      </w:r>
    </w:p>
    <w:p w:rsidR="003122E1" w:rsidRPr="00063096" w:rsidRDefault="003122E1" w:rsidP="003122E1">
      <w:pPr>
        <w:numPr>
          <w:ilvl w:val="0"/>
          <w:numId w:val="37"/>
        </w:numPr>
        <w:suppressAutoHyphens w:val="0"/>
        <w:spacing w:after="60"/>
        <w:rPr>
          <w:rFonts w:ascii="Segoe UI" w:hAnsi="Segoe UI" w:cs="Segoe UI"/>
        </w:rPr>
      </w:pPr>
      <w:r w:rsidRPr="00063096">
        <w:rPr>
          <w:rFonts w:ascii="Segoe UI" w:hAnsi="Segoe UI" w:cs="Segoe UI"/>
        </w:rPr>
        <w:t>Gray</w:t>
      </w:r>
    </w:p>
    <w:p w:rsidR="003122E1" w:rsidRDefault="003122E1" w:rsidP="003122E1">
      <w:pPr>
        <w:numPr>
          <w:ilvl w:val="0"/>
          <w:numId w:val="37"/>
        </w:numPr>
        <w:suppressAutoHyphens w:val="0"/>
        <w:spacing w:after="60"/>
        <w:rPr>
          <w:rFonts w:ascii="Segoe UI" w:hAnsi="Segoe UI" w:cs="Segoe UI"/>
        </w:rPr>
      </w:pPr>
      <w:r w:rsidRPr="00063096">
        <w:rPr>
          <w:rFonts w:ascii="Segoe UI" w:hAnsi="Segoe UI" w:cs="Segoe UI"/>
        </w:rPr>
        <w:t>Excess 3</w:t>
      </w:r>
    </w:p>
    <w:p w:rsidR="003122E1" w:rsidRPr="007F5A25" w:rsidRDefault="003122E1" w:rsidP="003122E1">
      <w:pPr>
        <w:suppressAutoHyphens w:val="0"/>
        <w:spacing w:after="60"/>
        <w:ind w:left="1500"/>
        <w:rPr>
          <w:rFonts w:ascii="Segoe UI" w:hAnsi="Segoe UI" w:cs="Segoe UI"/>
        </w:rPr>
      </w:pPr>
      <w:r w:rsidRPr="007F5A25">
        <w:rPr>
          <w:rFonts w:ascii="Segoe UI" w:hAnsi="Segoe UI" w:cs="Segoe UI"/>
        </w:rPr>
        <w:t>BCD code is weighted</w:t>
      </w:r>
    </w:p>
    <w:p w:rsidR="003122E1" w:rsidRPr="00063096" w:rsidRDefault="003122E1" w:rsidP="003122E1">
      <w:pPr>
        <w:suppressAutoHyphens w:val="0"/>
        <w:spacing w:after="60"/>
        <w:ind w:left="1860"/>
        <w:rPr>
          <w:rFonts w:ascii="Segoe UI" w:hAnsi="Segoe UI" w:cs="Segoe UI"/>
        </w:rPr>
      </w:pPr>
    </w:p>
    <w:p w:rsidR="003122E1" w:rsidRPr="00063096" w:rsidRDefault="003122E1" w:rsidP="003122E1">
      <w:pPr>
        <w:numPr>
          <w:ilvl w:val="0"/>
          <w:numId w:val="32"/>
        </w:numPr>
        <w:suppressAutoHyphens w:val="0"/>
        <w:spacing w:after="60"/>
        <w:rPr>
          <w:rFonts w:ascii="Segoe UI" w:hAnsi="Segoe UI" w:cs="Segoe UI"/>
        </w:rPr>
      </w:pPr>
      <w:r w:rsidRPr="00063096">
        <w:rPr>
          <w:rFonts w:ascii="Segoe UI" w:hAnsi="Segoe UI" w:cs="Segoe UI"/>
        </w:rPr>
        <w:t xml:space="preserve">The most suitable gate for comparing two bits is – </w:t>
      </w:r>
    </w:p>
    <w:p w:rsidR="003122E1" w:rsidRPr="00063096" w:rsidRDefault="003122E1" w:rsidP="003122E1">
      <w:pPr>
        <w:numPr>
          <w:ilvl w:val="0"/>
          <w:numId w:val="38"/>
        </w:numPr>
        <w:suppressAutoHyphens w:val="0"/>
        <w:spacing w:after="60"/>
        <w:rPr>
          <w:rFonts w:ascii="Segoe UI" w:hAnsi="Segoe UI" w:cs="Segoe UI"/>
        </w:rPr>
      </w:pPr>
      <w:r w:rsidRPr="00063096">
        <w:rPr>
          <w:rFonts w:ascii="Segoe UI" w:hAnsi="Segoe UI" w:cs="Segoe UI"/>
        </w:rPr>
        <w:t>AND</w:t>
      </w:r>
    </w:p>
    <w:p w:rsidR="003122E1" w:rsidRPr="00063096" w:rsidRDefault="003122E1" w:rsidP="003122E1">
      <w:pPr>
        <w:numPr>
          <w:ilvl w:val="0"/>
          <w:numId w:val="38"/>
        </w:numPr>
        <w:suppressAutoHyphens w:val="0"/>
        <w:spacing w:after="60"/>
        <w:rPr>
          <w:rFonts w:ascii="Segoe UI" w:hAnsi="Segoe UI" w:cs="Segoe UI"/>
        </w:rPr>
      </w:pPr>
      <w:r w:rsidRPr="00063096">
        <w:rPr>
          <w:rFonts w:ascii="Segoe UI" w:hAnsi="Segoe UI" w:cs="Segoe UI"/>
        </w:rPr>
        <w:t>OR</w:t>
      </w:r>
    </w:p>
    <w:p w:rsidR="003122E1" w:rsidRPr="00063096" w:rsidRDefault="003122E1" w:rsidP="003122E1">
      <w:pPr>
        <w:numPr>
          <w:ilvl w:val="0"/>
          <w:numId w:val="38"/>
        </w:numPr>
        <w:suppressAutoHyphens w:val="0"/>
        <w:spacing w:after="60"/>
        <w:rPr>
          <w:rFonts w:ascii="Segoe UI" w:hAnsi="Segoe UI" w:cs="Segoe UI"/>
        </w:rPr>
      </w:pPr>
      <w:r w:rsidRPr="00063096">
        <w:rPr>
          <w:rFonts w:ascii="Segoe UI" w:hAnsi="Segoe UI" w:cs="Segoe UI"/>
        </w:rPr>
        <w:t>NAND</w:t>
      </w:r>
    </w:p>
    <w:p w:rsidR="003122E1" w:rsidRDefault="003122E1" w:rsidP="003122E1">
      <w:pPr>
        <w:numPr>
          <w:ilvl w:val="0"/>
          <w:numId w:val="38"/>
        </w:numPr>
        <w:suppressAutoHyphens w:val="0"/>
        <w:spacing w:after="60"/>
        <w:rPr>
          <w:rFonts w:ascii="Segoe UI" w:hAnsi="Segoe UI" w:cs="Segoe UI"/>
        </w:rPr>
      </w:pPr>
      <w:r w:rsidRPr="00063096">
        <w:rPr>
          <w:rFonts w:ascii="Segoe UI" w:hAnsi="Segoe UI" w:cs="Segoe UI"/>
        </w:rPr>
        <w:t>EX-OR</w:t>
      </w:r>
    </w:p>
    <w:p w:rsidR="003122E1" w:rsidRPr="00063096" w:rsidRDefault="003122E1" w:rsidP="003122E1">
      <w:pPr>
        <w:suppressAutoHyphens w:val="0"/>
        <w:spacing w:after="60"/>
        <w:ind w:left="1860"/>
        <w:rPr>
          <w:rFonts w:ascii="Segoe UI" w:hAnsi="Segoe UI" w:cs="Segoe UI"/>
        </w:rPr>
      </w:pPr>
      <w:r>
        <w:rPr>
          <w:rFonts w:ascii="Segoe UI" w:hAnsi="Segoe UI" w:cs="Segoe UI"/>
        </w:rPr>
        <w:t>AND Gate</w:t>
      </w:r>
    </w:p>
    <w:p w:rsidR="003122E1" w:rsidRPr="00063096" w:rsidRDefault="003122E1" w:rsidP="003122E1">
      <w:pPr>
        <w:spacing w:after="60"/>
        <w:ind w:left="810"/>
        <w:rPr>
          <w:rFonts w:ascii="Segoe UI" w:hAnsi="Segoe UI" w:cs="Segoe UI"/>
        </w:rPr>
      </w:pP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b/>
        </w:rPr>
      </w:pPr>
      <w:r w:rsidRPr="00063096">
        <w:rPr>
          <w:rFonts w:ascii="Segoe UI" w:hAnsi="Segoe UI" w:cs="Segoe UI"/>
          <w:b/>
        </w:rPr>
        <w:t>Part B</w:t>
      </w:r>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rPr>
      </w:pPr>
      <w:r w:rsidRPr="00063096">
        <w:rPr>
          <w:rFonts w:ascii="Segoe UI" w:hAnsi="Segoe UI" w:cs="Segoe UI"/>
          <w:b/>
        </w:rPr>
        <w:t>Title:</w:t>
      </w:r>
      <w:r w:rsidRPr="00063096">
        <w:rPr>
          <w:rFonts w:ascii="Segoe UI" w:eastAsia="Arial Narrow" w:hAnsi="Segoe UI" w:cs="Segoe UI"/>
          <w:b/>
        </w:rPr>
        <w:t xml:space="preserve"> </w:t>
      </w:r>
      <w:r w:rsidRPr="00063096">
        <w:rPr>
          <w:rFonts w:ascii="Segoe UI" w:hAnsi="Segoe UI" w:cs="Segoe UI"/>
        </w:rPr>
        <w:t>To</w:t>
      </w:r>
      <w:r w:rsidRPr="00063096">
        <w:rPr>
          <w:rFonts w:ascii="Segoe UI" w:hAnsi="Segoe UI" w:cs="Segoe UI"/>
          <w:b/>
        </w:rPr>
        <w:t xml:space="preserve"> </w:t>
      </w:r>
      <w:r w:rsidRPr="00063096">
        <w:rPr>
          <w:rFonts w:ascii="Segoe UI" w:hAnsi="Segoe UI" w:cs="Segoe UI"/>
        </w:rPr>
        <w:t>design Gray to Binary code converter.</w:t>
      </w:r>
    </w:p>
    <w:p w:rsidR="003122E1" w:rsidRPr="00063096" w:rsidRDefault="003122E1" w:rsidP="003122E1">
      <w:pPr>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1B058FD4" wp14:editId="3F6B6F9D">
                <wp:extent cx="5486400" cy="342900"/>
                <wp:effectExtent l="9525" t="4445" r="9525"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42900"/>
                          <a:chOff x="0" y="0"/>
                          <a:chExt cx="8639" cy="539"/>
                        </a:xfrm>
                      </wpg:grpSpPr>
                      <wps:wsp>
                        <wps:cNvPr id="22" name="Rectangle 23"/>
                        <wps:cNvSpPr>
                          <a:spLocks noChangeArrowheads="1"/>
                        </wps:cNvSpPr>
                        <wps:spPr bwMode="auto">
                          <a:xfrm>
                            <a:off x="0" y="0"/>
                            <a:ext cx="8639"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23" name="Line 7"/>
                        <wps:cNvCnPr>
                          <a:cxnSpLocks noChangeShapeType="1"/>
                        </wps:cNvCnPr>
                        <wps:spPr bwMode="auto">
                          <a:xfrm>
                            <a:off x="0" y="179"/>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778CFF46" id="Group 21" o:spid="_x0000_s1026" style="width:6in;height:27pt;mso-position-horizontal-relative:char;mso-position-vertical-relative:line" coordsize="863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">
                <v:rect id="Rectangle 23" o:spid="_x0000_s1027" style="position:absolute;width:8639;height: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D4lcQA&#10;AADbAAAADwAAAGRycy9kb3ducmV2LnhtbESPQWvCQBSE7wX/w/KE3urGCEGiq1RLwfaiRsHra/Y1&#10;ic2+DdmtRn+9Kwgeh5n5hpnOO1OLE7WusqxgOIhAEOdWV1wo2O8+38YgnEfWWFsmBRdyMJ/1XqaY&#10;anvmLZ0yX4gAYZeigtL7JpXS5SUZdAPbEAfv17YGfZBtIXWL5wA3tYyjKJEGKw4LJTa0LCn/y/6N&#10;gqQ4DL/WV46OHz8ju9gcvw9aJkq99rv3CQhPnX+GH+2VVhDHcP8Sfo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Q+JXEAAAA2wAAAA8AAAAAAAAAAAAAAAAAmAIAAGRycy9k&#10;b3ducmV2LnhtbFBLBQYAAAAABAAEAPUAAACJAwAAAAA=&#10;" filled="f" stroked="f" strokecolor="gray">
                  <v:stroke joinstyle="round"/>
                </v:rect>
                <v:line id="Line 7" o:spid="_x0000_s1028" style="position:absolute;visibility:visible;mso-wrap-style:square" from="0,179" to="8639,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GDKsMAAADbAAAADwAAAGRycy9kb3ducmV2LnhtbESP3WrCQBSE7wu+w3KE3tWNNhSNrmKL&#10;FQve+PMAh+wxG8yeTbKrSd/eFQq9HGbmG2ax6m0l7tT60rGC8SgBQZw7XXKh4Hz6fpuC8AFZY+WY&#10;FPySh9Vy8LLATLuOD3Q/hkJECPsMFZgQ6kxKnxuy6EeuJo7exbUWQ5RtIXWLXYTbSk6S5ENaLDku&#10;GKzpy1B+Pd6sArlJZ01qmi79bGiPaZK7n61X6nXYr+cgAvXhP/zX3mkFk3d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RgyrDAAAA2wAAAA8AAAAAAAAAAAAA&#10;AAAAoQIAAGRycy9kb3ducmV2LnhtbFBLBQYAAAAABAAEAPkAAACRAwAAAAA=&#10;" strokeweight=".26mm">
                  <v:stroke joinstyle="miter"/>
                </v:line>
                <w10:anchorlock/>
              </v:group>
            </w:pict>
          </mc:Fallback>
        </mc:AlternateContent>
      </w:r>
    </w:p>
    <w:p w:rsidR="003122E1" w:rsidRPr="00063096" w:rsidRDefault="003122E1" w:rsidP="003122E1">
      <w:pPr>
        <w:rPr>
          <w:rFonts w:ascii="Segoe UI" w:hAnsi="Segoe UI" w:cs="Segoe UI"/>
        </w:rPr>
      </w:pPr>
      <w:r w:rsidRPr="00063096">
        <w:rPr>
          <w:rFonts w:ascii="Segoe UI" w:hAnsi="Segoe UI" w:cs="Segoe UI"/>
          <w:b/>
        </w:rPr>
        <w:t>Estimated</w:t>
      </w:r>
      <w:r w:rsidRPr="00063096">
        <w:rPr>
          <w:rFonts w:ascii="Segoe UI" w:eastAsia="Arial Narrow" w:hAnsi="Segoe UI" w:cs="Segoe UI"/>
          <w:b/>
        </w:rPr>
        <w:t xml:space="preserve"> </w:t>
      </w:r>
      <w:r w:rsidRPr="00063096">
        <w:rPr>
          <w:rFonts w:ascii="Segoe UI" w:hAnsi="Segoe UI" w:cs="Segoe UI"/>
          <w:b/>
        </w:rPr>
        <w:t>time</w:t>
      </w:r>
      <w:r w:rsidRPr="00063096">
        <w:rPr>
          <w:rFonts w:ascii="Segoe UI" w:eastAsia="Arial Narrow" w:hAnsi="Segoe UI" w:cs="Segoe UI"/>
          <w:b/>
        </w:rPr>
        <w:t xml:space="preserve"> </w:t>
      </w:r>
      <w:r w:rsidRPr="00063096">
        <w:rPr>
          <w:rFonts w:ascii="Segoe UI" w:hAnsi="Segoe UI" w:cs="Segoe UI"/>
          <w:b/>
        </w:rPr>
        <w:t>to</w:t>
      </w:r>
      <w:r w:rsidRPr="00063096">
        <w:rPr>
          <w:rFonts w:ascii="Segoe UI" w:eastAsia="Arial Narrow" w:hAnsi="Segoe UI" w:cs="Segoe UI"/>
          <w:b/>
        </w:rPr>
        <w:t xml:space="preserve"> </w:t>
      </w:r>
      <w:r w:rsidRPr="00063096">
        <w:rPr>
          <w:rFonts w:ascii="Segoe UI" w:hAnsi="Segoe UI" w:cs="Segoe UI"/>
          <w:b/>
        </w:rPr>
        <w:t>complete</w:t>
      </w:r>
      <w:r w:rsidRPr="00063096">
        <w:rPr>
          <w:rFonts w:ascii="Segoe UI" w:eastAsia="Arial Narrow" w:hAnsi="Segoe UI" w:cs="Segoe UI"/>
          <w:b/>
        </w:rPr>
        <w:t xml:space="preserve"> </w:t>
      </w:r>
      <w:r w:rsidRPr="00063096">
        <w:rPr>
          <w:rFonts w:ascii="Segoe UI" w:hAnsi="Segoe UI" w:cs="Segoe UI"/>
          <w:b/>
        </w:rPr>
        <w:t>this</w:t>
      </w:r>
      <w:r w:rsidRPr="00063096">
        <w:rPr>
          <w:rFonts w:ascii="Segoe UI" w:eastAsia="Arial Narrow" w:hAnsi="Segoe UI" w:cs="Segoe UI"/>
          <w:b/>
        </w:rPr>
        <w:t xml:space="preserve"> </w:t>
      </w:r>
      <w:r w:rsidRPr="00063096">
        <w:rPr>
          <w:rFonts w:ascii="Segoe UI" w:hAnsi="Segoe UI" w:cs="Segoe UI"/>
          <w:b/>
        </w:rPr>
        <w:t>experiment:</w:t>
      </w:r>
      <w:r w:rsidRPr="00063096">
        <w:rPr>
          <w:rFonts w:ascii="Segoe UI" w:eastAsia="Arial Narrow" w:hAnsi="Segoe UI" w:cs="Segoe UI"/>
        </w:rPr>
        <w:t xml:space="preserve"> </w:t>
      </w:r>
      <w:r w:rsidRPr="00063096">
        <w:rPr>
          <w:rFonts w:ascii="Segoe UI" w:hAnsi="Segoe UI" w:cs="Segoe UI"/>
        </w:rPr>
        <w:t>2</w:t>
      </w:r>
      <w:r w:rsidRPr="00063096">
        <w:rPr>
          <w:rFonts w:ascii="Segoe UI" w:eastAsia="Arial Narrow" w:hAnsi="Segoe UI" w:cs="Segoe UI"/>
        </w:rPr>
        <w:t xml:space="preserve"> </w:t>
      </w:r>
      <w:proofErr w:type="spellStart"/>
      <w:r w:rsidRPr="00063096">
        <w:rPr>
          <w:rFonts w:ascii="Segoe UI" w:hAnsi="Segoe UI" w:cs="Segoe UI"/>
        </w:rPr>
        <w:t>Hrs</w:t>
      </w:r>
      <w:proofErr w:type="spellEnd"/>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17A5AB56" wp14:editId="49AAB8CA">
                <wp:extent cx="5486400" cy="342900"/>
                <wp:effectExtent l="9525" t="1905" r="9525"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42900"/>
                          <a:chOff x="0" y="0"/>
                          <a:chExt cx="8639" cy="539"/>
                        </a:xfrm>
                      </wpg:grpSpPr>
                      <wps:wsp>
                        <wps:cNvPr id="19" name="Rectangle 26"/>
                        <wps:cNvSpPr>
                          <a:spLocks noChangeArrowheads="1"/>
                        </wps:cNvSpPr>
                        <wps:spPr bwMode="auto">
                          <a:xfrm>
                            <a:off x="0" y="0"/>
                            <a:ext cx="8639"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20" name="Line 19"/>
                        <wps:cNvCnPr>
                          <a:cxnSpLocks noChangeShapeType="1"/>
                        </wps:cNvCnPr>
                        <wps:spPr bwMode="auto">
                          <a:xfrm>
                            <a:off x="0" y="179"/>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05E4F35A" id="Group 18" o:spid="_x0000_s1026" style="width:6in;height:27pt;mso-position-horizontal-relative:char;mso-position-vertical-relative:line" coordsize="863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">
                <v:rect id="Rectangle 26" o:spid="_x0000_s1027" style="position:absolute;width:8639;height: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gWcIA&#10;AADbAAAADwAAAGRycy9kb3ducmV2LnhtbERPS2vCQBC+F/wPywi91Y0WQo2u4gNBvdQXeB2zYxLN&#10;zobsqtFf3y0UepuP7znDcWNKcafaFZYVdDsRCOLU6oIzBYf94uMLhPPIGkvLpOBJDsaj1tsQE20f&#10;vKX7zmcihLBLUEHufZVI6dKcDLqOrYgDd7a1QR9gnUld4yOEm1L2oiiWBgsODTlWNMspve5uRkGc&#10;Hbur7xdHl/np0043l/VRy1ip93YzGYDw1Ph/8Z97qcP8Pvz+Eg6Q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2KBZwgAAANsAAAAPAAAAAAAAAAAAAAAAAJgCAABkcnMvZG93&#10;bnJldi54bWxQSwUGAAAAAAQABAD1AAAAhwMAAAAA&#10;" filled="f" stroked="f" strokecolor="gray">
                  <v:stroke joinstyle="round"/>
                </v:rect>
                <v:line id="Line 19" o:spid="_x0000_s1028" style="position:absolute;visibility:visible;mso-wrap-style:square" from="0,179" to="8639,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MdXcAAAADbAAAADwAAAGRycy9kb3ducmV2LnhtbERP3WrCMBS+F/YO4Qy8s+mkyNYZZRsq&#10;E3Zjtwc4NGdNWXPSJtHWt18uBC8/vv/1drKduJAPrWMFT1kOgrh2uuVGwc/3fvEMIkRkjZ1jUnCl&#10;ANvNw2yNpXYjn+hSxUakEA4lKjAx9qWUoTZkMWSuJ07cr/MWY4K+kdrjmMJtJ5d5vpIWW04NBnv6&#10;MFT/VWerQO6Kl6Eww1i8D/SFRV674yEoNX+c3l5BRJriXXxzf2oFy7Q+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DHV3AAAAA2wAAAA8AAAAAAAAAAAAAAAAA&#10;oQIAAGRycy9kb3ducmV2LnhtbFBLBQYAAAAABAAEAPkAAACOAwAAAAA=&#10;" strokeweight=".26mm">
                  <v:stroke joinstyle="miter"/>
                </v:line>
                <w10:anchorlock/>
              </v:group>
            </w:pict>
          </mc:Fallback>
        </mc:AlternateContent>
      </w:r>
    </w:p>
    <w:p w:rsidR="003122E1" w:rsidRPr="00063096" w:rsidRDefault="003122E1" w:rsidP="003122E1">
      <w:pPr>
        <w:rPr>
          <w:rFonts w:ascii="Segoe UI" w:hAnsi="Segoe UI" w:cs="Segoe UI"/>
          <w:b/>
        </w:rPr>
      </w:pPr>
      <w:r w:rsidRPr="00063096">
        <w:rPr>
          <w:rFonts w:ascii="Segoe UI" w:hAnsi="Segoe UI" w:cs="Segoe UI"/>
          <w:b/>
        </w:rPr>
        <w:t>Objective:</w:t>
      </w:r>
      <w:r w:rsidRPr="00063096">
        <w:rPr>
          <w:rFonts w:ascii="Segoe UI" w:eastAsia="Arial Narrow" w:hAnsi="Segoe UI" w:cs="Segoe UI"/>
        </w:rPr>
        <w:t xml:space="preserve"> </w:t>
      </w:r>
      <w:r w:rsidRPr="00063096">
        <w:rPr>
          <w:rFonts w:ascii="Segoe UI" w:hAnsi="Segoe UI" w:cs="Segoe UI"/>
        </w:rPr>
        <w:t>Concept of Gray code, advantage of using unit distance code, code conversion</w:t>
      </w:r>
    </w:p>
    <w:p w:rsidR="003122E1" w:rsidRPr="00063096" w:rsidRDefault="003122E1" w:rsidP="003122E1">
      <w:pPr>
        <w:rPr>
          <w:rFonts w:ascii="Segoe UI" w:hAnsi="Segoe UI" w:cs="Segoe UI"/>
          <w:b/>
          <w:lang w:val="en-IN" w:eastAsia="en-IN"/>
        </w:rPr>
      </w:pPr>
      <w:r w:rsidRPr="00063096">
        <w:rPr>
          <w:rFonts w:ascii="Segoe UI" w:hAnsi="Segoe UI" w:cs="Segoe UI"/>
          <w:noProof/>
          <w:lang w:val="en-IN" w:eastAsia="en-IN"/>
        </w:rPr>
        <mc:AlternateContent>
          <mc:Choice Requires="wps">
            <w:drawing>
              <wp:anchor distT="0" distB="0" distL="114300" distR="114300" simplePos="0" relativeHeight="251817984" behindDoc="0" locked="0" layoutInCell="1" allowOverlap="1" wp14:anchorId="35800037" wp14:editId="0A9507DD">
                <wp:simplePos x="0" y="0"/>
                <wp:positionH relativeFrom="column">
                  <wp:posOffset>9525</wp:posOffset>
                </wp:positionH>
                <wp:positionV relativeFrom="paragraph">
                  <wp:posOffset>83185</wp:posOffset>
                </wp:positionV>
                <wp:extent cx="5486400" cy="635"/>
                <wp:effectExtent l="9525" t="13335" r="9525" b="508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663396" id="Straight Connector 17"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6.55pt" to="432.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" strokeweight=".26mm">
                <v:stroke joinstyle="miter"/>
              </v:line>
            </w:pict>
          </mc:Fallback>
        </mc:AlternateContent>
      </w:r>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b/>
        </w:rPr>
      </w:pPr>
      <w:r w:rsidRPr="00063096">
        <w:rPr>
          <w:rFonts w:ascii="Segoe UI" w:hAnsi="Segoe UI" w:cs="Segoe UI"/>
          <w:b/>
        </w:rPr>
        <w:t>CO</w:t>
      </w:r>
      <w:r w:rsidRPr="00063096">
        <w:rPr>
          <w:rFonts w:ascii="Segoe UI" w:eastAsia="Arial Narrow" w:hAnsi="Segoe UI" w:cs="Segoe UI"/>
          <w:b/>
        </w:rPr>
        <w:t xml:space="preserve"> </w:t>
      </w:r>
      <w:r w:rsidRPr="00063096">
        <w:rPr>
          <w:rFonts w:ascii="Segoe UI" w:hAnsi="Segoe UI" w:cs="Segoe UI"/>
          <w:b/>
        </w:rPr>
        <w:t>to</w:t>
      </w:r>
      <w:r w:rsidRPr="00063096">
        <w:rPr>
          <w:rFonts w:ascii="Segoe UI" w:eastAsia="Arial Narrow" w:hAnsi="Segoe UI" w:cs="Segoe UI"/>
          <w:b/>
        </w:rPr>
        <w:t xml:space="preserve"> </w:t>
      </w:r>
      <w:r w:rsidRPr="00063096">
        <w:rPr>
          <w:rFonts w:ascii="Segoe UI" w:hAnsi="Segoe UI" w:cs="Segoe UI"/>
          <w:b/>
        </w:rPr>
        <w:t>be</w:t>
      </w:r>
      <w:r w:rsidRPr="00063096">
        <w:rPr>
          <w:rFonts w:ascii="Segoe UI" w:eastAsia="Arial Narrow" w:hAnsi="Segoe UI" w:cs="Segoe UI"/>
          <w:b/>
        </w:rPr>
        <w:t xml:space="preserve"> </w:t>
      </w:r>
      <w:r w:rsidRPr="00063096">
        <w:rPr>
          <w:rFonts w:ascii="Segoe UI" w:hAnsi="Segoe UI" w:cs="Segoe UI"/>
          <w:b/>
        </w:rPr>
        <w:t>achieved: CO1</w:t>
      </w:r>
      <w:proofErr w:type="gramStart"/>
      <w:r w:rsidRPr="00063096">
        <w:rPr>
          <w:rFonts w:ascii="Segoe UI" w:hAnsi="Segoe UI" w:cs="Segoe UI"/>
          <w:b/>
        </w:rPr>
        <w:t>,CO2,CO3</w:t>
      </w:r>
      <w:proofErr w:type="gramEnd"/>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b/>
          <w:lang w:val="en-IN" w:eastAsia="en-IN"/>
        </w:rPr>
      </w:pPr>
      <w:r w:rsidRPr="00063096">
        <w:rPr>
          <w:rFonts w:ascii="Segoe UI" w:hAnsi="Segoe UI" w:cs="Segoe UI"/>
          <w:noProof/>
          <w:lang w:val="en-IN" w:eastAsia="en-IN"/>
        </w:rPr>
        <mc:AlternateContent>
          <mc:Choice Requires="wps">
            <w:drawing>
              <wp:anchor distT="0" distB="0" distL="114300" distR="114300" simplePos="0" relativeHeight="251820032" behindDoc="0" locked="0" layoutInCell="1" allowOverlap="1" wp14:anchorId="125B6083" wp14:editId="5692300B">
                <wp:simplePos x="0" y="0"/>
                <wp:positionH relativeFrom="column">
                  <wp:posOffset>0</wp:posOffset>
                </wp:positionH>
                <wp:positionV relativeFrom="paragraph">
                  <wp:posOffset>70485</wp:posOffset>
                </wp:positionV>
                <wp:extent cx="5486400" cy="635"/>
                <wp:effectExtent l="9525" t="13970" r="9525" b="1397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85A971" id="Straight Connector 16"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55pt" to="6in,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" strokeweight=".26mm">
                <v:stroke joinstyle="miter"/>
              </v:line>
            </w:pict>
          </mc:Fallback>
        </mc:AlternateContent>
      </w:r>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rPr>
      </w:pPr>
      <w:r w:rsidRPr="00063096">
        <w:rPr>
          <w:rFonts w:ascii="Segoe UI" w:hAnsi="Segoe UI" w:cs="Segoe UI"/>
          <w:b/>
        </w:rPr>
        <w:t>Expected</w:t>
      </w:r>
      <w:r w:rsidRPr="00063096">
        <w:rPr>
          <w:rFonts w:ascii="Segoe UI" w:eastAsia="Arial Narrow" w:hAnsi="Segoe UI" w:cs="Segoe UI"/>
          <w:b/>
        </w:rPr>
        <w:t xml:space="preserve"> </w:t>
      </w:r>
      <w:r w:rsidRPr="00063096">
        <w:rPr>
          <w:rFonts w:ascii="Segoe UI" w:hAnsi="Segoe UI" w:cs="Segoe UI"/>
          <w:b/>
        </w:rPr>
        <w:t>Outcome</w:t>
      </w:r>
      <w:r w:rsidRPr="00063096">
        <w:rPr>
          <w:rFonts w:ascii="Segoe UI" w:eastAsia="Arial Narrow" w:hAnsi="Segoe UI" w:cs="Segoe UI"/>
          <w:b/>
        </w:rPr>
        <w:t xml:space="preserve"> </w:t>
      </w:r>
      <w:r w:rsidRPr="00063096">
        <w:rPr>
          <w:rFonts w:ascii="Segoe UI" w:hAnsi="Segoe UI" w:cs="Segoe UI"/>
          <w:b/>
        </w:rPr>
        <w:t>of</w:t>
      </w:r>
      <w:r w:rsidRPr="00063096">
        <w:rPr>
          <w:rFonts w:ascii="Segoe UI" w:eastAsia="Arial Narrow" w:hAnsi="Segoe UI" w:cs="Segoe UI"/>
          <w:b/>
        </w:rPr>
        <w:t xml:space="preserve"> </w:t>
      </w:r>
      <w:proofErr w:type="gramStart"/>
      <w:r w:rsidRPr="00063096">
        <w:rPr>
          <w:rFonts w:ascii="Segoe UI" w:hAnsi="Segoe UI" w:cs="Segoe UI"/>
          <w:b/>
        </w:rPr>
        <w:t xml:space="preserve">Experiment </w:t>
      </w:r>
      <w:r w:rsidRPr="00063096">
        <w:rPr>
          <w:rFonts w:ascii="Segoe UI" w:hAnsi="Segoe UI" w:cs="Segoe UI"/>
        </w:rPr>
        <w:t>:</w:t>
      </w:r>
      <w:proofErr w:type="gramEnd"/>
      <w:r w:rsidRPr="00063096">
        <w:rPr>
          <w:rFonts w:ascii="Segoe UI" w:eastAsia="Arial Narrow" w:hAnsi="Segoe UI" w:cs="Segoe UI"/>
        </w:rPr>
        <w:t xml:space="preserve"> </w:t>
      </w:r>
      <w:r w:rsidRPr="00063096">
        <w:rPr>
          <w:rFonts w:ascii="Segoe UI" w:hAnsi="Segoe UI" w:cs="Segoe UI"/>
        </w:rPr>
        <w:t>Knowledge about code conversions.</w:t>
      </w:r>
    </w:p>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b/>
          <w:lang w:val="en-IN" w:eastAsia="en-IN"/>
        </w:rPr>
      </w:pPr>
      <w:r w:rsidRPr="00063096">
        <w:rPr>
          <w:rFonts w:ascii="Segoe UI" w:hAnsi="Segoe UI" w:cs="Segoe UI"/>
          <w:noProof/>
          <w:lang w:val="en-IN" w:eastAsia="en-IN"/>
        </w:rPr>
        <mc:AlternateContent>
          <mc:Choice Requires="wps">
            <w:drawing>
              <wp:anchor distT="0" distB="0" distL="114300" distR="114300" simplePos="0" relativeHeight="251821056" behindDoc="0" locked="0" layoutInCell="1" allowOverlap="1" wp14:anchorId="414A0783" wp14:editId="500F0D8C">
                <wp:simplePos x="0" y="0"/>
                <wp:positionH relativeFrom="column">
                  <wp:posOffset>9525</wp:posOffset>
                </wp:positionH>
                <wp:positionV relativeFrom="paragraph">
                  <wp:posOffset>15240</wp:posOffset>
                </wp:positionV>
                <wp:extent cx="5486400" cy="635"/>
                <wp:effectExtent l="9525" t="10795" r="9525" b="762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915C6E" id="Straight Connector 15"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2pt" to="432.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" strokeweight=".26mm">
                <v:stroke joinstyle="miter"/>
              </v:line>
            </w:pict>
          </mc:Fallback>
        </mc:AlternateContent>
      </w:r>
    </w:p>
    <w:p w:rsidR="003122E1" w:rsidRPr="00063096" w:rsidRDefault="003122E1" w:rsidP="003122E1">
      <w:pPr>
        <w:rPr>
          <w:rFonts w:ascii="Segoe UI" w:hAnsi="Segoe UI" w:cs="Segoe UI"/>
          <w:b/>
        </w:rPr>
      </w:pPr>
      <w:r w:rsidRPr="00063096">
        <w:rPr>
          <w:rFonts w:ascii="Segoe UI" w:hAnsi="Segoe UI" w:cs="Segoe UI"/>
          <w:b/>
        </w:rPr>
        <w:t>Books/</w:t>
      </w:r>
      <w:r w:rsidRPr="00063096">
        <w:rPr>
          <w:rFonts w:ascii="Segoe UI" w:eastAsia="Arial Narrow" w:hAnsi="Segoe UI" w:cs="Segoe UI"/>
          <w:b/>
        </w:rPr>
        <w:t xml:space="preserve"> </w:t>
      </w:r>
      <w:r w:rsidRPr="00063096">
        <w:rPr>
          <w:rFonts w:ascii="Segoe UI" w:hAnsi="Segoe UI" w:cs="Segoe UI"/>
          <w:b/>
        </w:rPr>
        <w:t>Journals/</w:t>
      </w:r>
      <w:r w:rsidRPr="00063096">
        <w:rPr>
          <w:rFonts w:ascii="Segoe UI" w:eastAsia="Arial Narrow" w:hAnsi="Segoe UI" w:cs="Segoe UI"/>
          <w:b/>
        </w:rPr>
        <w:t xml:space="preserve"> </w:t>
      </w:r>
      <w:r w:rsidRPr="00063096">
        <w:rPr>
          <w:rFonts w:ascii="Segoe UI" w:hAnsi="Segoe UI" w:cs="Segoe UI"/>
          <w:b/>
        </w:rPr>
        <w:t>Websites</w:t>
      </w:r>
      <w:r w:rsidRPr="00063096">
        <w:rPr>
          <w:rFonts w:ascii="Segoe UI" w:eastAsia="Arial Narrow" w:hAnsi="Segoe UI" w:cs="Segoe UI"/>
          <w:b/>
        </w:rPr>
        <w:t xml:space="preserve"> </w:t>
      </w:r>
      <w:r w:rsidRPr="00063096">
        <w:rPr>
          <w:rFonts w:ascii="Segoe UI" w:hAnsi="Segoe UI" w:cs="Segoe UI"/>
          <w:b/>
        </w:rPr>
        <w:t>referred:</w:t>
      </w:r>
    </w:p>
    <w:p w:rsidR="003122E1" w:rsidRPr="00063096" w:rsidRDefault="003122E1" w:rsidP="003122E1">
      <w:pPr>
        <w:rPr>
          <w:rFonts w:ascii="Segoe UI" w:eastAsia="Arial Narrow" w:hAnsi="Segoe UI" w:cs="Segoe UI"/>
        </w:rPr>
      </w:pPr>
      <w:r w:rsidRPr="00063096">
        <w:rPr>
          <w:rFonts w:ascii="Segoe UI" w:hAnsi="Segoe UI" w:cs="Segoe UI"/>
        </w:rPr>
        <w:t>1.</w:t>
      </w:r>
      <w:r w:rsidRPr="00063096">
        <w:rPr>
          <w:rFonts w:ascii="Segoe UI" w:eastAsia="Arial Narrow" w:hAnsi="Segoe UI" w:cs="Segoe UI"/>
        </w:rPr>
        <w:t xml:space="preserve"> </w:t>
      </w:r>
      <w:r w:rsidRPr="00063096">
        <w:rPr>
          <w:rFonts w:ascii="Segoe UI" w:hAnsi="Segoe UI" w:cs="Segoe UI"/>
        </w:rPr>
        <w:t>R.</w:t>
      </w:r>
      <w:r w:rsidRPr="00063096">
        <w:rPr>
          <w:rFonts w:ascii="Segoe UI" w:eastAsia="Arial Narrow" w:hAnsi="Segoe UI" w:cs="Segoe UI"/>
        </w:rPr>
        <w:t xml:space="preserve"> </w:t>
      </w:r>
      <w:r w:rsidRPr="00063096">
        <w:rPr>
          <w:rFonts w:ascii="Segoe UI" w:hAnsi="Segoe UI" w:cs="Segoe UI"/>
        </w:rPr>
        <w:t>P</w:t>
      </w:r>
      <w:r w:rsidRPr="00063096">
        <w:rPr>
          <w:rFonts w:ascii="Segoe UI" w:eastAsia="Arial Narrow" w:hAnsi="Segoe UI" w:cs="Segoe UI"/>
        </w:rPr>
        <w:t xml:space="preserve"> </w:t>
      </w:r>
      <w:r w:rsidRPr="00063096">
        <w:rPr>
          <w:rFonts w:ascii="Segoe UI" w:hAnsi="Segoe UI" w:cs="Segoe UI"/>
        </w:rPr>
        <w:t>Jain:</w:t>
      </w:r>
      <w:r w:rsidRPr="00063096">
        <w:rPr>
          <w:rFonts w:ascii="Segoe UI" w:eastAsia="Arial Narrow" w:hAnsi="Segoe UI" w:cs="Segoe UI"/>
        </w:rPr>
        <w:t xml:space="preserve"> </w:t>
      </w:r>
      <w:r w:rsidRPr="00063096">
        <w:rPr>
          <w:rFonts w:ascii="Segoe UI" w:hAnsi="Segoe UI" w:cs="Segoe UI"/>
        </w:rPr>
        <w:t>Modern</w:t>
      </w:r>
      <w:r w:rsidRPr="00063096">
        <w:rPr>
          <w:rFonts w:ascii="Segoe UI" w:eastAsia="Arial Narrow" w:hAnsi="Segoe UI" w:cs="Segoe UI"/>
        </w:rPr>
        <w:t xml:space="preserve"> </w:t>
      </w:r>
      <w:r w:rsidRPr="00063096">
        <w:rPr>
          <w:rFonts w:ascii="Segoe UI" w:hAnsi="Segoe UI" w:cs="Segoe UI"/>
        </w:rPr>
        <w:t>digital</w:t>
      </w:r>
      <w:r w:rsidRPr="00063096">
        <w:rPr>
          <w:rFonts w:ascii="Segoe UI" w:eastAsia="Arial Narrow" w:hAnsi="Segoe UI" w:cs="Segoe UI"/>
        </w:rPr>
        <w:t xml:space="preserve"> </w:t>
      </w:r>
      <w:r w:rsidRPr="00063096">
        <w:rPr>
          <w:rFonts w:ascii="Segoe UI" w:hAnsi="Segoe UI" w:cs="Segoe UI"/>
        </w:rPr>
        <w:t>design,</w:t>
      </w:r>
      <w:r w:rsidRPr="00063096">
        <w:rPr>
          <w:rFonts w:ascii="Segoe UI" w:eastAsia="Arial Narrow" w:hAnsi="Segoe UI" w:cs="Segoe UI"/>
        </w:rPr>
        <w:t xml:space="preserve"> </w:t>
      </w:r>
      <w:proofErr w:type="spellStart"/>
      <w:r w:rsidRPr="00063096">
        <w:rPr>
          <w:rFonts w:ascii="Segoe UI" w:hAnsi="Segoe UI" w:cs="Segoe UI"/>
        </w:rPr>
        <w:t>forth</w:t>
      </w:r>
      <w:proofErr w:type="spellEnd"/>
      <w:r w:rsidRPr="00063096">
        <w:rPr>
          <w:rFonts w:ascii="Segoe UI" w:eastAsia="Arial Narrow" w:hAnsi="Segoe UI" w:cs="Segoe UI"/>
        </w:rPr>
        <w:t xml:space="preserve"> </w:t>
      </w:r>
      <w:r w:rsidRPr="00063096">
        <w:rPr>
          <w:rFonts w:ascii="Segoe UI" w:hAnsi="Segoe UI" w:cs="Segoe UI"/>
        </w:rPr>
        <w:t>edition,</w:t>
      </w:r>
      <w:r w:rsidRPr="00063096">
        <w:rPr>
          <w:rFonts w:ascii="Segoe UI" w:eastAsia="Arial Narrow" w:hAnsi="Segoe UI" w:cs="Segoe UI"/>
        </w:rPr>
        <w:t xml:space="preserve"> </w:t>
      </w:r>
      <w:proofErr w:type="spellStart"/>
      <w:r w:rsidRPr="00063096">
        <w:rPr>
          <w:rFonts w:ascii="Segoe UI" w:hAnsi="Segoe UI" w:cs="Segoe UI"/>
        </w:rPr>
        <w:t>tata</w:t>
      </w:r>
      <w:proofErr w:type="spellEnd"/>
      <w:r w:rsidRPr="00063096">
        <w:rPr>
          <w:rFonts w:ascii="Segoe UI" w:eastAsia="Arial Narrow" w:hAnsi="Segoe UI" w:cs="Segoe UI"/>
        </w:rPr>
        <w:t xml:space="preserve"> </w:t>
      </w:r>
      <w:proofErr w:type="spellStart"/>
      <w:r w:rsidRPr="00063096">
        <w:rPr>
          <w:rFonts w:ascii="Segoe UI" w:hAnsi="Segoe UI" w:cs="Segoe UI"/>
        </w:rPr>
        <w:t>mcgrawhill</w:t>
      </w:r>
      <w:proofErr w:type="spellEnd"/>
      <w:r w:rsidRPr="00063096">
        <w:rPr>
          <w:rFonts w:ascii="Segoe UI" w:eastAsia="Arial Narrow" w:hAnsi="Segoe UI" w:cs="Segoe UI"/>
        </w:rPr>
        <w:t xml:space="preserve"> </w:t>
      </w:r>
    </w:p>
    <w:p w:rsidR="003122E1" w:rsidRPr="00063096" w:rsidRDefault="003122E1" w:rsidP="003122E1">
      <w:pPr>
        <w:rPr>
          <w:rFonts w:ascii="Segoe UI" w:hAnsi="Segoe UI" w:cs="Segoe UI"/>
        </w:rPr>
      </w:pPr>
      <w:r w:rsidRPr="00063096">
        <w:rPr>
          <w:rFonts w:ascii="Segoe UI" w:hAnsi="Segoe UI" w:cs="Segoe UI"/>
        </w:rPr>
        <w:t>2.</w:t>
      </w:r>
      <w:r w:rsidRPr="00063096">
        <w:rPr>
          <w:rFonts w:ascii="Segoe UI" w:eastAsia="Arial Narrow" w:hAnsi="Segoe UI" w:cs="Segoe UI"/>
        </w:rPr>
        <w:t xml:space="preserve"> </w:t>
      </w:r>
      <w:r w:rsidRPr="00063096">
        <w:rPr>
          <w:rFonts w:ascii="Segoe UI" w:hAnsi="Segoe UI" w:cs="Segoe UI"/>
        </w:rPr>
        <w:t>Morris</w:t>
      </w:r>
      <w:r w:rsidRPr="00063096">
        <w:rPr>
          <w:rFonts w:ascii="Segoe UI" w:eastAsia="Arial Narrow" w:hAnsi="Segoe UI" w:cs="Segoe UI"/>
        </w:rPr>
        <w:t xml:space="preserve"> </w:t>
      </w:r>
      <w:r w:rsidRPr="00063096">
        <w:rPr>
          <w:rFonts w:ascii="Segoe UI" w:hAnsi="Segoe UI" w:cs="Segoe UI"/>
        </w:rPr>
        <w:t>Mano,</w:t>
      </w:r>
      <w:r w:rsidRPr="00063096">
        <w:rPr>
          <w:rFonts w:ascii="Segoe UI" w:eastAsia="Arial Narrow" w:hAnsi="Segoe UI" w:cs="Segoe UI"/>
        </w:rPr>
        <w:t xml:space="preserve"> </w:t>
      </w:r>
      <w:r w:rsidRPr="00063096">
        <w:rPr>
          <w:rFonts w:ascii="Segoe UI" w:hAnsi="Segoe UI" w:cs="Segoe UI"/>
        </w:rPr>
        <w:t>digital</w:t>
      </w:r>
      <w:r w:rsidRPr="00063096">
        <w:rPr>
          <w:rFonts w:ascii="Segoe UI" w:eastAsia="Arial Narrow" w:hAnsi="Segoe UI" w:cs="Segoe UI"/>
        </w:rPr>
        <w:t xml:space="preserve"> </w:t>
      </w:r>
      <w:r w:rsidRPr="00063096">
        <w:rPr>
          <w:rFonts w:ascii="Segoe UI" w:hAnsi="Segoe UI" w:cs="Segoe UI"/>
        </w:rPr>
        <w:t>design,</w:t>
      </w:r>
      <w:r w:rsidRPr="00063096">
        <w:rPr>
          <w:rFonts w:ascii="Segoe UI" w:eastAsia="Arial Narrow" w:hAnsi="Segoe UI" w:cs="Segoe UI"/>
        </w:rPr>
        <w:t xml:space="preserve"> </w:t>
      </w:r>
      <w:r w:rsidRPr="00063096">
        <w:rPr>
          <w:rFonts w:ascii="Segoe UI" w:hAnsi="Segoe UI" w:cs="Segoe UI"/>
        </w:rPr>
        <w:t>Pearson</w:t>
      </w:r>
      <w:r w:rsidRPr="00063096">
        <w:rPr>
          <w:rFonts w:ascii="Segoe UI" w:eastAsia="Arial Narrow" w:hAnsi="Segoe UI" w:cs="Segoe UI"/>
        </w:rPr>
        <w:t xml:space="preserve"> </w:t>
      </w:r>
      <w:r w:rsidRPr="00063096">
        <w:rPr>
          <w:rFonts w:ascii="Segoe UI" w:hAnsi="Segoe UI" w:cs="Segoe UI"/>
        </w:rPr>
        <w:t>education,</w:t>
      </w:r>
      <w:r w:rsidRPr="00063096">
        <w:rPr>
          <w:rFonts w:ascii="Segoe UI" w:eastAsia="Arial Narrow" w:hAnsi="Segoe UI" w:cs="Segoe UI"/>
        </w:rPr>
        <w:t xml:space="preserve"> </w:t>
      </w:r>
      <w:r w:rsidRPr="00063096">
        <w:rPr>
          <w:rFonts w:ascii="Segoe UI" w:hAnsi="Segoe UI" w:cs="Segoe UI"/>
        </w:rPr>
        <w:t>Asia2002.</w:t>
      </w:r>
    </w:p>
    <w:p w:rsidR="003122E1" w:rsidRPr="00063096" w:rsidRDefault="003122E1" w:rsidP="003122E1">
      <w:pPr>
        <w:autoSpaceDE w:val="0"/>
        <w:rPr>
          <w:rFonts w:ascii="Segoe UI" w:hAnsi="Segoe UI" w:cs="Segoe UI"/>
        </w:rPr>
      </w:pPr>
      <w:r w:rsidRPr="00063096">
        <w:rPr>
          <w:rFonts w:ascii="Segoe UI" w:hAnsi="Segoe UI" w:cs="Segoe UI"/>
        </w:rPr>
        <w:t>3.</w:t>
      </w:r>
      <w:r w:rsidRPr="00063096">
        <w:rPr>
          <w:rFonts w:ascii="Segoe UI" w:eastAsia="Arial Narrow" w:hAnsi="Segoe UI" w:cs="Segoe UI"/>
        </w:rPr>
        <w:t xml:space="preserve"> </w:t>
      </w:r>
      <w:r w:rsidRPr="00063096">
        <w:rPr>
          <w:rFonts w:ascii="Segoe UI" w:hAnsi="Segoe UI" w:cs="Segoe UI"/>
        </w:rPr>
        <w:t>John</w:t>
      </w:r>
      <w:r w:rsidRPr="00063096">
        <w:rPr>
          <w:rFonts w:ascii="Segoe UI" w:eastAsia="Arial Narrow" w:hAnsi="Segoe UI" w:cs="Segoe UI"/>
        </w:rPr>
        <w:t xml:space="preserve"> </w:t>
      </w:r>
      <w:r w:rsidRPr="00063096">
        <w:rPr>
          <w:rFonts w:ascii="Segoe UI" w:hAnsi="Segoe UI" w:cs="Segoe UI"/>
        </w:rPr>
        <w:t>f.</w:t>
      </w:r>
      <w:r w:rsidRPr="00063096">
        <w:rPr>
          <w:rFonts w:ascii="Segoe UI" w:eastAsia="Arial Narrow" w:hAnsi="Segoe UI" w:cs="Segoe UI"/>
        </w:rPr>
        <w:t xml:space="preserve"> </w:t>
      </w:r>
      <w:proofErr w:type="spellStart"/>
      <w:r w:rsidRPr="00063096">
        <w:rPr>
          <w:rFonts w:ascii="Segoe UI" w:hAnsi="Segoe UI" w:cs="Segoe UI"/>
        </w:rPr>
        <w:t>Wakerley</w:t>
      </w:r>
      <w:proofErr w:type="spellEnd"/>
      <w:r w:rsidRPr="00063096">
        <w:rPr>
          <w:rFonts w:ascii="Segoe UI" w:hAnsi="Segoe UI" w:cs="Segoe UI"/>
        </w:rPr>
        <w:t>,</w:t>
      </w:r>
      <w:r w:rsidRPr="00063096">
        <w:rPr>
          <w:rFonts w:ascii="Segoe UI" w:eastAsia="Arial Narrow" w:hAnsi="Segoe UI" w:cs="Segoe UI"/>
        </w:rPr>
        <w:t xml:space="preserve"> </w:t>
      </w:r>
      <w:r w:rsidRPr="00063096">
        <w:rPr>
          <w:rFonts w:ascii="Segoe UI" w:hAnsi="Segoe UI" w:cs="Segoe UI"/>
        </w:rPr>
        <w:t>digital</w:t>
      </w:r>
      <w:r w:rsidRPr="00063096">
        <w:rPr>
          <w:rFonts w:ascii="Segoe UI" w:eastAsia="Arial Narrow" w:hAnsi="Segoe UI" w:cs="Segoe UI"/>
        </w:rPr>
        <w:t xml:space="preserve"> </w:t>
      </w:r>
      <w:r w:rsidRPr="00063096">
        <w:rPr>
          <w:rFonts w:ascii="Segoe UI" w:hAnsi="Segoe UI" w:cs="Segoe UI"/>
        </w:rPr>
        <w:t>design</w:t>
      </w:r>
      <w:r w:rsidRPr="00063096">
        <w:rPr>
          <w:rFonts w:ascii="Segoe UI" w:eastAsia="Arial Narrow" w:hAnsi="Segoe UI" w:cs="Segoe UI"/>
        </w:rPr>
        <w:t xml:space="preserve"> </w:t>
      </w:r>
      <w:r w:rsidRPr="00063096">
        <w:rPr>
          <w:rFonts w:ascii="Segoe UI" w:hAnsi="Segoe UI" w:cs="Segoe UI"/>
        </w:rPr>
        <w:t>principles</w:t>
      </w:r>
      <w:r w:rsidRPr="00063096">
        <w:rPr>
          <w:rFonts w:ascii="Segoe UI" w:eastAsia="Arial Narrow" w:hAnsi="Segoe UI" w:cs="Segoe UI"/>
        </w:rPr>
        <w:t xml:space="preserve"> </w:t>
      </w:r>
      <w:r w:rsidRPr="00063096">
        <w:rPr>
          <w:rFonts w:ascii="Segoe UI" w:hAnsi="Segoe UI" w:cs="Segoe UI"/>
        </w:rPr>
        <w:t>and</w:t>
      </w:r>
      <w:r w:rsidRPr="00063096">
        <w:rPr>
          <w:rFonts w:ascii="Segoe UI" w:eastAsia="Arial Narrow" w:hAnsi="Segoe UI" w:cs="Segoe UI"/>
        </w:rPr>
        <w:t xml:space="preserve"> </w:t>
      </w:r>
      <w:r w:rsidRPr="00063096">
        <w:rPr>
          <w:rFonts w:ascii="Segoe UI" w:hAnsi="Segoe UI" w:cs="Segoe UI"/>
        </w:rPr>
        <w:t>practices</w:t>
      </w:r>
      <w:r w:rsidRPr="00063096">
        <w:rPr>
          <w:rFonts w:ascii="Segoe UI" w:eastAsia="Arial Narrow" w:hAnsi="Segoe UI" w:cs="Segoe UI"/>
        </w:rPr>
        <w:t xml:space="preserve"> </w:t>
      </w:r>
      <w:r w:rsidRPr="00063096">
        <w:rPr>
          <w:rFonts w:ascii="Segoe UI" w:hAnsi="Segoe UI" w:cs="Segoe UI"/>
        </w:rPr>
        <w:t>third</w:t>
      </w:r>
      <w:r w:rsidRPr="00063096">
        <w:rPr>
          <w:rFonts w:ascii="Segoe UI" w:eastAsia="Arial Narrow" w:hAnsi="Segoe UI" w:cs="Segoe UI"/>
        </w:rPr>
        <w:t xml:space="preserve"> </w:t>
      </w:r>
      <w:r w:rsidRPr="00063096">
        <w:rPr>
          <w:rFonts w:ascii="Segoe UI" w:hAnsi="Segoe UI" w:cs="Segoe UI"/>
        </w:rPr>
        <w:t>edition</w:t>
      </w:r>
      <w:r w:rsidRPr="00063096">
        <w:rPr>
          <w:rFonts w:ascii="Segoe UI" w:eastAsia="Arial Narrow" w:hAnsi="Segoe UI" w:cs="Segoe UI"/>
        </w:rPr>
        <w:t xml:space="preserve"> </w:t>
      </w:r>
      <w:r w:rsidRPr="00063096">
        <w:rPr>
          <w:rFonts w:ascii="Segoe UI" w:hAnsi="Segoe UI" w:cs="Segoe UI"/>
        </w:rPr>
        <w:t>updated</w:t>
      </w:r>
      <w:r w:rsidRPr="00063096">
        <w:rPr>
          <w:rFonts w:ascii="Segoe UI" w:eastAsia="Arial Narrow" w:hAnsi="Segoe UI" w:cs="Segoe UI"/>
        </w:rPr>
        <w:t xml:space="preserve"> </w:t>
      </w:r>
      <w:r w:rsidRPr="00063096">
        <w:rPr>
          <w:rFonts w:ascii="Segoe UI" w:hAnsi="Segoe UI" w:cs="Segoe UI"/>
        </w:rPr>
        <w:t>Pearson</w:t>
      </w:r>
      <w:r w:rsidRPr="00063096">
        <w:rPr>
          <w:rFonts w:ascii="Segoe UI" w:eastAsia="Arial Narrow" w:hAnsi="Segoe UI" w:cs="Segoe UI"/>
        </w:rPr>
        <w:t xml:space="preserve"> </w:t>
      </w:r>
      <w:r w:rsidRPr="00063096">
        <w:rPr>
          <w:rFonts w:ascii="Segoe UI" w:hAnsi="Segoe UI" w:cs="Segoe UI"/>
        </w:rPr>
        <w:t>education,</w:t>
      </w:r>
      <w:r w:rsidRPr="00063096">
        <w:rPr>
          <w:rFonts w:ascii="Segoe UI" w:eastAsia="Arial Narrow" w:hAnsi="Segoe UI" w:cs="Segoe UI"/>
        </w:rPr>
        <w:t xml:space="preserve"> </w:t>
      </w:r>
      <w:r w:rsidRPr="00063096">
        <w:rPr>
          <w:rFonts w:ascii="Segoe UI" w:hAnsi="Segoe UI" w:cs="Segoe UI"/>
        </w:rPr>
        <w:t>Singapore,</w:t>
      </w:r>
      <w:r w:rsidRPr="00063096">
        <w:rPr>
          <w:rFonts w:ascii="Segoe UI" w:eastAsia="Arial Narrow" w:hAnsi="Segoe UI" w:cs="Segoe UI"/>
        </w:rPr>
        <w:t xml:space="preserve"> </w:t>
      </w:r>
      <w:r w:rsidRPr="00063096">
        <w:rPr>
          <w:rFonts w:ascii="Segoe UI" w:hAnsi="Segoe UI" w:cs="Segoe UI"/>
        </w:rPr>
        <w:t>2002.</w:t>
      </w:r>
    </w:p>
    <w:p w:rsidR="003122E1" w:rsidRPr="00063096" w:rsidRDefault="003122E1" w:rsidP="003122E1">
      <w:pPr>
        <w:autoSpaceDE w:val="0"/>
        <w:rPr>
          <w:rFonts w:ascii="Segoe UI" w:hAnsi="Segoe UI" w:cs="Segoe UI"/>
        </w:rPr>
      </w:pPr>
      <w:r w:rsidRPr="00063096">
        <w:rPr>
          <w:rFonts w:ascii="Segoe UI" w:hAnsi="Segoe UI" w:cs="Segoe UI"/>
        </w:rPr>
        <w:t>4.</w:t>
      </w:r>
      <w:r w:rsidRPr="00063096">
        <w:rPr>
          <w:rFonts w:ascii="Segoe UI" w:eastAsia="Arial Narrow" w:hAnsi="Segoe UI" w:cs="Segoe UI"/>
        </w:rPr>
        <w:t xml:space="preserve"> </w:t>
      </w:r>
      <w:r w:rsidRPr="00063096">
        <w:rPr>
          <w:rFonts w:ascii="Segoe UI" w:hAnsi="Segoe UI" w:cs="Segoe UI"/>
        </w:rPr>
        <w:t>John</w:t>
      </w:r>
      <w:r w:rsidRPr="00063096">
        <w:rPr>
          <w:rFonts w:ascii="Segoe UI" w:eastAsia="Arial Narrow" w:hAnsi="Segoe UI" w:cs="Segoe UI"/>
        </w:rPr>
        <w:t xml:space="preserve"> </w:t>
      </w:r>
      <w:r w:rsidRPr="00063096">
        <w:rPr>
          <w:rFonts w:ascii="Segoe UI" w:hAnsi="Segoe UI" w:cs="Segoe UI"/>
        </w:rPr>
        <w:t>M.</w:t>
      </w:r>
      <w:r w:rsidRPr="00063096">
        <w:rPr>
          <w:rFonts w:ascii="Segoe UI" w:eastAsia="Arial Narrow" w:hAnsi="Segoe UI" w:cs="Segoe UI"/>
        </w:rPr>
        <w:t xml:space="preserve"> </w:t>
      </w:r>
      <w:r w:rsidRPr="00063096">
        <w:rPr>
          <w:rFonts w:ascii="Segoe UI" w:hAnsi="Segoe UI" w:cs="Segoe UI"/>
        </w:rPr>
        <w:t>Yarbrough,</w:t>
      </w:r>
      <w:r w:rsidRPr="00063096">
        <w:rPr>
          <w:rFonts w:ascii="Segoe UI" w:eastAsia="Arial Narrow" w:hAnsi="Segoe UI" w:cs="Segoe UI"/>
        </w:rPr>
        <w:t xml:space="preserve"> </w:t>
      </w:r>
      <w:r w:rsidRPr="00063096">
        <w:rPr>
          <w:rFonts w:ascii="Segoe UI" w:hAnsi="Segoe UI" w:cs="Segoe UI"/>
        </w:rPr>
        <w:t>digital</w:t>
      </w:r>
      <w:r w:rsidRPr="00063096">
        <w:rPr>
          <w:rFonts w:ascii="Segoe UI" w:eastAsia="Arial Narrow" w:hAnsi="Segoe UI" w:cs="Segoe UI"/>
        </w:rPr>
        <w:t xml:space="preserve"> </w:t>
      </w:r>
      <w:r w:rsidRPr="00063096">
        <w:rPr>
          <w:rFonts w:ascii="Segoe UI" w:hAnsi="Segoe UI" w:cs="Segoe UI"/>
        </w:rPr>
        <w:t>logic:</w:t>
      </w:r>
      <w:r w:rsidRPr="00063096">
        <w:rPr>
          <w:rFonts w:ascii="Segoe UI" w:eastAsia="Arial Narrow" w:hAnsi="Segoe UI" w:cs="Segoe UI"/>
        </w:rPr>
        <w:t xml:space="preserve"> </w:t>
      </w:r>
      <w:r w:rsidRPr="00063096">
        <w:rPr>
          <w:rFonts w:ascii="Segoe UI" w:hAnsi="Segoe UI" w:cs="Segoe UI"/>
        </w:rPr>
        <w:t>applications</w:t>
      </w:r>
      <w:r w:rsidRPr="00063096">
        <w:rPr>
          <w:rFonts w:ascii="Segoe UI" w:eastAsia="Arial Narrow" w:hAnsi="Segoe UI" w:cs="Segoe UI"/>
        </w:rPr>
        <w:t xml:space="preserve"> </w:t>
      </w:r>
      <w:r w:rsidRPr="00063096">
        <w:rPr>
          <w:rFonts w:ascii="Segoe UI" w:hAnsi="Segoe UI" w:cs="Segoe UI"/>
        </w:rPr>
        <w:t>and</w:t>
      </w:r>
      <w:r w:rsidRPr="00063096">
        <w:rPr>
          <w:rFonts w:ascii="Segoe UI" w:eastAsia="Arial Narrow" w:hAnsi="Segoe UI" w:cs="Segoe UI"/>
        </w:rPr>
        <w:t xml:space="preserve"> </w:t>
      </w:r>
      <w:r w:rsidRPr="00063096">
        <w:rPr>
          <w:rFonts w:ascii="Segoe UI" w:hAnsi="Segoe UI" w:cs="Segoe UI"/>
        </w:rPr>
        <w:t>design,</w:t>
      </w:r>
      <w:r w:rsidRPr="00063096">
        <w:rPr>
          <w:rFonts w:ascii="Segoe UI" w:eastAsia="Arial Narrow" w:hAnsi="Segoe UI" w:cs="Segoe UI"/>
        </w:rPr>
        <w:t xml:space="preserve">   </w:t>
      </w:r>
      <w:r w:rsidRPr="00063096">
        <w:rPr>
          <w:rFonts w:ascii="Segoe UI" w:hAnsi="Segoe UI" w:cs="Segoe UI"/>
        </w:rPr>
        <w:t>Thomson</w:t>
      </w:r>
      <w:r w:rsidRPr="00063096">
        <w:rPr>
          <w:rFonts w:ascii="Segoe UI" w:eastAsia="Arial Narrow" w:hAnsi="Segoe UI" w:cs="Segoe UI"/>
        </w:rPr>
        <w:t xml:space="preserve"> </w:t>
      </w:r>
      <w:r w:rsidRPr="00063096">
        <w:rPr>
          <w:rFonts w:ascii="Segoe UI" w:hAnsi="Segoe UI" w:cs="Segoe UI"/>
        </w:rPr>
        <w:t>brooks/</w:t>
      </w:r>
      <w:r w:rsidRPr="00063096">
        <w:rPr>
          <w:rFonts w:ascii="Segoe UI" w:eastAsia="Arial Narrow" w:hAnsi="Segoe UI" w:cs="Segoe UI"/>
        </w:rPr>
        <w:t xml:space="preserve"> </w:t>
      </w:r>
      <w:proofErr w:type="spellStart"/>
      <w:r w:rsidRPr="00063096">
        <w:rPr>
          <w:rFonts w:ascii="Segoe UI" w:hAnsi="Segoe UI" w:cs="Segoe UI"/>
        </w:rPr>
        <w:t>cole</w:t>
      </w:r>
      <w:proofErr w:type="spellEnd"/>
      <w:r w:rsidRPr="00063096">
        <w:rPr>
          <w:rFonts w:ascii="Segoe UI" w:hAnsi="Segoe UI" w:cs="Segoe UI"/>
        </w:rPr>
        <w:t>,</w:t>
      </w:r>
      <w:r w:rsidRPr="00063096">
        <w:rPr>
          <w:rFonts w:ascii="Segoe UI" w:eastAsia="Arial Narrow" w:hAnsi="Segoe UI" w:cs="Segoe UI"/>
        </w:rPr>
        <w:t xml:space="preserve"> </w:t>
      </w:r>
      <w:r w:rsidRPr="00063096">
        <w:rPr>
          <w:rFonts w:ascii="Segoe UI" w:hAnsi="Segoe UI" w:cs="Segoe UI"/>
        </w:rPr>
        <w:t>2004</w:t>
      </w:r>
    </w:p>
    <w:p w:rsidR="003122E1" w:rsidRPr="00063096" w:rsidRDefault="003122E1" w:rsidP="003122E1">
      <w:pPr>
        <w:spacing w:after="60"/>
        <w:rPr>
          <w:rFonts w:ascii="Segoe UI" w:hAnsi="Segoe UI" w:cs="Segoe UI"/>
        </w:rPr>
      </w:pPr>
      <w:r w:rsidRPr="00063096">
        <w:rPr>
          <w:rStyle w:val="HTMLCite"/>
          <w:rFonts w:ascii="Segoe UI" w:hAnsi="Segoe UI" w:cs="Segoe UI"/>
        </w:rPr>
        <w:t>5.</w:t>
      </w:r>
      <w:r w:rsidRPr="00063096">
        <w:rPr>
          <w:rStyle w:val="HTMLCite"/>
          <w:rFonts w:ascii="Segoe UI" w:eastAsia="Arial Narrow" w:hAnsi="Segoe UI" w:cs="Segoe UI"/>
        </w:rPr>
        <w:t xml:space="preserve"> </w:t>
      </w:r>
      <w:r w:rsidRPr="00063096">
        <w:rPr>
          <w:rStyle w:val="HTMLCite"/>
          <w:rFonts w:ascii="Segoe UI" w:hAnsi="Segoe UI" w:cs="Segoe UI"/>
        </w:rPr>
        <w:t>www.all</w:t>
      </w:r>
      <w:r w:rsidRPr="00063096">
        <w:rPr>
          <w:rStyle w:val="HTMLCite"/>
          <w:rFonts w:ascii="Segoe UI" w:hAnsi="Segoe UI" w:cs="Segoe UI"/>
          <w:bCs/>
        </w:rPr>
        <w:t>datasheet</w:t>
      </w:r>
      <w:r w:rsidRPr="00063096">
        <w:rPr>
          <w:rStyle w:val="HTMLCite"/>
          <w:rFonts w:ascii="Segoe UI" w:hAnsi="Segoe UI" w:cs="Segoe UI"/>
        </w:rPr>
        <w:t>.com,</w:t>
      </w:r>
      <w:r w:rsidRPr="00063096">
        <w:rPr>
          <w:rFonts w:ascii="Segoe UI" w:hAnsi="Segoe UI" w:cs="Segoe UI"/>
        </w:rPr>
        <w:t> </w:t>
      </w:r>
    </w:p>
    <w:p w:rsidR="003122E1" w:rsidRPr="00063096" w:rsidRDefault="003122E1" w:rsidP="003122E1">
      <w:pPr>
        <w:autoSpaceDE w:val="0"/>
        <w:rPr>
          <w:rStyle w:val="HTMLCite"/>
          <w:rFonts w:ascii="Segoe UI" w:eastAsia="Arial Narrow" w:hAnsi="Segoe UI" w:cs="Segoe UI"/>
        </w:rPr>
      </w:pPr>
      <w:r w:rsidRPr="00063096">
        <w:rPr>
          <w:rStyle w:val="HTMLCite"/>
          <w:rFonts w:ascii="Segoe UI" w:hAnsi="Segoe UI" w:cs="Segoe UI"/>
        </w:rPr>
        <w:t>6.</w:t>
      </w:r>
      <w:r w:rsidRPr="00063096">
        <w:rPr>
          <w:rStyle w:val="HTMLCite"/>
          <w:rFonts w:ascii="Segoe UI" w:eastAsia="Arial Narrow" w:hAnsi="Segoe UI" w:cs="Segoe UI"/>
        </w:rPr>
        <w:t xml:space="preserve"> </w:t>
      </w:r>
      <w:r w:rsidRPr="00063096">
        <w:rPr>
          <w:rStyle w:val="HTMLCite"/>
          <w:rFonts w:ascii="Segoe UI" w:hAnsi="Segoe UI" w:cs="Segoe UI"/>
        </w:rPr>
        <w:t>www.</w:t>
      </w:r>
      <w:r w:rsidRPr="00063096">
        <w:rPr>
          <w:rStyle w:val="HTMLCite"/>
          <w:rFonts w:ascii="Segoe UI" w:hAnsi="Segoe UI" w:cs="Segoe UI"/>
          <w:bCs/>
        </w:rPr>
        <w:t>datasheet</w:t>
      </w:r>
      <w:r w:rsidRPr="00063096">
        <w:rPr>
          <w:rStyle w:val="HTMLCite"/>
          <w:rFonts w:ascii="Segoe UI" w:hAnsi="Segoe UI" w:cs="Segoe UI"/>
        </w:rPr>
        <w:t>catalog.com.</w:t>
      </w:r>
      <w:r w:rsidRPr="00063096">
        <w:rPr>
          <w:rStyle w:val="HTMLCite"/>
          <w:rFonts w:ascii="Segoe UI" w:eastAsia="Arial Narrow" w:hAnsi="Segoe UI" w:cs="Segoe UI"/>
        </w:rPr>
        <w:t xml:space="preserve"> </w:t>
      </w:r>
    </w:p>
    <w:p w:rsidR="003122E1" w:rsidRPr="00063096" w:rsidRDefault="003122E1" w:rsidP="003122E1">
      <w:pPr>
        <w:autoSpaceDE w:val="0"/>
        <w:rPr>
          <w:rStyle w:val="HTMLCite"/>
          <w:rFonts w:ascii="Segoe UI" w:hAnsi="Segoe UI" w:cs="Segoe UI"/>
        </w:rPr>
      </w:pPr>
      <w:r w:rsidRPr="00063096">
        <w:rPr>
          <w:rStyle w:val="HTMLCite"/>
          <w:rFonts w:ascii="Segoe UI" w:hAnsi="Segoe UI" w:cs="Segoe UI"/>
        </w:rPr>
        <w:t>7.</w:t>
      </w:r>
      <w:r w:rsidRPr="00063096">
        <w:rPr>
          <w:rStyle w:val="HTMLCite"/>
          <w:rFonts w:ascii="Segoe UI" w:eastAsia="Arial Narrow" w:hAnsi="Segoe UI" w:cs="Segoe UI"/>
        </w:rPr>
        <w:t xml:space="preserve"> </w:t>
      </w:r>
      <w:r w:rsidRPr="00063096">
        <w:rPr>
          <w:rStyle w:val="HTMLCite"/>
          <w:rFonts w:ascii="Segoe UI" w:hAnsi="Segoe UI" w:cs="Segoe UI"/>
        </w:rPr>
        <w:t>en.wikipedia.org/wiki/</w:t>
      </w:r>
      <w:r w:rsidRPr="00063096">
        <w:rPr>
          <w:rStyle w:val="HTMLCite"/>
          <w:rFonts w:ascii="Segoe UI" w:hAnsi="Segoe UI" w:cs="Segoe UI"/>
          <w:bCs/>
        </w:rPr>
        <w:t>7400</w:t>
      </w:r>
      <w:r w:rsidRPr="00063096">
        <w:rPr>
          <w:rStyle w:val="HTMLCite"/>
          <w:rFonts w:ascii="Segoe UI" w:hAnsi="Segoe UI" w:cs="Segoe UI"/>
        </w:rPr>
        <w:t>_series</w:t>
      </w:r>
    </w:p>
    <w:p w:rsidR="003122E1" w:rsidRPr="00063096" w:rsidRDefault="003122E1" w:rsidP="003122E1">
      <w:pPr>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6C878F58" wp14:editId="27931ADB">
                <wp:extent cx="5486400" cy="342900"/>
                <wp:effectExtent l="9525" t="1270" r="9525"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42900"/>
                          <a:chOff x="0" y="0"/>
                          <a:chExt cx="8639" cy="539"/>
                        </a:xfrm>
                      </wpg:grpSpPr>
                      <wps:wsp>
                        <wps:cNvPr id="13" name="Rectangle 29"/>
                        <wps:cNvSpPr>
                          <a:spLocks noChangeArrowheads="1"/>
                        </wps:cNvSpPr>
                        <wps:spPr bwMode="auto">
                          <a:xfrm>
                            <a:off x="0" y="0"/>
                            <a:ext cx="8639"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4" name="Line 16"/>
                        <wps:cNvCnPr>
                          <a:cxnSpLocks noChangeShapeType="1"/>
                        </wps:cNvCnPr>
                        <wps:spPr bwMode="auto">
                          <a:xfrm>
                            <a:off x="0" y="179"/>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2F0E1E0B" id="Group 12" o:spid="_x0000_s1026" style="width:6in;height:27pt;mso-position-horizontal-relative:char;mso-position-vertical-relative:line" coordsize="863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">
                <v:rect id="Rectangle 29" o:spid="_x0000_s1027" style="position:absolute;width:8639;height: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CXs8MA&#10;AADbAAAADwAAAGRycy9kb3ducmV2LnhtbERPS2vCQBC+F/wPywje6iYNhBJdRS2FtpfWB3gds2Me&#10;ZmdDdo1pf323UPA2H99z5svBNKKnzlWWFcTTCARxbnXFhYLD/vXxGYTzyBoby6TgmxwsF6OHOWba&#10;3nhL/c4XIoSwy1BB6X2bSenykgy6qW2JA3e2nUEfYFdI3eEthJtGPkVRKg1WHBpKbGlTUn7ZXY2C&#10;tDjG758/HNUvp8Suv+qPo5apUpPxsJqB8DT4u/jf/abD/AT+fg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CXs8MAAADbAAAADwAAAAAAAAAAAAAAAACYAgAAZHJzL2Rv&#10;d25yZXYueG1sUEsFBgAAAAAEAAQA9QAAAIgDAAAAAA==&#10;" filled="f" stroked="f" strokecolor="gray">
                  <v:stroke joinstyle="round"/>
                </v:rect>
                <v:line id="Line 16" o:spid="_x0000_s1028" style="position:absolute;visibility:visible;mso-wrap-style:square" from="0,179" to="8639,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TR48AAAADbAAAADwAAAGRycy9kb3ducmV2LnhtbERP3WrCMBS+H/gO4QjezXQSxqxG2YbK&#10;Brvx5wEOzbEpNidtE219ezMY7O58fL9nuR5cLW7UhcqzhpdpBoK48KbiUsPpuH1+AxEissHaM2m4&#10;U4D1avS0xNz4nvd0O8RSpBAOOWqwMTa5lKGw5DBMfUOcuLPvHMYEu1KaDvsU7mo5y7JX6bDi1GCx&#10;oU9LxeVwdRrkRs1bZdtefbT0gyor/PcuaD0ZD+8LEJGG+C/+c3+ZNF/B7y/pALl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oU0ePAAAAA2wAAAA8AAAAAAAAAAAAAAAAA&#10;oQIAAGRycy9kb3ducmV2LnhtbFBLBQYAAAAABAAEAPkAAACOAwAAAAA=&#10;" strokeweight=".26mm">
                  <v:stroke joinstyle="miter"/>
                </v:line>
                <w10:anchorlock/>
              </v:group>
            </w:pict>
          </mc:Fallback>
        </mc:AlternateContent>
      </w:r>
    </w:p>
    <w:p w:rsidR="003122E1" w:rsidRPr="00063096" w:rsidRDefault="003122E1" w:rsidP="003122E1">
      <w:pPr>
        <w:rPr>
          <w:rFonts w:ascii="Segoe UI" w:hAnsi="Segoe UI" w:cs="Segoe UI"/>
        </w:rPr>
      </w:pPr>
      <w:r w:rsidRPr="00063096">
        <w:rPr>
          <w:rFonts w:ascii="Segoe UI" w:hAnsi="Segoe UI" w:cs="Segoe UI"/>
          <w:b/>
        </w:rPr>
        <w:t>Pre</w:t>
      </w:r>
      <w:r w:rsidRPr="00063096">
        <w:rPr>
          <w:rFonts w:ascii="Segoe UI" w:eastAsia="Arial Narrow" w:hAnsi="Segoe UI" w:cs="Segoe UI"/>
          <w:b/>
        </w:rPr>
        <w:t xml:space="preserve"> </w:t>
      </w:r>
      <w:r w:rsidRPr="00063096">
        <w:rPr>
          <w:rFonts w:ascii="Segoe UI" w:hAnsi="Segoe UI" w:cs="Segoe UI"/>
          <w:b/>
        </w:rPr>
        <w:t>Lab/</w:t>
      </w:r>
      <w:r w:rsidRPr="00063096">
        <w:rPr>
          <w:rFonts w:ascii="Segoe UI" w:eastAsia="Arial Narrow" w:hAnsi="Segoe UI" w:cs="Segoe UI"/>
          <w:b/>
        </w:rPr>
        <w:t xml:space="preserve"> </w:t>
      </w:r>
      <w:r w:rsidRPr="00063096">
        <w:rPr>
          <w:rFonts w:ascii="Segoe UI" w:hAnsi="Segoe UI" w:cs="Segoe UI"/>
          <w:b/>
        </w:rPr>
        <w:t>Prior</w:t>
      </w:r>
      <w:r w:rsidRPr="00063096">
        <w:rPr>
          <w:rFonts w:ascii="Segoe UI" w:eastAsia="Arial Narrow" w:hAnsi="Segoe UI" w:cs="Segoe UI"/>
          <w:b/>
        </w:rPr>
        <w:t xml:space="preserve"> </w:t>
      </w:r>
      <w:r w:rsidRPr="00063096">
        <w:rPr>
          <w:rFonts w:ascii="Segoe UI" w:hAnsi="Segoe UI" w:cs="Segoe UI"/>
          <w:b/>
        </w:rPr>
        <w:t>Concepts:</w:t>
      </w:r>
      <w:r w:rsidRPr="00063096">
        <w:rPr>
          <w:rFonts w:ascii="Segoe UI" w:eastAsia="Arial Narrow" w:hAnsi="Segoe UI" w:cs="Segoe UI"/>
          <w:b/>
        </w:rPr>
        <w:t xml:space="preserve"> </w:t>
      </w:r>
      <w:r w:rsidRPr="00063096">
        <w:rPr>
          <w:rFonts w:ascii="Segoe UI" w:eastAsia="Arial Narrow" w:hAnsi="Segoe UI" w:cs="Segoe UI"/>
        </w:rPr>
        <w:t>concept of Gray codes, Binary to gray code conversion and vice versa</w:t>
      </w:r>
    </w:p>
    <w:p w:rsidR="003122E1" w:rsidRPr="00063096" w:rsidRDefault="003122E1" w:rsidP="003122E1">
      <w:pPr>
        <w:rPr>
          <w:rFonts w:ascii="Segoe UI" w:hAnsi="Segoe UI" w:cs="Segoe UI"/>
          <w:lang w:val="en-IN" w:eastAsia="en-IN"/>
        </w:rPr>
      </w:pPr>
      <w:r w:rsidRPr="00063096">
        <w:rPr>
          <w:rFonts w:ascii="Segoe UI" w:hAnsi="Segoe UI" w:cs="Segoe UI"/>
          <w:noProof/>
          <w:lang w:val="en-IN" w:eastAsia="en-IN"/>
        </w:rPr>
        <mc:AlternateContent>
          <mc:Choice Requires="wps">
            <w:drawing>
              <wp:anchor distT="0" distB="0" distL="114300" distR="114300" simplePos="0" relativeHeight="251819008" behindDoc="0" locked="0" layoutInCell="1" allowOverlap="1" wp14:anchorId="517A0F03" wp14:editId="529EBC8E">
                <wp:simplePos x="0" y="0"/>
                <wp:positionH relativeFrom="column">
                  <wp:posOffset>9525</wp:posOffset>
                </wp:positionH>
                <wp:positionV relativeFrom="paragraph">
                  <wp:posOffset>160655</wp:posOffset>
                </wp:positionV>
                <wp:extent cx="5486400" cy="635"/>
                <wp:effectExtent l="9525" t="13335" r="9525" b="508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D2452B" id="Straight Connector 11"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2.65pt" to="432.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" strokeweight=".26mm">
                <v:stroke joinstyle="miter"/>
              </v:line>
            </w:pict>
          </mc:Fallback>
        </mc:AlternateContent>
      </w:r>
    </w:p>
    <w:p w:rsidR="003122E1" w:rsidRPr="00063096" w:rsidRDefault="003122E1" w:rsidP="003122E1">
      <w:pPr>
        <w:rPr>
          <w:rFonts w:ascii="Segoe UI" w:hAnsi="Segoe UI" w:cs="Segoe UI"/>
        </w:rPr>
      </w:pPr>
    </w:p>
    <w:tbl>
      <w:tblPr>
        <w:tblW w:w="5061" w:type="pct"/>
        <w:tblInd w:w="107" w:type="dxa"/>
        <w:tblBorders>
          <w:top w:val="single" w:sz="4" w:space="0" w:color="808080"/>
          <w:bottom w:val="single" w:sz="4" w:space="0" w:color="808080"/>
          <w:insideH w:val="single" w:sz="4" w:space="0" w:color="808080"/>
        </w:tblBorders>
        <w:tblLayout w:type="fixed"/>
        <w:tblLook w:val="01E0" w:firstRow="1" w:lastRow="1" w:firstColumn="1" w:lastColumn="1" w:noHBand="0" w:noVBand="0"/>
      </w:tblPr>
      <w:tblGrid>
        <w:gridCol w:w="1607"/>
        <w:gridCol w:w="280"/>
        <w:gridCol w:w="8033"/>
      </w:tblGrid>
      <w:tr w:rsidR="003122E1" w:rsidRPr="00063096" w:rsidTr="003122E1">
        <w:trPr>
          <w:trHeight w:val="2915"/>
        </w:trPr>
        <w:tc>
          <w:tcPr>
            <w:tcW w:w="810" w:type="pct"/>
          </w:tcPr>
          <w:p w:rsidR="003122E1" w:rsidRPr="00063096" w:rsidRDefault="003122E1" w:rsidP="003122E1">
            <w:pPr>
              <w:spacing w:before="60" w:after="60"/>
              <w:rPr>
                <w:rFonts w:ascii="Segoe UI" w:hAnsi="Segoe UI" w:cs="Segoe UI"/>
                <w:b/>
              </w:rPr>
            </w:pPr>
            <w:r w:rsidRPr="00063096">
              <w:rPr>
                <w:rFonts w:ascii="Segoe UI" w:hAnsi="Segoe UI" w:cs="Segoe UI"/>
                <w:b/>
              </w:rPr>
              <w:t>Procedure</w:t>
            </w:r>
          </w:p>
        </w:tc>
        <w:tc>
          <w:tcPr>
            <w:tcW w:w="141" w:type="pct"/>
            <w:vAlign w:val="center"/>
          </w:tcPr>
          <w:p w:rsidR="003122E1" w:rsidRPr="00063096" w:rsidRDefault="003122E1" w:rsidP="003122E1">
            <w:pPr>
              <w:spacing w:before="60" w:after="60"/>
              <w:rPr>
                <w:rFonts w:ascii="Segoe UI" w:hAnsi="Segoe UI" w:cs="Segoe UI"/>
              </w:rPr>
            </w:pPr>
            <w:r w:rsidRPr="00063096">
              <w:rPr>
                <w:rFonts w:ascii="Segoe UI" w:hAnsi="Segoe UI" w:cs="Segoe UI"/>
              </w:rPr>
              <w:t>:</w:t>
            </w: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p>
        </w:tc>
        <w:tc>
          <w:tcPr>
            <w:tcW w:w="4048" w:type="pct"/>
            <w:vAlign w:val="center"/>
          </w:tcPr>
          <w:p w:rsidR="003122E1" w:rsidRPr="00063096" w:rsidRDefault="003122E1" w:rsidP="003122E1">
            <w:pPr>
              <w:numPr>
                <w:ilvl w:val="0"/>
                <w:numId w:val="31"/>
              </w:numPr>
              <w:suppressAutoHyphens w:val="0"/>
              <w:spacing w:line="360" w:lineRule="auto"/>
              <w:rPr>
                <w:rFonts w:ascii="Segoe UI" w:hAnsi="Segoe UI" w:cs="Segoe UI"/>
              </w:rPr>
            </w:pPr>
            <w:r w:rsidRPr="00063096">
              <w:rPr>
                <w:rFonts w:ascii="Segoe UI" w:hAnsi="Segoe UI" w:cs="Segoe UI"/>
              </w:rPr>
              <w:t xml:space="preserve">Connect the power supply &amp; switch ON the circuit                                                                                                                        </w:t>
            </w:r>
          </w:p>
          <w:p w:rsidR="003122E1" w:rsidRPr="00063096" w:rsidRDefault="003122E1" w:rsidP="003122E1">
            <w:pPr>
              <w:numPr>
                <w:ilvl w:val="0"/>
                <w:numId w:val="31"/>
              </w:numPr>
              <w:suppressAutoHyphens w:val="0"/>
              <w:spacing w:line="360" w:lineRule="auto"/>
              <w:rPr>
                <w:rFonts w:ascii="Segoe UI" w:hAnsi="Segoe UI" w:cs="Segoe UI"/>
              </w:rPr>
            </w:pPr>
            <w:r w:rsidRPr="00063096">
              <w:rPr>
                <w:rFonts w:ascii="Segoe UI" w:hAnsi="Segoe UI" w:cs="Segoe UI"/>
              </w:rPr>
              <w:t>Check the supply LED glows.</w:t>
            </w:r>
          </w:p>
          <w:p w:rsidR="003122E1" w:rsidRPr="00063096" w:rsidRDefault="003122E1" w:rsidP="003122E1">
            <w:pPr>
              <w:numPr>
                <w:ilvl w:val="0"/>
                <w:numId w:val="31"/>
              </w:numPr>
              <w:suppressAutoHyphens w:val="0"/>
              <w:spacing w:before="100" w:beforeAutospacing="1" w:line="360" w:lineRule="auto"/>
              <w:rPr>
                <w:rFonts w:ascii="Segoe UI" w:hAnsi="Segoe UI" w:cs="Segoe UI"/>
              </w:rPr>
            </w:pPr>
            <w:r w:rsidRPr="00063096">
              <w:rPr>
                <w:rFonts w:ascii="Segoe UI" w:hAnsi="Segoe UI" w:cs="Segoe UI"/>
              </w:rPr>
              <w:t xml:space="preserve">Use IC of EX-OR gate i.e.7486, to create combination of logic binary code converter, with no. 7-pin ground &amp; no. 14-pin </w:t>
            </w:r>
            <w:proofErr w:type="spellStart"/>
            <w:r w:rsidRPr="00063096">
              <w:rPr>
                <w:rFonts w:ascii="Segoe UI" w:hAnsi="Segoe UI" w:cs="Segoe UI"/>
              </w:rPr>
              <w:t>Vcc</w:t>
            </w:r>
            <w:proofErr w:type="spellEnd"/>
            <w:r w:rsidRPr="00063096">
              <w:rPr>
                <w:rFonts w:ascii="Segoe UI" w:hAnsi="Segoe UI" w:cs="Segoe UI"/>
              </w:rPr>
              <w:t>, and according to the design makes the connection of breadboard using wires.</w:t>
            </w:r>
          </w:p>
          <w:p w:rsidR="003122E1" w:rsidRPr="00063096" w:rsidRDefault="003122E1" w:rsidP="003122E1">
            <w:pPr>
              <w:numPr>
                <w:ilvl w:val="0"/>
                <w:numId w:val="31"/>
              </w:numPr>
              <w:suppressAutoHyphens w:val="0"/>
              <w:spacing w:line="360" w:lineRule="auto"/>
              <w:rPr>
                <w:rFonts w:ascii="Segoe UI" w:hAnsi="Segoe UI" w:cs="Segoe UI"/>
              </w:rPr>
            </w:pPr>
            <w:r w:rsidRPr="00063096">
              <w:rPr>
                <w:rFonts w:ascii="Segoe UI" w:hAnsi="Segoe UI" w:cs="Segoe UI"/>
              </w:rPr>
              <w:t xml:space="preserve">Give different logic inputs to the gates &amp; check the according to the truth table.                  </w:t>
            </w:r>
          </w:p>
          <w:p w:rsidR="003122E1" w:rsidRPr="00063096" w:rsidRDefault="003122E1" w:rsidP="003122E1">
            <w:pPr>
              <w:numPr>
                <w:ilvl w:val="0"/>
                <w:numId w:val="31"/>
              </w:numPr>
              <w:suppressAutoHyphens w:val="0"/>
              <w:spacing w:after="240"/>
              <w:rPr>
                <w:rFonts w:ascii="Segoe UI" w:hAnsi="Segoe UI" w:cs="Segoe UI"/>
              </w:rPr>
            </w:pPr>
            <w:r w:rsidRPr="00063096">
              <w:rPr>
                <w:rFonts w:ascii="Segoe UI" w:hAnsi="Segoe UI" w:cs="Segoe UI"/>
              </w:rPr>
              <w:t>If the output is high, the LED, will glow otherwise, it will not glow.</w:t>
            </w:r>
          </w:p>
        </w:tc>
      </w:tr>
      <w:tr w:rsidR="003122E1" w:rsidRPr="00063096" w:rsidTr="003122E1">
        <w:trPr>
          <w:trHeight w:val="6848"/>
        </w:trPr>
        <w:tc>
          <w:tcPr>
            <w:tcW w:w="810" w:type="pct"/>
          </w:tcPr>
          <w:p w:rsidR="003122E1" w:rsidRPr="00063096" w:rsidRDefault="003122E1" w:rsidP="003122E1">
            <w:pPr>
              <w:spacing w:before="60" w:after="60"/>
              <w:rPr>
                <w:rFonts w:ascii="Segoe UI" w:hAnsi="Segoe UI" w:cs="Segoe UI"/>
              </w:rPr>
            </w:pPr>
            <w:r w:rsidRPr="00063096">
              <w:rPr>
                <w:rFonts w:ascii="Segoe UI" w:hAnsi="Segoe UI" w:cs="Segoe UI"/>
              </w:rPr>
              <w:lastRenderedPageBreak/>
              <w:t>Diagrams</w:t>
            </w:r>
          </w:p>
        </w:tc>
        <w:tc>
          <w:tcPr>
            <w:tcW w:w="141" w:type="pct"/>
            <w:vAlign w:val="center"/>
          </w:tcPr>
          <w:p w:rsidR="003122E1" w:rsidRPr="00063096" w:rsidRDefault="003122E1" w:rsidP="003122E1">
            <w:pPr>
              <w:spacing w:before="60" w:after="60"/>
              <w:rPr>
                <w:rFonts w:ascii="Segoe UI" w:hAnsi="Segoe UI" w:cs="Segoe UI"/>
              </w:rPr>
            </w:pPr>
            <w:r w:rsidRPr="00063096">
              <w:rPr>
                <w:rFonts w:ascii="Segoe UI" w:hAnsi="Segoe UI" w:cs="Segoe UI"/>
              </w:rPr>
              <w:t>:</w:t>
            </w:r>
          </w:p>
        </w:tc>
        <w:tc>
          <w:tcPr>
            <w:tcW w:w="4048" w:type="pct"/>
            <w:vAlign w:val="center"/>
          </w:tcPr>
          <w:p w:rsidR="003122E1" w:rsidRPr="00063096" w:rsidRDefault="003122E1" w:rsidP="003122E1">
            <w:pPr>
              <w:spacing w:before="60" w:after="60"/>
              <w:rPr>
                <w:rFonts w:ascii="Segoe UI" w:hAnsi="Segoe UI" w:cs="Segoe UI"/>
              </w:rPr>
            </w:pPr>
            <w:r w:rsidRPr="00063096">
              <w:rPr>
                <w:rFonts w:ascii="Segoe UI" w:hAnsi="Segoe UI" w:cs="Segoe UI"/>
                <w:b/>
                <w:noProof/>
                <w:lang w:val="en-IN" w:eastAsia="en-IN"/>
              </w:rPr>
              <w:drawing>
                <wp:inline distT="0" distB="0" distL="0" distR="0" wp14:anchorId="2EB484F4" wp14:editId="5E5D57A9">
                  <wp:extent cx="4876800"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76800" cy="4171950"/>
                          </a:xfrm>
                          <a:prstGeom prst="rect">
                            <a:avLst/>
                          </a:prstGeom>
                          <a:noFill/>
                          <a:ln>
                            <a:noFill/>
                          </a:ln>
                        </pic:spPr>
                      </pic:pic>
                    </a:graphicData>
                  </a:graphic>
                </wp:inline>
              </w:drawing>
            </w:r>
          </w:p>
        </w:tc>
      </w:tr>
    </w:tbl>
    <w:p w:rsidR="003122E1" w:rsidRPr="00063096" w:rsidRDefault="003122E1" w:rsidP="003122E1">
      <w:pPr>
        <w:rPr>
          <w:rFonts w:ascii="Segoe UI" w:hAnsi="Segoe UI" w:cs="Segoe UI"/>
          <w:b/>
        </w:rPr>
      </w:pP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r w:rsidRPr="00063096">
        <w:rPr>
          <w:rFonts w:ascii="Segoe UI" w:hAnsi="Segoe UI" w:cs="Segoe UI"/>
        </w:rPr>
        <w:tab/>
      </w:r>
      <w:r w:rsidRPr="00063096">
        <w:rPr>
          <w:rFonts w:ascii="Segoe UI" w:hAnsi="Segoe UI" w:cs="Segoe UI"/>
        </w:rPr>
        <w:tab/>
      </w:r>
      <w:r w:rsidRPr="00063096">
        <w:rPr>
          <w:rFonts w:ascii="Segoe UI" w:hAnsi="Segoe UI" w:cs="Segoe UI"/>
        </w:rPr>
        <w:tab/>
      </w:r>
    </w:p>
    <w:tbl>
      <w:tblPr>
        <w:tblpPr w:leftFromText="180" w:rightFromText="180" w:vertAnchor="text" w:tblpY="247"/>
        <w:tblOverlap w:val="never"/>
        <w:tblW w:w="7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833"/>
        <w:gridCol w:w="900"/>
        <w:gridCol w:w="900"/>
        <w:gridCol w:w="900"/>
        <w:gridCol w:w="900"/>
        <w:gridCol w:w="923"/>
        <w:gridCol w:w="858"/>
      </w:tblGrid>
      <w:tr w:rsidR="003122E1" w:rsidRPr="00063096" w:rsidTr="003122E1">
        <w:trPr>
          <w:trHeight w:val="398"/>
        </w:trPr>
        <w:tc>
          <w:tcPr>
            <w:tcW w:w="912" w:type="dxa"/>
          </w:tcPr>
          <w:p w:rsidR="003122E1" w:rsidRPr="00063096" w:rsidRDefault="003122E1" w:rsidP="003122E1">
            <w:pPr>
              <w:rPr>
                <w:rFonts w:ascii="Segoe UI" w:hAnsi="Segoe UI" w:cs="Segoe UI"/>
                <w:b/>
              </w:rPr>
            </w:pPr>
            <w:r w:rsidRPr="00063096">
              <w:rPr>
                <w:rFonts w:ascii="Segoe UI" w:hAnsi="Segoe UI" w:cs="Segoe UI"/>
                <w:b/>
              </w:rPr>
              <w:t>G3</w:t>
            </w:r>
          </w:p>
        </w:tc>
        <w:tc>
          <w:tcPr>
            <w:tcW w:w="833" w:type="dxa"/>
          </w:tcPr>
          <w:p w:rsidR="003122E1" w:rsidRPr="00063096" w:rsidRDefault="003122E1" w:rsidP="003122E1">
            <w:pPr>
              <w:rPr>
                <w:rFonts w:ascii="Segoe UI" w:hAnsi="Segoe UI" w:cs="Segoe UI"/>
                <w:b/>
              </w:rPr>
            </w:pPr>
            <w:r w:rsidRPr="00063096">
              <w:rPr>
                <w:rFonts w:ascii="Segoe UI" w:hAnsi="Segoe UI" w:cs="Segoe UI"/>
                <w:b/>
              </w:rPr>
              <w:t>G2</w:t>
            </w:r>
          </w:p>
        </w:tc>
        <w:tc>
          <w:tcPr>
            <w:tcW w:w="900" w:type="dxa"/>
          </w:tcPr>
          <w:p w:rsidR="003122E1" w:rsidRPr="00063096" w:rsidRDefault="003122E1" w:rsidP="003122E1">
            <w:pPr>
              <w:rPr>
                <w:rFonts w:ascii="Segoe UI" w:hAnsi="Segoe UI" w:cs="Segoe UI"/>
                <w:b/>
              </w:rPr>
            </w:pPr>
            <w:r w:rsidRPr="00063096">
              <w:rPr>
                <w:rFonts w:ascii="Segoe UI" w:hAnsi="Segoe UI" w:cs="Segoe UI"/>
                <w:b/>
              </w:rPr>
              <w:t>G1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G0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B3</w:t>
            </w:r>
          </w:p>
        </w:tc>
        <w:tc>
          <w:tcPr>
            <w:tcW w:w="900" w:type="dxa"/>
          </w:tcPr>
          <w:p w:rsidR="003122E1" w:rsidRPr="00063096" w:rsidRDefault="003122E1" w:rsidP="003122E1">
            <w:pPr>
              <w:rPr>
                <w:rFonts w:ascii="Segoe UI" w:hAnsi="Segoe UI" w:cs="Segoe UI"/>
                <w:b/>
              </w:rPr>
            </w:pPr>
            <w:r w:rsidRPr="00063096">
              <w:rPr>
                <w:rFonts w:ascii="Segoe UI" w:hAnsi="Segoe UI" w:cs="Segoe UI"/>
                <w:b/>
              </w:rPr>
              <w:t>B2</w:t>
            </w:r>
          </w:p>
        </w:tc>
        <w:tc>
          <w:tcPr>
            <w:tcW w:w="923" w:type="dxa"/>
          </w:tcPr>
          <w:p w:rsidR="003122E1" w:rsidRPr="00063096" w:rsidRDefault="003122E1" w:rsidP="003122E1">
            <w:pPr>
              <w:rPr>
                <w:rFonts w:ascii="Segoe UI" w:hAnsi="Segoe UI" w:cs="Segoe UI"/>
                <w:b/>
              </w:rPr>
            </w:pPr>
            <w:r w:rsidRPr="00063096">
              <w:rPr>
                <w:rFonts w:ascii="Segoe UI" w:hAnsi="Segoe UI" w:cs="Segoe UI"/>
                <w:b/>
              </w:rPr>
              <w:t>B1</w:t>
            </w:r>
          </w:p>
        </w:tc>
        <w:tc>
          <w:tcPr>
            <w:tcW w:w="858" w:type="dxa"/>
          </w:tcPr>
          <w:p w:rsidR="003122E1" w:rsidRPr="00063096" w:rsidRDefault="003122E1" w:rsidP="003122E1">
            <w:pPr>
              <w:pStyle w:val="Heading1"/>
              <w:rPr>
                <w:rFonts w:ascii="Segoe UI" w:hAnsi="Segoe UI" w:cs="Segoe UI"/>
                <w:sz w:val="24"/>
                <w:szCs w:val="24"/>
              </w:rPr>
            </w:pPr>
            <w:r w:rsidRPr="00063096">
              <w:rPr>
                <w:rFonts w:ascii="Segoe UI" w:hAnsi="Segoe UI" w:cs="Segoe UI"/>
                <w:sz w:val="24"/>
                <w:szCs w:val="24"/>
              </w:rPr>
              <w:t xml:space="preserve">   B0</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0</w:t>
            </w:r>
          </w:p>
        </w:tc>
        <w:tc>
          <w:tcPr>
            <w:tcW w:w="833"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23" w:type="dxa"/>
          </w:tcPr>
          <w:p w:rsidR="003122E1" w:rsidRPr="00063096" w:rsidRDefault="003122E1" w:rsidP="003122E1">
            <w:pPr>
              <w:rPr>
                <w:rFonts w:ascii="Segoe UI" w:hAnsi="Segoe UI" w:cs="Segoe UI"/>
                <w:b/>
              </w:rPr>
            </w:pPr>
            <w:r w:rsidRPr="00063096">
              <w:rPr>
                <w:rFonts w:ascii="Segoe UI" w:hAnsi="Segoe UI" w:cs="Segoe UI"/>
                <w:b/>
              </w:rPr>
              <w:t>0</w:t>
            </w:r>
          </w:p>
        </w:tc>
        <w:tc>
          <w:tcPr>
            <w:tcW w:w="858"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285"/>
        </w:trPr>
        <w:tc>
          <w:tcPr>
            <w:tcW w:w="912" w:type="dxa"/>
            <w:vAlign w:val="center"/>
          </w:tcPr>
          <w:p w:rsidR="003122E1" w:rsidRPr="00063096" w:rsidRDefault="003122E1" w:rsidP="003122E1">
            <w:pPr>
              <w:rPr>
                <w:rFonts w:ascii="Segoe UI" w:hAnsi="Segoe UI" w:cs="Segoe UI"/>
                <w:b/>
              </w:rPr>
            </w:pPr>
            <w:r w:rsidRPr="00063096">
              <w:rPr>
                <w:rFonts w:ascii="Segoe UI" w:hAnsi="Segoe UI" w:cs="Segoe UI"/>
                <w:b/>
              </w:rPr>
              <w:t>0</w:t>
            </w:r>
          </w:p>
        </w:tc>
        <w:tc>
          <w:tcPr>
            <w:tcW w:w="833"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23" w:type="dxa"/>
          </w:tcPr>
          <w:p w:rsidR="003122E1" w:rsidRPr="00063096" w:rsidRDefault="003122E1" w:rsidP="003122E1">
            <w:pPr>
              <w:rPr>
                <w:rFonts w:ascii="Segoe UI" w:hAnsi="Segoe UI" w:cs="Segoe UI"/>
                <w:b/>
              </w:rPr>
            </w:pPr>
            <w:r w:rsidRPr="00063096">
              <w:rPr>
                <w:rFonts w:ascii="Segoe UI" w:hAnsi="Segoe UI" w:cs="Segoe UI"/>
                <w:b/>
              </w:rPr>
              <w:t>0</w:t>
            </w:r>
          </w:p>
        </w:tc>
        <w:tc>
          <w:tcPr>
            <w:tcW w:w="858"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0</w:t>
            </w:r>
          </w:p>
        </w:tc>
        <w:tc>
          <w:tcPr>
            <w:tcW w:w="833"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23" w:type="dxa"/>
          </w:tcPr>
          <w:p w:rsidR="003122E1" w:rsidRPr="00063096" w:rsidRDefault="003122E1" w:rsidP="003122E1">
            <w:pPr>
              <w:rPr>
                <w:rFonts w:ascii="Segoe UI" w:hAnsi="Segoe UI" w:cs="Segoe UI"/>
                <w:b/>
              </w:rPr>
            </w:pPr>
            <w:r w:rsidRPr="00063096">
              <w:rPr>
                <w:rFonts w:ascii="Segoe UI" w:hAnsi="Segoe UI" w:cs="Segoe UI"/>
                <w:b/>
              </w:rPr>
              <w:t>1</w:t>
            </w:r>
          </w:p>
        </w:tc>
        <w:tc>
          <w:tcPr>
            <w:tcW w:w="858"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0</w:t>
            </w:r>
          </w:p>
        </w:tc>
        <w:tc>
          <w:tcPr>
            <w:tcW w:w="833"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23" w:type="dxa"/>
          </w:tcPr>
          <w:p w:rsidR="003122E1" w:rsidRPr="00063096" w:rsidRDefault="003122E1" w:rsidP="003122E1">
            <w:pPr>
              <w:rPr>
                <w:rFonts w:ascii="Segoe UI" w:hAnsi="Segoe UI" w:cs="Segoe UI"/>
                <w:b/>
              </w:rPr>
            </w:pPr>
            <w:r w:rsidRPr="00063096">
              <w:rPr>
                <w:rFonts w:ascii="Segoe UI" w:hAnsi="Segoe UI" w:cs="Segoe UI"/>
                <w:b/>
              </w:rPr>
              <w:t>1</w:t>
            </w:r>
          </w:p>
        </w:tc>
        <w:tc>
          <w:tcPr>
            <w:tcW w:w="858"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0</w:t>
            </w:r>
          </w:p>
        </w:tc>
        <w:tc>
          <w:tcPr>
            <w:tcW w:w="833"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23" w:type="dxa"/>
          </w:tcPr>
          <w:p w:rsidR="003122E1" w:rsidRPr="00063096" w:rsidRDefault="003122E1" w:rsidP="003122E1">
            <w:pPr>
              <w:rPr>
                <w:rFonts w:ascii="Segoe UI" w:hAnsi="Segoe UI" w:cs="Segoe UI"/>
                <w:b/>
              </w:rPr>
            </w:pPr>
            <w:r w:rsidRPr="00063096">
              <w:rPr>
                <w:rFonts w:ascii="Segoe UI" w:hAnsi="Segoe UI" w:cs="Segoe UI"/>
                <w:b/>
              </w:rPr>
              <w:t>0</w:t>
            </w:r>
          </w:p>
        </w:tc>
        <w:tc>
          <w:tcPr>
            <w:tcW w:w="858"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0</w:t>
            </w:r>
          </w:p>
        </w:tc>
        <w:tc>
          <w:tcPr>
            <w:tcW w:w="833"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23" w:type="dxa"/>
          </w:tcPr>
          <w:p w:rsidR="003122E1" w:rsidRPr="00063096" w:rsidRDefault="003122E1" w:rsidP="003122E1">
            <w:pPr>
              <w:rPr>
                <w:rFonts w:ascii="Segoe UI" w:hAnsi="Segoe UI" w:cs="Segoe UI"/>
                <w:b/>
              </w:rPr>
            </w:pPr>
            <w:r w:rsidRPr="00063096">
              <w:rPr>
                <w:rFonts w:ascii="Segoe UI" w:hAnsi="Segoe UI" w:cs="Segoe UI"/>
                <w:b/>
              </w:rPr>
              <w:t>0</w:t>
            </w:r>
          </w:p>
        </w:tc>
        <w:tc>
          <w:tcPr>
            <w:tcW w:w="858"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0</w:t>
            </w:r>
          </w:p>
        </w:tc>
        <w:tc>
          <w:tcPr>
            <w:tcW w:w="833"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23" w:type="dxa"/>
          </w:tcPr>
          <w:p w:rsidR="003122E1" w:rsidRPr="00063096" w:rsidRDefault="003122E1" w:rsidP="003122E1">
            <w:pPr>
              <w:rPr>
                <w:rFonts w:ascii="Segoe UI" w:hAnsi="Segoe UI" w:cs="Segoe UI"/>
                <w:b/>
              </w:rPr>
            </w:pPr>
            <w:r w:rsidRPr="00063096">
              <w:rPr>
                <w:rFonts w:ascii="Segoe UI" w:hAnsi="Segoe UI" w:cs="Segoe UI"/>
                <w:b/>
              </w:rPr>
              <w:t>1</w:t>
            </w:r>
          </w:p>
        </w:tc>
        <w:tc>
          <w:tcPr>
            <w:tcW w:w="858"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0</w:t>
            </w:r>
          </w:p>
        </w:tc>
        <w:tc>
          <w:tcPr>
            <w:tcW w:w="833"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23" w:type="dxa"/>
          </w:tcPr>
          <w:p w:rsidR="003122E1" w:rsidRPr="00063096" w:rsidRDefault="003122E1" w:rsidP="003122E1">
            <w:pPr>
              <w:rPr>
                <w:rFonts w:ascii="Segoe UI" w:hAnsi="Segoe UI" w:cs="Segoe UI"/>
                <w:b/>
              </w:rPr>
            </w:pPr>
            <w:r w:rsidRPr="00063096">
              <w:rPr>
                <w:rFonts w:ascii="Segoe UI" w:hAnsi="Segoe UI" w:cs="Segoe UI"/>
                <w:b/>
              </w:rPr>
              <w:t>1</w:t>
            </w:r>
          </w:p>
        </w:tc>
        <w:tc>
          <w:tcPr>
            <w:tcW w:w="858"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1</w:t>
            </w:r>
          </w:p>
        </w:tc>
        <w:tc>
          <w:tcPr>
            <w:tcW w:w="833"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23" w:type="dxa"/>
          </w:tcPr>
          <w:p w:rsidR="003122E1" w:rsidRPr="00063096" w:rsidRDefault="003122E1" w:rsidP="003122E1">
            <w:pPr>
              <w:rPr>
                <w:rFonts w:ascii="Segoe UI" w:hAnsi="Segoe UI" w:cs="Segoe UI"/>
                <w:b/>
              </w:rPr>
            </w:pPr>
            <w:r w:rsidRPr="00063096">
              <w:rPr>
                <w:rFonts w:ascii="Segoe UI" w:hAnsi="Segoe UI" w:cs="Segoe UI"/>
                <w:b/>
              </w:rPr>
              <w:t>0</w:t>
            </w:r>
          </w:p>
        </w:tc>
        <w:tc>
          <w:tcPr>
            <w:tcW w:w="858"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1</w:t>
            </w:r>
          </w:p>
        </w:tc>
        <w:tc>
          <w:tcPr>
            <w:tcW w:w="833"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23" w:type="dxa"/>
          </w:tcPr>
          <w:p w:rsidR="003122E1" w:rsidRPr="00063096" w:rsidRDefault="003122E1" w:rsidP="003122E1">
            <w:pPr>
              <w:rPr>
                <w:rFonts w:ascii="Segoe UI" w:hAnsi="Segoe UI" w:cs="Segoe UI"/>
                <w:b/>
              </w:rPr>
            </w:pPr>
            <w:r w:rsidRPr="00063096">
              <w:rPr>
                <w:rFonts w:ascii="Segoe UI" w:hAnsi="Segoe UI" w:cs="Segoe UI"/>
                <w:b/>
              </w:rPr>
              <w:t>0</w:t>
            </w:r>
          </w:p>
        </w:tc>
        <w:tc>
          <w:tcPr>
            <w:tcW w:w="858"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1</w:t>
            </w:r>
          </w:p>
        </w:tc>
        <w:tc>
          <w:tcPr>
            <w:tcW w:w="833"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23" w:type="dxa"/>
          </w:tcPr>
          <w:p w:rsidR="003122E1" w:rsidRPr="00063096" w:rsidRDefault="003122E1" w:rsidP="003122E1">
            <w:pPr>
              <w:rPr>
                <w:rFonts w:ascii="Segoe UI" w:hAnsi="Segoe UI" w:cs="Segoe UI"/>
                <w:b/>
              </w:rPr>
            </w:pPr>
            <w:r w:rsidRPr="00063096">
              <w:rPr>
                <w:rFonts w:ascii="Segoe UI" w:hAnsi="Segoe UI" w:cs="Segoe UI"/>
                <w:b/>
              </w:rPr>
              <w:t>1</w:t>
            </w:r>
          </w:p>
        </w:tc>
        <w:tc>
          <w:tcPr>
            <w:tcW w:w="858"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1</w:t>
            </w:r>
          </w:p>
        </w:tc>
        <w:tc>
          <w:tcPr>
            <w:tcW w:w="833"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23" w:type="dxa"/>
          </w:tcPr>
          <w:p w:rsidR="003122E1" w:rsidRPr="00063096" w:rsidRDefault="003122E1" w:rsidP="003122E1">
            <w:pPr>
              <w:rPr>
                <w:rFonts w:ascii="Segoe UI" w:hAnsi="Segoe UI" w:cs="Segoe UI"/>
                <w:b/>
              </w:rPr>
            </w:pPr>
            <w:r w:rsidRPr="00063096">
              <w:rPr>
                <w:rFonts w:ascii="Segoe UI" w:hAnsi="Segoe UI" w:cs="Segoe UI"/>
                <w:b/>
              </w:rPr>
              <w:t>1</w:t>
            </w:r>
          </w:p>
        </w:tc>
        <w:tc>
          <w:tcPr>
            <w:tcW w:w="858"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1</w:t>
            </w:r>
          </w:p>
        </w:tc>
        <w:tc>
          <w:tcPr>
            <w:tcW w:w="833"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23" w:type="dxa"/>
          </w:tcPr>
          <w:p w:rsidR="003122E1" w:rsidRPr="00063096" w:rsidRDefault="003122E1" w:rsidP="003122E1">
            <w:pPr>
              <w:rPr>
                <w:rFonts w:ascii="Segoe UI" w:hAnsi="Segoe UI" w:cs="Segoe UI"/>
                <w:b/>
              </w:rPr>
            </w:pPr>
            <w:r w:rsidRPr="00063096">
              <w:rPr>
                <w:rFonts w:ascii="Segoe UI" w:hAnsi="Segoe UI" w:cs="Segoe UI"/>
                <w:b/>
              </w:rPr>
              <w:t>0</w:t>
            </w:r>
          </w:p>
        </w:tc>
        <w:tc>
          <w:tcPr>
            <w:tcW w:w="858"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1</w:t>
            </w:r>
          </w:p>
        </w:tc>
        <w:tc>
          <w:tcPr>
            <w:tcW w:w="833"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23" w:type="dxa"/>
          </w:tcPr>
          <w:p w:rsidR="003122E1" w:rsidRPr="00063096" w:rsidRDefault="003122E1" w:rsidP="003122E1">
            <w:pPr>
              <w:rPr>
                <w:rFonts w:ascii="Segoe UI" w:hAnsi="Segoe UI" w:cs="Segoe UI"/>
                <w:b/>
              </w:rPr>
            </w:pPr>
            <w:r w:rsidRPr="00063096">
              <w:rPr>
                <w:rFonts w:ascii="Segoe UI" w:hAnsi="Segoe UI" w:cs="Segoe UI"/>
                <w:b/>
              </w:rPr>
              <w:t>0</w:t>
            </w:r>
          </w:p>
        </w:tc>
        <w:tc>
          <w:tcPr>
            <w:tcW w:w="858" w:type="dxa"/>
          </w:tcPr>
          <w:p w:rsidR="003122E1" w:rsidRPr="00063096" w:rsidRDefault="003122E1" w:rsidP="003122E1">
            <w:pPr>
              <w:rPr>
                <w:rFonts w:ascii="Segoe UI" w:hAnsi="Segoe UI" w:cs="Segoe UI"/>
                <w:b/>
              </w:rPr>
            </w:pPr>
            <w:r w:rsidRPr="00063096">
              <w:rPr>
                <w:rFonts w:ascii="Segoe UI" w:hAnsi="Segoe UI" w:cs="Segoe UI"/>
                <w:b/>
              </w:rPr>
              <w:t>1</w:t>
            </w:r>
          </w:p>
        </w:tc>
      </w:tr>
      <w:tr w:rsidR="003122E1" w:rsidRPr="00063096" w:rsidTr="003122E1">
        <w:trPr>
          <w:trHeight w:val="285"/>
        </w:trPr>
        <w:tc>
          <w:tcPr>
            <w:tcW w:w="912" w:type="dxa"/>
          </w:tcPr>
          <w:p w:rsidR="003122E1" w:rsidRPr="00063096" w:rsidRDefault="003122E1" w:rsidP="003122E1">
            <w:pPr>
              <w:rPr>
                <w:rFonts w:ascii="Segoe UI" w:hAnsi="Segoe UI" w:cs="Segoe UI"/>
                <w:b/>
              </w:rPr>
            </w:pPr>
            <w:r w:rsidRPr="00063096">
              <w:rPr>
                <w:rFonts w:ascii="Segoe UI" w:hAnsi="Segoe UI" w:cs="Segoe UI"/>
                <w:b/>
              </w:rPr>
              <w:t>1</w:t>
            </w:r>
          </w:p>
        </w:tc>
        <w:tc>
          <w:tcPr>
            <w:tcW w:w="833"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23" w:type="dxa"/>
          </w:tcPr>
          <w:p w:rsidR="003122E1" w:rsidRPr="00063096" w:rsidRDefault="003122E1" w:rsidP="003122E1">
            <w:pPr>
              <w:rPr>
                <w:rFonts w:ascii="Segoe UI" w:hAnsi="Segoe UI" w:cs="Segoe UI"/>
                <w:b/>
              </w:rPr>
            </w:pPr>
            <w:r w:rsidRPr="00063096">
              <w:rPr>
                <w:rFonts w:ascii="Segoe UI" w:hAnsi="Segoe UI" w:cs="Segoe UI"/>
                <w:b/>
              </w:rPr>
              <w:t>1</w:t>
            </w:r>
          </w:p>
        </w:tc>
        <w:tc>
          <w:tcPr>
            <w:tcW w:w="858" w:type="dxa"/>
          </w:tcPr>
          <w:p w:rsidR="003122E1" w:rsidRPr="00063096" w:rsidRDefault="003122E1" w:rsidP="003122E1">
            <w:pPr>
              <w:rPr>
                <w:rFonts w:ascii="Segoe UI" w:hAnsi="Segoe UI" w:cs="Segoe UI"/>
                <w:b/>
              </w:rPr>
            </w:pPr>
            <w:r w:rsidRPr="00063096">
              <w:rPr>
                <w:rFonts w:ascii="Segoe UI" w:hAnsi="Segoe UI" w:cs="Segoe UI"/>
                <w:b/>
              </w:rPr>
              <w:t>0</w:t>
            </w:r>
          </w:p>
        </w:tc>
      </w:tr>
      <w:tr w:rsidR="003122E1" w:rsidRPr="00063096" w:rsidTr="003122E1">
        <w:trPr>
          <w:trHeight w:val="301"/>
        </w:trPr>
        <w:tc>
          <w:tcPr>
            <w:tcW w:w="912" w:type="dxa"/>
          </w:tcPr>
          <w:p w:rsidR="003122E1" w:rsidRPr="00063096" w:rsidRDefault="003122E1" w:rsidP="003122E1">
            <w:pPr>
              <w:rPr>
                <w:rFonts w:ascii="Segoe UI" w:hAnsi="Segoe UI" w:cs="Segoe UI"/>
                <w:b/>
              </w:rPr>
            </w:pPr>
            <w:r w:rsidRPr="00063096">
              <w:rPr>
                <w:rFonts w:ascii="Segoe UI" w:hAnsi="Segoe UI" w:cs="Segoe UI"/>
                <w:b/>
              </w:rPr>
              <w:t>1</w:t>
            </w:r>
          </w:p>
        </w:tc>
        <w:tc>
          <w:tcPr>
            <w:tcW w:w="833"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0</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00" w:type="dxa"/>
          </w:tcPr>
          <w:p w:rsidR="003122E1" w:rsidRPr="00063096" w:rsidRDefault="003122E1" w:rsidP="003122E1">
            <w:pPr>
              <w:rPr>
                <w:rFonts w:ascii="Segoe UI" w:hAnsi="Segoe UI" w:cs="Segoe UI"/>
                <w:b/>
              </w:rPr>
            </w:pPr>
            <w:r w:rsidRPr="00063096">
              <w:rPr>
                <w:rFonts w:ascii="Segoe UI" w:hAnsi="Segoe UI" w:cs="Segoe UI"/>
                <w:b/>
              </w:rPr>
              <w:t>1</w:t>
            </w:r>
          </w:p>
        </w:tc>
        <w:tc>
          <w:tcPr>
            <w:tcW w:w="923" w:type="dxa"/>
          </w:tcPr>
          <w:p w:rsidR="003122E1" w:rsidRPr="00063096" w:rsidRDefault="003122E1" w:rsidP="003122E1">
            <w:pPr>
              <w:rPr>
                <w:rFonts w:ascii="Segoe UI" w:hAnsi="Segoe UI" w:cs="Segoe UI"/>
                <w:b/>
              </w:rPr>
            </w:pPr>
            <w:r w:rsidRPr="00063096">
              <w:rPr>
                <w:rFonts w:ascii="Segoe UI" w:hAnsi="Segoe UI" w:cs="Segoe UI"/>
                <w:b/>
              </w:rPr>
              <w:t>1</w:t>
            </w:r>
          </w:p>
        </w:tc>
        <w:tc>
          <w:tcPr>
            <w:tcW w:w="858" w:type="dxa"/>
          </w:tcPr>
          <w:p w:rsidR="003122E1" w:rsidRPr="00063096" w:rsidRDefault="003122E1" w:rsidP="003122E1">
            <w:pPr>
              <w:rPr>
                <w:rFonts w:ascii="Segoe UI" w:hAnsi="Segoe UI" w:cs="Segoe UI"/>
                <w:b/>
              </w:rPr>
            </w:pPr>
            <w:r w:rsidRPr="00063096">
              <w:rPr>
                <w:rFonts w:ascii="Segoe UI" w:hAnsi="Segoe UI" w:cs="Segoe UI"/>
                <w:b/>
              </w:rPr>
              <w:t>1</w:t>
            </w:r>
          </w:p>
        </w:tc>
      </w:tr>
    </w:tbl>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b/>
          <w:lang w:val="en-IN" w:eastAsia="en-IN"/>
        </w:rPr>
      </w:pPr>
      <w:r w:rsidRPr="00063096">
        <w:rPr>
          <w:rFonts w:ascii="Segoe UI" w:hAnsi="Segoe UI" w:cs="Segoe UI"/>
          <w:noProof/>
          <w:lang w:val="en-IN" w:eastAsia="en-IN"/>
        </w:rPr>
        <mc:AlternateContent>
          <mc:Choice Requires="wps">
            <w:drawing>
              <wp:anchor distT="0" distB="0" distL="114300" distR="114300" simplePos="0" relativeHeight="251822080" behindDoc="0" locked="0" layoutInCell="1" allowOverlap="1" wp14:anchorId="3DF8D220" wp14:editId="0DA1E667">
                <wp:simplePos x="0" y="0"/>
                <wp:positionH relativeFrom="column">
                  <wp:posOffset>0</wp:posOffset>
                </wp:positionH>
                <wp:positionV relativeFrom="paragraph">
                  <wp:posOffset>94615</wp:posOffset>
                </wp:positionV>
                <wp:extent cx="5486400" cy="635"/>
                <wp:effectExtent l="9525" t="12065" r="9525" b="63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21873D" id="Straight Connector 10"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6in,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" strokeweight=".26mm">
                <v:stroke joinstyle="miter"/>
              </v:line>
            </w:pict>
          </mc:Fallback>
        </mc:AlternateContent>
      </w:r>
    </w:p>
    <w:p w:rsidR="003122E1" w:rsidRDefault="003122E1" w:rsidP="003122E1">
      <w:pPr>
        <w:spacing w:before="60" w:after="120"/>
        <w:rPr>
          <w:rFonts w:ascii="Segoe UI" w:hAnsi="Segoe UI" w:cs="Segoe UI"/>
          <w:b/>
        </w:rPr>
      </w:pPr>
      <w:r>
        <w:rPr>
          <w:rFonts w:ascii="Segoe UI" w:hAnsi="Segoe UI" w:cs="Segoe UI"/>
          <w:b/>
        </w:rPr>
        <w:t>Output:</w:t>
      </w:r>
    </w:p>
    <w:p w:rsidR="003122E1" w:rsidRDefault="003122E1" w:rsidP="003122E1">
      <w:pPr>
        <w:spacing w:before="60" w:after="120"/>
        <w:rPr>
          <w:rFonts w:ascii="Segoe UI" w:hAnsi="Segoe UI" w:cs="Segoe UI"/>
          <w:b/>
        </w:rPr>
      </w:pPr>
      <w:r w:rsidRPr="00627ECE">
        <w:rPr>
          <w:rFonts w:ascii="Segoe UI" w:hAnsi="Segoe UI" w:cs="Segoe UI"/>
          <w:b/>
          <w:noProof/>
          <w:lang w:val="en-IN" w:eastAsia="en-IN"/>
        </w:rPr>
        <w:lastRenderedPageBreak/>
        <w:drawing>
          <wp:inline distT="0" distB="0" distL="0" distR="0" wp14:anchorId="1710A98E" wp14:editId="75455F89">
            <wp:extent cx="5731510" cy="4169039"/>
            <wp:effectExtent l="0" t="0" r="2540" b="3175"/>
            <wp:docPr id="1045" name="Picture 1045" descr="D:\College\Sem 3\DLCA\Lab Ss\Exp 4\Gray to 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College\Sem 3\DLCA\Lab Ss\Exp 4\Gray to Binary.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169039"/>
                    </a:xfrm>
                    <a:prstGeom prst="rect">
                      <a:avLst/>
                    </a:prstGeom>
                    <a:noFill/>
                    <a:ln>
                      <a:noFill/>
                    </a:ln>
                  </pic:spPr>
                </pic:pic>
              </a:graphicData>
            </a:graphic>
          </wp:inline>
        </w:drawing>
      </w:r>
      <w:r>
        <w:rPr>
          <w:rFonts w:ascii="Segoe UI" w:hAnsi="Segoe UI" w:cs="Segoe UI"/>
          <w:b/>
        </w:rPr>
        <w:t>_________________________________________________________________________________________</w:t>
      </w:r>
    </w:p>
    <w:p w:rsidR="003122E1" w:rsidRPr="00063096" w:rsidRDefault="003122E1" w:rsidP="003122E1">
      <w:pPr>
        <w:spacing w:before="60" w:after="120"/>
        <w:rPr>
          <w:rFonts w:ascii="Segoe UI" w:hAnsi="Segoe UI" w:cs="Segoe UI"/>
        </w:rPr>
      </w:pPr>
      <w:r w:rsidRPr="00063096">
        <w:rPr>
          <w:rFonts w:ascii="Segoe UI" w:hAnsi="Segoe UI" w:cs="Segoe UI"/>
          <w:b/>
        </w:rPr>
        <w:t xml:space="preserve">Conclusion: </w:t>
      </w:r>
      <w:r w:rsidRPr="00063096">
        <w:rPr>
          <w:rFonts w:ascii="Segoe UI" w:hAnsi="Segoe UI" w:cs="Segoe UI"/>
        </w:rPr>
        <w:t>Binary code is a 4-bit code &amp; used to count the numbers from 0 to 15. Various arithmetic operations can be p</w:t>
      </w:r>
      <w:r>
        <w:rPr>
          <w:rFonts w:ascii="Segoe UI" w:hAnsi="Segoe UI" w:cs="Segoe UI"/>
        </w:rPr>
        <w:t>erformed in this form they are w</w:t>
      </w:r>
      <w:r w:rsidRPr="00063096">
        <w:rPr>
          <w:rFonts w:ascii="Segoe UI" w:hAnsi="Segoe UI" w:cs="Segoe UI"/>
        </w:rPr>
        <w:t>eighted codes. With the help of truth ta</w:t>
      </w:r>
      <w:r>
        <w:rPr>
          <w:rFonts w:ascii="Segoe UI" w:hAnsi="Segoe UI" w:cs="Segoe UI"/>
        </w:rPr>
        <w:t>ble &amp; K- map reduction, we can c</w:t>
      </w:r>
      <w:r w:rsidRPr="00063096">
        <w:rPr>
          <w:rFonts w:ascii="Segoe UI" w:hAnsi="Segoe UI" w:cs="Segoe UI"/>
        </w:rPr>
        <w:t>onvert the Binary codes to Gray code using gates</w:t>
      </w: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b/>
          <w:lang w:val="en-IN" w:eastAsia="en-IN"/>
        </w:rPr>
      </w:pPr>
      <w:r w:rsidRPr="00063096">
        <w:rPr>
          <w:rFonts w:ascii="Segoe UI" w:hAnsi="Segoe UI" w:cs="Segoe UI"/>
          <w:noProof/>
          <w:lang w:val="en-IN" w:eastAsia="en-IN"/>
        </w:rPr>
        <mc:AlternateContent>
          <mc:Choice Requires="wps">
            <w:drawing>
              <wp:anchor distT="0" distB="0" distL="114300" distR="114300" simplePos="0" relativeHeight="251823104" behindDoc="0" locked="0" layoutInCell="1" allowOverlap="1" wp14:anchorId="016EF865" wp14:editId="193BE448">
                <wp:simplePos x="0" y="0"/>
                <wp:positionH relativeFrom="column">
                  <wp:posOffset>0</wp:posOffset>
                </wp:positionH>
                <wp:positionV relativeFrom="paragraph">
                  <wp:posOffset>87630</wp:posOffset>
                </wp:positionV>
                <wp:extent cx="5486400" cy="635"/>
                <wp:effectExtent l="9525" t="12700" r="9525" b="571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D482BD" id="Straight Connector 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6in,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" strokeweight=".26mm">
                <v:stroke joinstyle="miter"/>
              </v:line>
            </w:pict>
          </mc:Fallback>
        </mc:AlternateContent>
      </w:r>
    </w:p>
    <w:p w:rsidR="003122E1" w:rsidRPr="00063096" w:rsidRDefault="003122E1" w:rsidP="003122E1">
      <w:pPr>
        <w:spacing w:before="60" w:after="60"/>
        <w:rPr>
          <w:rFonts w:ascii="Segoe UI" w:hAnsi="Segoe UI" w:cs="Segoe UI"/>
        </w:rPr>
      </w:pPr>
      <w:r w:rsidRPr="00063096">
        <w:rPr>
          <w:rFonts w:ascii="Segoe UI" w:hAnsi="Segoe UI" w:cs="Segoe UI"/>
          <w:b/>
        </w:rPr>
        <w:t>Real</w:t>
      </w:r>
      <w:r w:rsidRPr="00063096">
        <w:rPr>
          <w:rFonts w:ascii="Segoe UI" w:eastAsia="Arial Narrow" w:hAnsi="Segoe UI" w:cs="Segoe UI"/>
          <w:b/>
        </w:rPr>
        <w:t xml:space="preserve"> </w:t>
      </w:r>
      <w:r w:rsidRPr="00063096">
        <w:rPr>
          <w:rFonts w:ascii="Segoe UI" w:hAnsi="Segoe UI" w:cs="Segoe UI"/>
          <w:b/>
        </w:rPr>
        <w:t>Life</w:t>
      </w:r>
      <w:r w:rsidRPr="00063096">
        <w:rPr>
          <w:rFonts w:ascii="Segoe UI" w:eastAsia="Arial Narrow" w:hAnsi="Segoe UI" w:cs="Segoe UI"/>
          <w:b/>
        </w:rPr>
        <w:t xml:space="preserve"> </w:t>
      </w:r>
      <w:r w:rsidRPr="00063096">
        <w:rPr>
          <w:rFonts w:ascii="Segoe UI" w:hAnsi="Segoe UI" w:cs="Segoe UI"/>
          <w:b/>
        </w:rPr>
        <w:t>Application:</w:t>
      </w:r>
      <w:r w:rsidRPr="00063096">
        <w:rPr>
          <w:rFonts w:ascii="Segoe UI" w:hAnsi="Segoe UI" w:cs="Segoe UI"/>
        </w:rPr>
        <w:t xml:space="preserve"> Applications of</w:t>
      </w:r>
      <w:r>
        <w:rPr>
          <w:rFonts w:ascii="Segoe UI" w:hAnsi="Segoe UI" w:cs="Segoe UI"/>
        </w:rPr>
        <w:t xml:space="preserve"> grey codes are used in rotary </w:t>
      </w:r>
      <w:r w:rsidRPr="00063096">
        <w:rPr>
          <w:rFonts w:ascii="Segoe UI" w:hAnsi="Segoe UI" w:cs="Segoe UI"/>
        </w:rPr>
        <w:t>encoders, in K Maps</w:t>
      </w:r>
    </w:p>
    <w:p w:rsidR="003122E1" w:rsidRPr="00063096" w:rsidRDefault="003122E1" w:rsidP="003122E1">
      <w:pPr>
        <w:rPr>
          <w:rFonts w:ascii="Segoe UI" w:hAnsi="Segoe UI" w:cs="Segoe UI"/>
        </w:rPr>
      </w:pPr>
    </w:p>
    <w:p w:rsidR="003122E1" w:rsidRPr="00063096" w:rsidRDefault="003122E1" w:rsidP="003122E1">
      <w:pPr>
        <w:rPr>
          <w:rFonts w:ascii="Segoe UI" w:hAnsi="Segoe UI" w:cs="Segoe UI"/>
          <w:b/>
        </w:rPr>
      </w:pPr>
      <w:r w:rsidRPr="00063096">
        <w:rPr>
          <w:rFonts w:ascii="Segoe UI" w:hAnsi="Segoe UI" w:cs="Segoe UI"/>
          <w:noProof/>
          <w:lang w:val="en-IN" w:eastAsia="en-IN"/>
        </w:rPr>
        <mc:AlternateContent>
          <mc:Choice Requires="wpg">
            <w:drawing>
              <wp:inline distT="0" distB="0" distL="0" distR="0" wp14:anchorId="29B14A5E" wp14:editId="117EBD93">
                <wp:extent cx="5486400" cy="193675"/>
                <wp:effectExtent l="9525" t="2540" r="9525" b="381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93675"/>
                          <a:chOff x="0" y="0"/>
                          <a:chExt cx="8639" cy="304"/>
                        </a:xfrm>
                      </wpg:grpSpPr>
                      <wps:wsp>
                        <wps:cNvPr id="7" name="Rectangle 17"/>
                        <wps:cNvSpPr>
                          <a:spLocks noChangeArrowheads="1"/>
                        </wps:cNvSpPr>
                        <wps:spPr bwMode="auto">
                          <a:xfrm>
                            <a:off x="0" y="0"/>
                            <a:ext cx="8639" cy="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8" name="Line 13"/>
                        <wps:cNvCnPr>
                          <a:cxnSpLocks noChangeShapeType="1"/>
                        </wps:cNvCnPr>
                        <wps:spPr bwMode="auto">
                          <a:xfrm>
                            <a:off x="0" y="180"/>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499F2E7E" id="Group 6" o:spid="_x0000_s1026" style="width:6in;height:15.25pt;mso-position-horizontal-relative:char;mso-position-vertical-relative:line" coordsize="8639,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">
                <v:rect id="Rectangle 17" o:spid="_x0000_s1027" style="position:absolute;width:8639;height:3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f5tMQA&#10;AADaAAAADwAAAGRycy9kb3ducmV2LnhtbESPW2vCQBSE3wv+h+UIfasbLaQSXcULgvpSb+DrMXtM&#10;otmzIbtq9Nd3C4U+DjPzDTMcN6YUd6pdYVlBtxOBIE6tLjhTcNgvPvognEfWWFomBU9yMB613oaY&#10;aPvgLd13PhMBwi5BBbn3VSKlS3My6Dq2Ig7e2dYGfZB1JnWNjwA3pexFUSwNFhwWcqxollN63d2M&#10;gjg7dlffL44u89OnnW4u66OWsVLv7WYyAOGp8f/hv/ZSK/iC3yvhBsjR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H+bTEAAAA2gAAAA8AAAAAAAAAAAAAAAAAmAIAAGRycy9k&#10;b3ducmV2LnhtbFBLBQYAAAAABAAEAPUAAACJAwAAAAA=&#10;" filled="f" stroked="f" strokecolor="gray">
                  <v:stroke joinstyle="round"/>
                </v:rect>
                <v:line id="Line 13" o:spid="_x0000_s1028" style="position:absolute;visibility:visible;mso-wrap-style:square" from="0,180" to="8639,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MDrL4AAADaAAAADwAAAGRycy9kb3ducmV2LnhtbERPzYrCMBC+L/gOYQRva6oU2a1GUVFZ&#10;YS+rPsDQjE2xmbRNtPXtNwfB48f3v1j1thIPan3pWMFknIAgzp0uuVBwOe8/v0D4gKyxckwKnuRh&#10;tRx8LDDTruM/epxCIWII+wwVmBDqTEqfG7Lox64mjtzVtRZDhG0hdYtdDLeVnCbJTFosOTYYrGlr&#10;KL+d7laB3KXfTWqaLt009ItpkrvjwSs1GvbrOYhAfXiLX+4frSBujVfiDZDL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EwOsvgAAANoAAAAPAAAAAAAAAAAAAAAAAKEC&#10;AABkcnMvZG93bnJldi54bWxQSwUGAAAAAAQABAD5AAAAjAMAAAAA&#10;" strokeweight=".26mm">
                  <v:stroke joinstyle="miter"/>
                </v:line>
                <w10:anchorlock/>
              </v:group>
            </w:pict>
          </mc:Fallback>
        </mc:AlternateContent>
      </w:r>
    </w:p>
    <w:p w:rsidR="003122E1" w:rsidRPr="00063096" w:rsidRDefault="003122E1" w:rsidP="003122E1">
      <w:pPr>
        <w:rPr>
          <w:rFonts w:ascii="Segoe UI" w:eastAsia="Arial Narrow" w:hAnsi="Segoe UI" w:cs="Segoe UI"/>
          <w:b/>
        </w:rPr>
      </w:pPr>
      <w:r w:rsidRPr="00063096">
        <w:rPr>
          <w:rFonts w:ascii="Segoe UI" w:hAnsi="Segoe UI" w:cs="Segoe UI"/>
          <w:b/>
        </w:rPr>
        <w:t>Post</w:t>
      </w:r>
      <w:r w:rsidRPr="00063096">
        <w:rPr>
          <w:rFonts w:ascii="Segoe UI" w:eastAsia="Arial Narrow" w:hAnsi="Segoe UI" w:cs="Segoe UI"/>
          <w:b/>
        </w:rPr>
        <w:t xml:space="preserve"> </w:t>
      </w:r>
      <w:r w:rsidRPr="00063096">
        <w:rPr>
          <w:rFonts w:ascii="Segoe UI" w:hAnsi="Segoe UI" w:cs="Segoe UI"/>
          <w:b/>
        </w:rPr>
        <w:t>Lab</w:t>
      </w:r>
      <w:r w:rsidRPr="00063096">
        <w:rPr>
          <w:rFonts w:ascii="Segoe UI" w:eastAsia="Arial Narrow" w:hAnsi="Segoe UI" w:cs="Segoe UI"/>
          <w:b/>
        </w:rPr>
        <w:t xml:space="preserve"> </w:t>
      </w:r>
      <w:r w:rsidRPr="00063096">
        <w:rPr>
          <w:rFonts w:ascii="Segoe UI" w:hAnsi="Segoe UI" w:cs="Segoe UI"/>
          <w:b/>
        </w:rPr>
        <w:t>Questions:</w:t>
      </w:r>
      <w:r w:rsidRPr="00063096">
        <w:rPr>
          <w:rFonts w:ascii="Segoe UI" w:eastAsia="Arial Narrow" w:hAnsi="Segoe UI" w:cs="Segoe UI"/>
          <w:b/>
        </w:rPr>
        <w:t xml:space="preserve"> </w:t>
      </w:r>
    </w:p>
    <w:p w:rsidR="003122E1" w:rsidRDefault="003122E1" w:rsidP="003122E1">
      <w:pPr>
        <w:numPr>
          <w:ilvl w:val="0"/>
          <w:numId w:val="33"/>
        </w:numPr>
        <w:suppressAutoHyphens w:val="0"/>
        <w:spacing w:before="100" w:beforeAutospacing="1" w:after="60"/>
        <w:rPr>
          <w:rFonts w:ascii="Segoe UI" w:hAnsi="Segoe UI" w:cs="Segoe UI"/>
        </w:rPr>
      </w:pPr>
      <w:r w:rsidRPr="00063096">
        <w:rPr>
          <w:rFonts w:ascii="Segoe UI" w:hAnsi="Segoe UI" w:cs="Segoe UI"/>
        </w:rPr>
        <w:t>What is code converter?</w:t>
      </w:r>
    </w:p>
    <w:p w:rsidR="003122E1" w:rsidRPr="007F5A25" w:rsidRDefault="003122E1" w:rsidP="003122E1">
      <w:pPr>
        <w:suppressAutoHyphens w:val="0"/>
        <w:spacing w:before="100" w:beforeAutospacing="1" w:after="60"/>
        <w:ind w:left="360"/>
        <w:rPr>
          <w:rFonts w:ascii="Segoe UI" w:hAnsi="Segoe UI" w:cs="Segoe UI"/>
        </w:rPr>
      </w:pPr>
      <w:r w:rsidRPr="007F5A25">
        <w:rPr>
          <w:rFonts w:ascii="Segoe UI" w:hAnsi="Segoe UI" w:cs="Segoe UI"/>
        </w:rPr>
        <w:t>The Code converter is used to convert one type of binary code to another. There are different types of binary codes like BCD code, gray code, excess-3 code, etc. Different codes are used for different types of digital applications</w:t>
      </w:r>
      <w:r>
        <w:t>.</w:t>
      </w:r>
    </w:p>
    <w:p w:rsidR="003122E1" w:rsidRPr="00063096" w:rsidRDefault="003122E1" w:rsidP="003122E1">
      <w:pPr>
        <w:suppressAutoHyphens w:val="0"/>
        <w:spacing w:before="100" w:beforeAutospacing="1" w:after="60"/>
        <w:ind w:left="720"/>
        <w:rPr>
          <w:rFonts w:ascii="Segoe UI" w:hAnsi="Segoe UI" w:cs="Segoe UI"/>
        </w:rPr>
      </w:pPr>
    </w:p>
    <w:p w:rsidR="003122E1" w:rsidRDefault="003122E1" w:rsidP="003122E1">
      <w:pPr>
        <w:numPr>
          <w:ilvl w:val="0"/>
          <w:numId w:val="33"/>
        </w:numPr>
        <w:suppressAutoHyphens w:val="0"/>
        <w:spacing w:before="60" w:after="60"/>
        <w:rPr>
          <w:rFonts w:ascii="Segoe UI" w:hAnsi="Segoe UI" w:cs="Segoe UI"/>
        </w:rPr>
      </w:pPr>
      <w:r w:rsidRPr="00063096">
        <w:rPr>
          <w:rFonts w:ascii="Segoe UI" w:hAnsi="Segoe UI" w:cs="Segoe UI"/>
        </w:rPr>
        <w:t>How do you convert from Gray to Binary using IC 7486?</w:t>
      </w:r>
    </w:p>
    <w:p w:rsidR="003122E1" w:rsidRPr="00063096" w:rsidRDefault="003122E1" w:rsidP="003122E1">
      <w:pPr>
        <w:suppressAutoHyphens w:val="0"/>
        <w:spacing w:before="60" w:after="60"/>
        <w:ind w:left="720"/>
        <w:rPr>
          <w:rFonts w:ascii="Segoe UI" w:hAnsi="Segoe UI" w:cs="Segoe UI"/>
        </w:rPr>
      </w:pPr>
      <w:r w:rsidRPr="007F5A25">
        <w:rPr>
          <w:rFonts w:ascii="Segoe UI" w:hAnsi="Segoe UI" w:cs="Segoe UI"/>
        </w:rPr>
        <w:t>The Gray Code or RBC (reflected binary code), or cyclic code is a series of binary number systems. The main reason to call this reflected binary code is the initial N/2 values are in reverse order as compare</w:t>
      </w:r>
      <w:r>
        <w:rPr>
          <w:rFonts w:ascii="Segoe UI" w:hAnsi="Segoe UI" w:cs="Segoe UI"/>
        </w:rPr>
        <w:t xml:space="preserve"> </w:t>
      </w:r>
      <w:r w:rsidRPr="007F5A25">
        <w:rPr>
          <w:rFonts w:ascii="Segoe UI" w:hAnsi="Segoe UI" w:cs="Segoe UI"/>
        </w:rPr>
        <w:t xml:space="preserve">with the last N/2 values. In this kind of code, the two successive values are changed through a single bit of binary digits. These </w:t>
      </w:r>
      <w:r w:rsidRPr="007F5A25">
        <w:rPr>
          <w:rFonts w:ascii="Segoe UI" w:hAnsi="Segoe UI" w:cs="Segoe UI"/>
        </w:rPr>
        <w:lastRenderedPageBreak/>
        <w:t>codes are mainly used in the common series of binary numbers generated by hardware</w:t>
      </w:r>
    </w:p>
    <w:p w:rsidR="003122E1" w:rsidRPr="00063096" w:rsidRDefault="003122E1" w:rsidP="003122E1">
      <w:pPr>
        <w:rPr>
          <w:rFonts w:ascii="Segoe UI" w:hAnsi="Segoe UI" w:cs="Segoe UI"/>
          <w:b/>
          <w:lang w:val="en-IN" w:eastAsia="en-IN"/>
        </w:rPr>
      </w:pPr>
      <w:r w:rsidRPr="00063096">
        <w:rPr>
          <w:rFonts w:ascii="Segoe UI" w:hAnsi="Segoe UI" w:cs="Segoe UI"/>
          <w:noProof/>
          <w:lang w:val="en-IN" w:eastAsia="en-IN"/>
        </w:rPr>
        <mc:AlternateContent>
          <mc:Choice Requires="wps">
            <w:drawing>
              <wp:anchor distT="0" distB="0" distL="114300" distR="114300" simplePos="0" relativeHeight="251824128" behindDoc="0" locked="0" layoutInCell="1" allowOverlap="1" wp14:anchorId="463B5BD3" wp14:editId="6E3E7E4F">
                <wp:simplePos x="0" y="0"/>
                <wp:positionH relativeFrom="column">
                  <wp:posOffset>0</wp:posOffset>
                </wp:positionH>
                <wp:positionV relativeFrom="paragraph">
                  <wp:posOffset>53975</wp:posOffset>
                </wp:positionV>
                <wp:extent cx="5486400" cy="635"/>
                <wp:effectExtent l="9525" t="10160" r="9525" b="825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C10BC2" id="Straight Connector 5"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25pt" to="6in,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" strokeweight=".26mm">
                <v:stroke joinstyle="miter"/>
              </v:line>
            </w:pict>
          </mc:Fallback>
        </mc:AlternateContent>
      </w:r>
    </w:p>
    <w:p w:rsidR="003122E1" w:rsidRPr="00063096" w:rsidRDefault="003122E1" w:rsidP="003122E1">
      <w:pPr>
        <w:spacing w:after="60"/>
        <w:rPr>
          <w:rFonts w:ascii="Segoe UI" w:eastAsia="Arial Narrow" w:hAnsi="Segoe UI" w:cs="Segoe UI"/>
          <w:b/>
        </w:rPr>
      </w:pPr>
      <w:r w:rsidRPr="00063096">
        <w:rPr>
          <w:rFonts w:ascii="Segoe UI" w:hAnsi="Segoe UI" w:cs="Segoe UI"/>
          <w:b/>
        </w:rPr>
        <w:t>Viva</w:t>
      </w:r>
      <w:r w:rsidRPr="00063096">
        <w:rPr>
          <w:rFonts w:ascii="Segoe UI" w:eastAsia="Arial Narrow" w:hAnsi="Segoe UI" w:cs="Segoe UI"/>
          <w:b/>
        </w:rPr>
        <w:t xml:space="preserve"> </w:t>
      </w:r>
      <w:r w:rsidRPr="00063096">
        <w:rPr>
          <w:rFonts w:ascii="Segoe UI" w:hAnsi="Segoe UI" w:cs="Segoe UI"/>
          <w:b/>
        </w:rPr>
        <w:t>Questions:</w:t>
      </w:r>
      <w:r w:rsidRPr="00063096">
        <w:rPr>
          <w:rFonts w:ascii="Segoe UI" w:eastAsia="Arial Narrow" w:hAnsi="Segoe UI" w:cs="Segoe UI"/>
          <w:b/>
        </w:rPr>
        <w:t xml:space="preserve"> </w:t>
      </w:r>
    </w:p>
    <w:p w:rsidR="003122E1" w:rsidRPr="007F5A25" w:rsidRDefault="003122E1" w:rsidP="003122E1">
      <w:pPr>
        <w:pStyle w:val="ListParagraph"/>
        <w:numPr>
          <w:ilvl w:val="0"/>
          <w:numId w:val="48"/>
        </w:numPr>
        <w:spacing w:after="60"/>
        <w:rPr>
          <w:rFonts w:ascii="Segoe UI" w:hAnsi="Segoe UI" w:cs="Segoe UI"/>
        </w:rPr>
      </w:pPr>
      <w:r w:rsidRPr="007F5A25">
        <w:rPr>
          <w:rFonts w:ascii="Segoe UI" w:hAnsi="Segoe UI" w:cs="Segoe UI"/>
        </w:rPr>
        <w:t>What are the advantages of Gray code?</w:t>
      </w:r>
    </w:p>
    <w:p w:rsidR="003122E1" w:rsidRDefault="003122E1" w:rsidP="003122E1">
      <w:pPr>
        <w:spacing w:after="60"/>
        <w:rPr>
          <w:rFonts w:ascii="Segoe UI" w:hAnsi="Segoe UI" w:cs="Segoe UI"/>
        </w:rPr>
      </w:pPr>
      <w:r w:rsidRPr="007F5A25">
        <w:rPr>
          <w:rFonts w:ascii="Segoe UI" w:hAnsi="Segoe UI" w:cs="Segoe UI"/>
        </w:rPr>
        <w:t xml:space="preserve">Gray codes are very useful in the normal sequence of binary numbers generated by the hardware that may cause an error or ambiguity during the transition from one number to the next. So, the Gray code can eliminate this problem easily since only one bit changes its value during any transition between two numbers. </w:t>
      </w:r>
    </w:p>
    <w:p w:rsidR="003122E1" w:rsidRPr="007F5A25" w:rsidRDefault="003122E1" w:rsidP="003122E1">
      <w:pPr>
        <w:spacing w:after="60"/>
        <w:rPr>
          <w:rFonts w:ascii="Segoe UI" w:hAnsi="Segoe UI" w:cs="Segoe UI"/>
        </w:rPr>
      </w:pPr>
    </w:p>
    <w:p w:rsidR="003122E1" w:rsidRPr="007F5A25" w:rsidRDefault="003122E1" w:rsidP="003122E1">
      <w:pPr>
        <w:pStyle w:val="ListParagraph"/>
        <w:numPr>
          <w:ilvl w:val="0"/>
          <w:numId w:val="48"/>
        </w:numPr>
        <w:spacing w:after="60"/>
        <w:rPr>
          <w:rFonts w:ascii="Segoe UI" w:hAnsi="Segoe UI" w:cs="Segoe UI"/>
        </w:rPr>
      </w:pPr>
      <w:r w:rsidRPr="007F5A25">
        <w:rPr>
          <w:rFonts w:ascii="Segoe UI" w:hAnsi="Segoe UI" w:cs="Segoe UI"/>
        </w:rPr>
        <w:t>What is the difference between weighted and non</w:t>
      </w:r>
      <w:r>
        <w:rPr>
          <w:rFonts w:ascii="Segoe UI" w:hAnsi="Segoe UI" w:cs="Segoe UI"/>
        </w:rPr>
        <w:t>-</w:t>
      </w:r>
      <w:r w:rsidRPr="007F5A25">
        <w:rPr>
          <w:rFonts w:ascii="Segoe UI" w:hAnsi="Segoe UI" w:cs="Segoe UI"/>
        </w:rPr>
        <w:t>weighted codes?</w:t>
      </w:r>
    </w:p>
    <w:p w:rsidR="003122E1" w:rsidRPr="007F5A25" w:rsidRDefault="003122E1" w:rsidP="003122E1">
      <w:pPr>
        <w:spacing w:after="60"/>
        <w:rPr>
          <w:rFonts w:ascii="Segoe UI" w:hAnsi="Segoe UI" w:cs="Segoe UI"/>
        </w:rPr>
      </w:pPr>
      <w:r w:rsidRPr="007F5A25">
        <w:rPr>
          <w:rFonts w:ascii="Segoe UI" w:hAnsi="Segoe UI" w:cs="Segoe UI"/>
        </w:rPr>
        <w:t xml:space="preserve"> In weighted codes, each digit is </w:t>
      </w:r>
      <w:proofErr w:type="gramStart"/>
      <w:r w:rsidRPr="007F5A25">
        <w:rPr>
          <w:rFonts w:ascii="Segoe UI" w:hAnsi="Segoe UI" w:cs="Segoe UI"/>
        </w:rPr>
        <w:t>a</w:t>
      </w:r>
      <w:proofErr w:type="gramEnd"/>
      <w:r w:rsidRPr="007F5A25">
        <w:rPr>
          <w:rFonts w:ascii="Segoe UI" w:hAnsi="Segoe UI" w:cs="Segoe UI"/>
        </w:rPr>
        <w:t xml:space="preserve"> assigned a specific weight according to its position. NON- WEIGHTED CODE - The Non - Weighted Code are not </w:t>
      </w:r>
      <w:proofErr w:type="spellStart"/>
      <w:r w:rsidRPr="007F5A25">
        <w:rPr>
          <w:rFonts w:ascii="Segoe UI" w:hAnsi="Segoe UI" w:cs="Segoe UI"/>
        </w:rPr>
        <w:t>positionally</w:t>
      </w:r>
      <w:proofErr w:type="spellEnd"/>
      <w:r w:rsidRPr="007F5A25">
        <w:rPr>
          <w:rFonts w:ascii="Segoe UI" w:hAnsi="Segoe UI" w:cs="Segoe UI"/>
        </w:rPr>
        <w:t xml:space="preserve"> weighted. In other words, codes that are not assigned with any weight to each digit position</w:t>
      </w:r>
    </w:p>
    <w:p w:rsidR="003122E1" w:rsidRPr="00063096" w:rsidRDefault="003122E1" w:rsidP="003122E1">
      <w:pPr>
        <w:spacing w:after="60"/>
        <w:rPr>
          <w:rFonts w:ascii="Segoe UI" w:eastAsia="Arial Narrow" w:hAnsi="Segoe UI" w:cs="Segoe UI"/>
          <w:b/>
        </w:rPr>
      </w:pPr>
    </w:p>
    <w:p w:rsidR="003122E1" w:rsidRPr="00063096" w:rsidRDefault="003122E1" w:rsidP="003122E1">
      <w:pPr>
        <w:rPr>
          <w:rFonts w:ascii="Segoe UI" w:hAnsi="Segoe UI" w:cs="Segoe UI"/>
        </w:rPr>
      </w:pPr>
      <w:r w:rsidRPr="00063096">
        <w:rPr>
          <w:rFonts w:ascii="Segoe UI" w:hAnsi="Segoe UI" w:cs="Segoe UI"/>
          <w:noProof/>
          <w:lang w:val="en-IN" w:eastAsia="en-IN"/>
        </w:rPr>
        <mc:AlternateContent>
          <mc:Choice Requires="wpg">
            <w:drawing>
              <wp:inline distT="0" distB="0" distL="0" distR="0" wp14:anchorId="6E809E53" wp14:editId="5746B948">
                <wp:extent cx="5486400" cy="142875"/>
                <wp:effectExtent l="9525" t="4445" r="9525" b="0"/>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42875"/>
                          <a:chOff x="0" y="0"/>
                          <a:chExt cx="8639" cy="224"/>
                        </a:xfrm>
                      </wpg:grpSpPr>
                      <wps:wsp>
                        <wps:cNvPr id="168" name="Rectangle 20"/>
                        <wps:cNvSpPr>
                          <a:spLocks noChangeArrowheads="1"/>
                        </wps:cNvSpPr>
                        <wps:spPr bwMode="auto">
                          <a:xfrm>
                            <a:off x="0" y="0"/>
                            <a:ext cx="8639" cy="2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70" name="Line 4"/>
                        <wps:cNvCnPr>
                          <a:cxnSpLocks noChangeShapeType="1"/>
                        </wps:cNvCnPr>
                        <wps:spPr bwMode="auto">
                          <a:xfrm>
                            <a:off x="0" y="85"/>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18D66272" id="Group 166" o:spid="_x0000_s1026" style="width:6in;height:11.25pt;mso-position-horizontal-relative:char;mso-position-vertical-relative:line" coordsize="8639,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">
                <v:rect id="Rectangle 20" o:spid="_x0000_s1027" style="position:absolute;width:8639;height:2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CjEcYA&#10;AADcAAAADwAAAGRycy9kb3ducmV2LnhtbESPT2vCQBDF74LfYRmhN91oIZToKlUptF6sf8DrNDtN&#10;YrOzIbvV6KfvHAreZnhv3vvNbNG5Wl2oDZVnA+NRAoo497biwsDx8DZ8ARUissXaMxm4UYDFvN+b&#10;YWb9lXd02cdCSQiHDA2UMTaZ1iEvyWEY+YZYtG/fOoyytoW2LV4l3NV6kiSpdlixNJTY0Kqk/Gf/&#10;6wykxWn8sb1zcl5/Pfvl53lzsjo15mnQvU5BReriw/x//W4FPxVaeUYm0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CjEcYAAADcAAAADwAAAAAAAAAAAAAAAACYAgAAZHJz&#10;L2Rvd25yZXYueG1sUEsFBgAAAAAEAAQA9QAAAIsDAAAAAA==&#10;" filled="f" stroked="f" strokecolor="gray">
                  <v:stroke joinstyle="round"/>
                </v:rect>
                <v:line id="Line 4" o:spid="_x0000_s1028" style="position:absolute;visibility:visible;mso-wrap-style:square" from="0,85" to="86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e+cQAAADcAAAADwAAAGRycy9kb3ducmV2LnhtbESPQW/CMAyF75P4D5En7TbSTRVjHQGx&#10;aSAmcYHtB1iN11RrnLbJaPn3+IDEzdZ7fu/zYjX6Rp2oj3VgA0/TDBRxGWzNlYGf783jHFRMyBab&#10;wGTgTBFWy8ndAgsbBj7Q6ZgqJSEcCzTgUmoLrWPpyGOchpZYtN/Qe0yy9pW2PQ4S7hv9nGUz7bFm&#10;aXDY0oej8u/47w3oz/y1y1035O8d7THPyvC1jcY83I/rN1CJxnQzX693VvBfBF+ekQn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B75xAAAANwAAAAPAAAAAAAAAAAA&#10;AAAAAKECAABkcnMvZG93bnJldi54bWxQSwUGAAAAAAQABAD5AAAAkgMAAAAA&#10;" strokeweight=".26mm">
                  <v:stroke joinstyle="miter"/>
                </v:line>
                <w10:anchorlock/>
              </v:group>
            </w:pict>
          </mc:Fallback>
        </mc:AlternateContent>
      </w:r>
    </w:p>
    <w:p w:rsidR="003122E1" w:rsidRDefault="003122E1" w:rsidP="003122E1"/>
    <w:p w:rsidR="001646AE" w:rsidRPr="00063096" w:rsidRDefault="001646AE" w:rsidP="00063096">
      <w:pPr>
        <w:rPr>
          <w:rFonts w:ascii="Segoe UI" w:hAnsi="Segoe UI" w:cs="Segoe UI"/>
        </w:rPr>
      </w:pPr>
      <w:r w:rsidRPr="00063096">
        <w:rPr>
          <w:rFonts w:ascii="Segoe UI" w:hAnsi="Segoe UI" w:cs="Segoe UI"/>
          <w:noProof/>
          <w:lang w:val="en-IN" w:eastAsia="en-IN"/>
        </w:rPr>
        <mc:AlternateContent>
          <mc:Choice Requires="wpg">
            <w:drawing>
              <wp:inline distT="0" distB="0" distL="0" distR="0" wp14:anchorId="49BF49DE" wp14:editId="4A819686">
                <wp:extent cx="5486400" cy="142875"/>
                <wp:effectExtent l="9525" t="4445" r="9525"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42875"/>
                          <a:chOff x="0" y="0"/>
                          <a:chExt cx="8639" cy="224"/>
                        </a:xfrm>
                      </wpg:grpSpPr>
                      <wps:wsp>
                        <wps:cNvPr id="3" name="Rectangle 20"/>
                        <wps:cNvSpPr>
                          <a:spLocks noChangeArrowheads="1"/>
                        </wps:cNvSpPr>
                        <wps:spPr bwMode="auto">
                          <a:xfrm>
                            <a:off x="0" y="0"/>
                            <a:ext cx="8639" cy="2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4" name="Line 4"/>
                        <wps:cNvCnPr>
                          <a:cxnSpLocks noChangeShapeType="1"/>
                        </wps:cNvCnPr>
                        <wps:spPr bwMode="auto">
                          <a:xfrm>
                            <a:off x="0" y="85"/>
                            <a:ext cx="863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xmlns:w16se="http://schemas.microsoft.com/office/word/2015/wordml/symex" xmlns:cx="http://schemas.microsoft.com/office/drawing/2014/chartex">
            <w:pict>
              <v:group w14:anchorId="7AEC63DE" id="Group 2" o:spid="_x0000_s1026" style="width:6in;height:11.25pt;mso-position-horizontal-relative:char;mso-position-vertical-relative:line" coordsize="8639,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">
                <v:rect id="Rectangle 20" o:spid="_x0000_s1027" style="position:absolute;width:8639;height:2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" filled="f" stroked="f" strokecolor="gray">
                  <v:stroke joinstyle="round"/>
                </v:rect>
                <v:line id="Line 4" o:spid="_x0000_s1028" style="position:absolute;visibility:visible;mso-wrap-style:square" from="0,85" to="863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" strokeweight=".26mm">
                  <v:stroke joinstyle="miter"/>
                </v:line>
                <w10:anchorlock/>
              </v:group>
            </w:pict>
          </mc:Fallback>
        </mc:AlternateContent>
      </w: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1646AE" w:rsidRPr="00063096" w:rsidRDefault="001646AE" w:rsidP="00063096">
      <w:pPr>
        <w:rPr>
          <w:rFonts w:ascii="Segoe UI" w:hAnsi="Segoe UI" w:cs="Segoe UI"/>
        </w:rPr>
      </w:pPr>
    </w:p>
    <w:p w:rsidR="00D91E61" w:rsidRPr="00063096" w:rsidRDefault="00D91E61" w:rsidP="00063096">
      <w:pPr>
        <w:pStyle w:val="BodyText"/>
        <w:pBdr>
          <w:top w:val="single" w:sz="4" w:space="12" w:color="auto"/>
          <w:left w:val="single" w:sz="4" w:space="4" w:color="auto"/>
          <w:bottom w:val="single" w:sz="4" w:space="1" w:color="auto"/>
          <w:right w:val="single" w:sz="4" w:space="4" w:color="auto"/>
        </w:pBdr>
        <w:rPr>
          <w:rFonts w:ascii="Segoe UI" w:hAnsi="Segoe UI" w:cs="Segoe UI"/>
          <w:b/>
        </w:rPr>
      </w:pPr>
      <w:r w:rsidRPr="00063096">
        <w:rPr>
          <w:rFonts w:ascii="Segoe UI" w:hAnsi="Segoe UI" w:cs="Segoe UI"/>
          <w:b/>
        </w:rPr>
        <w:t>Experiment No: 5</w:t>
      </w:r>
    </w:p>
    <w:p w:rsidR="00D91E61" w:rsidRPr="00063096" w:rsidRDefault="00D91E61" w:rsidP="00063096">
      <w:pPr>
        <w:pStyle w:val="BodyText"/>
        <w:rPr>
          <w:rFonts w:ascii="Segoe UI" w:hAnsi="Segoe UI" w:cs="Segoe UI"/>
        </w:rPr>
      </w:pPr>
      <w:r w:rsidRPr="00063096">
        <w:rPr>
          <w:rFonts w:ascii="Segoe UI" w:hAnsi="Segoe UI" w:cs="Segoe UI"/>
          <w:noProof/>
          <w:lang w:val="en-IN" w:eastAsia="en-IN"/>
        </w:rPr>
        <mc:AlternateContent>
          <mc:Choice Requires="wpg">
            <w:drawing>
              <wp:anchor distT="0" distB="0" distL="0" distR="0" simplePos="0" relativeHeight="251741184" behindDoc="0" locked="0" layoutInCell="1" hidden="0" allowOverlap="1" wp14:anchorId="27225915" wp14:editId="6BC04182">
                <wp:simplePos x="0" y="0"/>
                <wp:positionH relativeFrom="margin">
                  <wp:posOffset>0</wp:posOffset>
                </wp:positionH>
                <wp:positionV relativeFrom="paragraph">
                  <wp:posOffset>0</wp:posOffset>
                </wp:positionV>
                <wp:extent cx="5485130" cy="189230"/>
                <wp:effectExtent l="0" t="0" r="0" b="0"/>
                <wp:wrapNone/>
                <wp:docPr id="61" name="Group 61"/>
                <wp:cNvGraphicFramePr/>
                <a:graphic xmlns:a="http://schemas.openxmlformats.org/drawingml/2006/main">
                  <a:graphicData uri="http://schemas.microsoft.com/office/word/2010/wordprocessingGroup">
                    <wpg:wgp>
                      <wpg:cNvGrpSpPr/>
                      <wpg:grpSpPr>
                        <a:xfrm>
                          <a:off x="0" y="0"/>
                          <a:ext cx="5485130" cy="189230"/>
                          <a:chOff x="2603435" y="3685385"/>
                          <a:chExt cx="5485130" cy="189230"/>
                        </a:xfrm>
                      </wpg:grpSpPr>
                      <wpg:grpSp>
                        <wpg:cNvPr id="62" name="Group 62"/>
                        <wpg:cNvGrpSpPr/>
                        <wpg:grpSpPr>
                          <a:xfrm>
                            <a:off x="2603435" y="3685385"/>
                            <a:ext cx="5485130" cy="189230"/>
                            <a:chOff x="1" y="0"/>
                            <a:chExt cx="8637" cy="297"/>
                          </a:xfrm>
                        </wpg:grpSpPr>
                        <wps:wsp>
                          <wps:cNvPr id="63" name="Rectangle 63"/>
                          <wps:cNvSpPr/>
                          <wps:spPr>
                            <a:xfrm>
                              <a:off x="1" y="0"/>
                              <a:ext cx="8625" cy="275"/>
                            </a:xfrm>
                            <a:prstGeom prst="rect">
                              <a:avLst/>
                            </a:prstGeom>
                            <a:noFill/>
                            <a:ln>
                              <a:noFill/>
                            </a:ln>
                          </wps:spPr>
                          <wps:txbx>
                            <w:txbxContent>
                              <w:p w:rsidR="003122E1" w:rsidRDefault="003122E1" w:rsidP="00D91E61">
                                <w:pPr>
                                  <w:textDirection w:val="btLr"/>
                                </w:pPr>
                              </w:p>
                            </w:txbxContent>
                          </wps:txbx>
                          <wps:bodyPr spcFirstLastPara="1" wrap="square" lIns="91425" tIns="91425" rIns="91425" bIns="91425" anchor="ctr" anchorCtr="0"/>
                        </wps:wsp>
                        <wps:wsp>
                          <wps:cNvPr id="64" name="Rectangle 64"/>
                          <wps:cNvSpPr/>
                          <wps:spPr>
                            <a:xfrm>
                              <a:off x="1" y="0"/>
                              <a:ext cx="8637" cy="297"/>
                            </a:xfrm>
                            <a:prstGeom prst="rect">
                              <a:avLst/>
                            </a:prstGeom>
                            <a:noFill/>
                            <a:ln>
                              <a:noFill/>
                            </a:ln>
                          </wps:spPr>
                          <wps:txbx>
                            <w:txbxContent>
                              <w:p w:rsidR="003122E1" w:rsidRDefault="003122E1" w:rsidP="00D91E61">
                                <w:pPr>
                                  <w:textDirection w:val="btLr"/>
                                </w:pPr>
                              </w:p>
                            </w:txbxContent>
                          </wps:txbx>
                          <wps:bodyPr spcFirstLastPara="1" wrap="square" lIns="91425" tIns="91425" rIns="91425" bIns="91425" anchor="ctr" anchorCtr="0"/>
                        </wps:wsp>
                      </wpg:grpSp>
                    </wpg:wgp>
                  </a:graphicData>
                </a:graphic>
              </wp:anchor>
            </w:drawing>
          </mc:Choice>
          <mc:Fallback>
            <w:pict>
              <v:group w14:anchorId="27225915" id="Group 61" o:spid="_x0000_s1026" style="position:absolute;margin-left:0;margin-top:0;width:431.9pt;height:14.9pt;z-index:251741184;mso-wrap-distance-left:0;mso-wrap-distance-right:0;mso-position-horizontal-relative:margin" coordorigin="26034,36853" coordsize="54851,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">
                <v:group id="Group 62" o:spid="_x0000_s1027" style="position:absolute;left:26034;top:36853;width:54851;height:1893" coordorigin="1" coordsize="8637,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63" o:spid="_x0000_s1028" style="position:absolute;left:1;width:8625;height: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gqcMA&#10;AADbAAAADwAAAGRycy9kb3ducmV2LnhtbESPwW7CMBBE75X4B2uReisOAUVtwCCoqFR6gqQfsI2X&#10;OCJep7EL4e9xpUo9jmbmjWa5HmwrLtT7xrGC6SQBQVw53XCt4LN8e3oG4QOyxtYxKbiRh/Vq9LDE&#10;XLsrH+lShFpECPscFZgQulxKXxmy6CeuI47eyfUWQ5R9LXWP1wi3rUyTJJMWG44LBjt6NVSdix+r&#10;4DB3lO5Svy1q+2KGr/Jj/42ZUo/jYbMAEWgI/+G/9rtWkM3g90v8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gqcMAAADbAAAADwAAAAAAAAAAAAAAAACYAgAAZHJzL2Rv&#10;d25yZXYueG1sUEsFBgAAAAAEAAQA9QAAAIgDAAAAAA==&#10;" filled="f" stroked="f">
                    <v:textbox inset="2.53958mm,2.53958mm,2.53958mm,2.53958mm">
                      <w:txbxContent>
                        <w:p w:rsidR="003122E1" w:rsidRDefault="003122E1" w:rsidP="00D91E61">
                          <w:pPr>
                            <w:textDirection w:val="btLr"/>
                          </w:pPr>
                        </w:p>
                      </w:txbxContent>
                    </v:textbox>
                  </v:rect>
                  <v:rect id="Rectangle 64" o:spid="_x0000_s1029" style="position:absolute;left:1;width:8637;height: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43cIA&#10;AADbAAAADwAAAGRycy9kb3ducmV2LnhtbESP0WrCQBRE3wv9h+UW+lY3DRJqdBUrFrRPGv2Aa/aa&#10;DWbvxuyq8e/dgtDHYWbOMJNZbxtxpc7XjhV8DhIQxKXTNVcK9rufjy8QPiBrbByTgjt5mE1fXyaY&#10;a3fjLV2LUIkIYZ+jAhNCm0vpS0MW/cC1xNE7us5iiLKrpO7wFuG2kWmSZNJizXHBYEsLQ+WpuFgF&#10;m6GjdJn676KyI9Mfdr/rM2ZKvb/18zGIQH34Dz/bK60gG8Lfl/gD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W/jdwgAAANsAAAAPAAAAAAAAAAAAAAAAAJgCAABkcnMvZG93&#10;bnJldi54bWxQSwUGAAAAAAQABAD1AAAAhwMAAAAA&#10;" filled="f" stroked="f">
                    <v:textbox inset="2.53958mm,2.53958mm,2.53958mm,2.53958mm">
                      <w:txbxContent>
                        <w:p w:rsidR="003122E1" w:rsidRDefault="003122E1" w:rsidP="00D91E61">
                          <w:pPr>
                            <w:textDirection w:val="btLr"/>
                          </w:pPr>
                        </w:p>
                      </w:txbxContent>
                    </v:textbox>
                  </v:rect>
                </v:group>
                <w10:wrap anchorx="margin"/>
              </v:group>
            </w:pict>
          </mc:Fallback>
        </mc:AlternateContent>
      </w:r>
      <w:r w:rsidRPr="00063096">
        <w:rPr>
          <w:rFonts w:ascii="Segoe UI" w:hAnsi="Segoe UI" w:cs="Segoe UI"/>
          <w:noProof/>
          <w:lang w:val="en-IN" w:eastAsia="en-IN"/>
        </w:rPr>
        <mc:AlternateContent>
          <mc:Choice Requires="wps">
            <w:drawing>
              <wp:anchor distT="0" distB="0" distL="114300" distR="114300" simplePos="0" relativeHeight="251742208" behindDoc="0" locked="0" layoutInCell="1" hidden="0" allowOverlap="1" wp14:anchorId="499E11FC" wp14:editId="5024D0D4">
                <wp:simplePos x="0" y="0"/>
                <wp:positionH relativeFrom="margin">
                  <wp:posOffset>12700</wp:posOffset>
                </wp:positionH>
                <wp:positionV relativeFrom="paragraph">
                  <wp:posOffset>114300</wp:posOffset>
                </wp:positionV>
                <wp:extent cx="5485765" cy="12700"/>
                <wp:effectExtent l="0" t="0" r="0" b="0"/>
                <wp:wrapNone/>
                <wp:docPr id="41" name="Straight Arrow Connector 41"/>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6CBD083F" id="Straight Arrow Connector 41" o:spid="_x0000_s1026" type="#_x0000_t32" style="position:absolute;margin-left:1pt;margin-top:9pt;width:431.95pt;height:1pt;z-index:2517422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">
                <w10:wrap anchorx="margin"/>
              </v:shape>
            </w:pict>
          </mc:Fallback>
        </mc:AlternateContent>
      </w:r>
    </w:p>
    <w:p w:rsidR="00D91E61" w:rsidRPr="00063096" w:rsidRDefault="00D91E61" w:rsidP="00063096">
      <w:pPr>
        <w:pStyle w:val="BodyText"/>
        <w:rPr>
          <w:rFonts w:ascii="Segoe UI" w:hAnsi="Segoe UI" w:cs="Segoe UI"/>
          <w:bCs/>
        </w:rPr>
      </w:pPr>
      <w:r w:rsidRPr="00063096">
        <w:rPr>
          <w:rFonts w:ascii="Segoe UI" w:hAnsi="Segoe UI" w:cs="Segoe UI"/>
          <w:b/>
        </w:rPr>
        <w:t xml:space="preserve">Title: </w:t>
      </w:r>
      <w:r w:rsidRPr="00063096">
        <w:rPr>
          <w:rFonts w:ascii="Segoe UI" w:hAnsi="Segoe UI" w:cs="Segoe UI"/>
          <w:bCs/>
        </w:rPr>
        <w:t>Ripple Carry Adder</w:t>
      </w:r>
    </w:p>
    <w:p w:rsidR="00D91E61" w:rsidRPr="00063096" w:rsidRDefault="00D91E61" w:rsidP="00063096">
      <w:pPr>
        <w:pStyle w:val="BodyText"/>
        <w:rPr>
          <w:rFonts w:ascii="Segoe UI" w:hAnsi="Segoe UI" w:cs="Segoe UI"/>
        </w:rPr>
      </w:pPr>
      <w:r w:rsidRPr="00063096">
        <w:rPr>
          <w:rFonts w:ascii="Segoe UI" w:hAnsi="Segoe UI" w:cs="Segoe UI"/>
          <w:noProof/>
          <w:lang w:val="en-IN" w:eastAsia="en-IN"/>
        </w:rPr>
        <mc:AlternateContent>
          <mc:Choice Requires="wpg">
            <w:drawing>
              <wp:anchor distT="0" distB="0" distL="0" distR="0" simplePos="0" relativeHeight="251743232" behindDoc="0" locked="0" layoutInCell="1" hidden="0" allowOverlap="1" wp14:anchorId="2F6C3E84" wp14:editId="66A71E33">
                <wp:simplePos x="0" y="0"/>
                <wp:positionH relativeFrom="margin">
                  <wp:posOffset>0</wp:posOffset>
                </wp:positionH>
                <wp:positionV relativeFrom="paragraph">
                  <wp:posOffset>114300</wp:posOffset>
                </wp:positionV>
                <wp:extent cx="5485130" cy="12700"/>
                <wp:effectExtent l="0" t="0" r="0" b="0"/>
                <wp:wrapNone/>
                <wp:docPr id="42" name="Group 42"/>
                <wp:cNvGraphicFramePr/>
                <a:graphic xmlns:a="http://schemas.openxmlformats.org/drawingml/2006/main">
                  <a:graphicData uri="http://schemas.microsoft.com/office/word/2010/wordprocessingGroup">
                    <wpg:wgp>
                      <wpg:cNvGrpSpPr/>
                      <wpg:grpSpPr>
                        <a:xfrm>
                          <a:off x="0" y="0"/>
                          <a:ext cx="5485130" cy="12700"/>
                          <a:chOff x="2603435" y="3780000"/>
                          <a:chExt cx="5485130" cy="0"/>
                        </a:xfrm>
                      </wpg:grpSpPr>
                      <wpg:grpSp>
                        <wpg:cNvPr id="43" name="Group 43"/>
                        <wpg:cNvGrpSpPr/>
                        <wpg:grpSpPr>
                          <a:xfrm>
                            <a:off x="2603435" y="3780000"/>
                            <a:ext cx="5485130" cy="0"/>
                            <a:chOff x="1" y="180"/>
                            <a:chExt cx="8637" cy="0"/>
                          </a:xfrm>
                        </wpg:grpSpPr>
                        <wps:wsp>
                          <wps:cNvPr id="44" name="Rectangle 44"/>
                          <wps:cNvSpPr/>
                          <wps:spPr>
                            <a:xfrm>
                              <a:off x="1" y="180"/>
                              <a:ext cx="8625" cy="0"/>
                            </a:xfrm>
                            <a:prstGeom prst="rect">
                              <a:avLst/>
                            </a:prstGeom>
                            <a:noFill/>
                            <a:ln>
                              <a:noFill/>
                            </a:ln>
                          </wps:spPr>
                          <wps:txbx>
                            <w:txbxContent>
                              <w:p w:rsidR="003122E1" w:rsidRDefault="003122E1" w:rsidP="00D91E61">
                                <w:pPr>
                                  <w:textDirection w:val="btLr"/>
                                </w:pPr>
                              </w:p>
                            </w:txbxContent>
                          </wps:txbx>
                          <wps:bodyPr spcFirstLastPara="1" wrap="square" lIns="91425" tIns="91425" rIns="91425" bIns="91425" anchor="ctr" anchorCtr="0"/>
                        </wps:wsp>
                        <wps:wsp>
                          <wps:cNvPr id="45" name="Straight Arrow Connector 45"/>
                          <wps:cNvCnPr/>
                          <wps:spPr>
                            <a:xfrm>
                              <a:off x="1" y="180"/>
                              <a:ext cx="8637"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w14:anchorId="2F6C3E84" id="Group 42" o:spid="_x0000_s1030" style="position:absolute;margin-left:0;margin-top:9pt;width:431.9pt;height:1pt;z-index:251743232;mso-wrap-distance-left:0;mso-wrap-distance-right:0;mso-position-horizontal-relative:margin" coordorigin="26034,37800" coordsize="54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">
                <v:group id="Group 43" o:spid="_x0000_s1031" style="position:absolute;left:26034;top:37800;width:54851;height:0" coordorigin="1,180" coordsize="86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4" o:spid="_x0000_s1032" style="position:absolute;left:1;top:180;width:8625;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vcMA&#10;AADbAAAADwAAAGRycy9kb3ducmV2LnhtbESP0WrCQBRE3wX/YbmCb3VjCNJG11BLhdYnG/sBt9lr&#10;NjR7N81uY/r3XUHwcZiZM8ymGG0rBup941jBcpGAIK6cbrhW8HnaPzyC8AFZY+uYFPyRh2I7nWww&#10;1+7CHzSUoRYRwj5HBSaELpfSV4Ys+oXriKN3dr3FEGVfS93jJcJtK9MkWUmLDccFgx29GKq+y1+r&#10;4Jg5Sl9Tvytr+2TGr9Ph/QdXSs1n4/MaRKAx3MO39ptWkGVw/R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kvcMAAADbAAAADwAAAAAAAAAAAAAAAACYAgAAZHJzL2Rv&#10;d25yZXYueG1sUEsFBgAAAAAEAAQA9QAAAIgDAAAAAA==&#10;" filled="f" stroked="f">
                    <v:textbox inset="2.53958mm,2.53958mm,2.53958mm,2.53958mm">
                      <w:txbxContent>
                        <w:p w:rsidR="003122E1" w:rsidRDefault="003122E1" w:rsidP="00D91E61">
                          <w:pPr>
                            <w:textDirection w:val="btLr"/>
                          </w:pPr>
                        </w:p>
                      </w:txbxContent>
                    </v:textbox>
                  </v:rect>
                  <v:shape id="Straight Arrow Connector 45" o:spid="_x0000_s1033" type="#_x0000_t32" style="position:absolute;left:1;top:180;width:86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v:group>
                <w10:wrap anchorx="margin"/>
              </v:group>
            </w:pict>
          </mc:Fallback>
        </mc:AlternateContent>
      </w:r>
    </w:p>
    <w:p w:rsidR="00D91E61" w:rsidRPr="00063096" w:rsidRDefault="00D91E61" w:rsidP="00063096">
      <w:pPr>
        <w:pStyle w:val="BodyText"/>
        <w:rPr>
          <w:rFonts w:ascii="Segoe UI" w:hAnsi="Segoe UI" w:cs="Segoe UI"/>
        </w:rPr>
      </w:pPr>
      <w:r w:rsidRPr="00063096">
        <w:rPr>
          <w:rFonts w:ascii="Segoe UI" w:hAnsi="Segoe UI" w:cs="Segoe UI"/>
          <w:b/>
        </w:rPr>
        <w:t>Estimated time to complete this experiment:</w:t>
      </w:r>
      <w:r w:rsidRPr="00063096">
        <w:rPr>
          <w:rFonts w:ascii="Segoe UI" w:hAnsi="Segoe UI" w:cs="Segoe UI"/>
        </w:rPr>
        <w:t xml:space="preserve"> 2 hours</w:t>
      </w:r>
    </w:p>
    <w:p w:rsidR="00D91E61" w:rsidRPr="00063096" w:rsidRDefault="00D91E61" w:rsidP="00063096">
      <w:pPr>
        <w:pStyle w:val="BodyText"/>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44256" behindDoc="0" locked="0" layoutInCell="1" hidden="0" allowOverlap="1" wp14:anchorId="343E78F9" wp14:editId="5BB3B841">
                <wp:simplePos x="0" y="0"/>
                <wp:positionH relativeFrom="margin">
                  <wp:posOffset>0</wp:posOffset>
                </wp:positionH>
                <wp:positionV relativeFrom="paragraph">
                  <wp:posOffset>63500</wp:posOffset>
                </wp:positionV>
                <wp:extent cx="5499100" cy="12700"/>
                <wp:effectExtent l="0" t="0" r="0" b="0"/>
                <wp:wrapNone/>
                <wp:docPr id="46" name="Straight Arrow Connector 46"/>
                <wp:cNvGraphicFramePr/>
                <a:graphic xmlns:a="http://schemas.openxmlformats.org/drawingml/2006/main">
                  <a:graphicData uri="http://schemas.microsoft.com/office/word/2010/wordprocessingShape">
                    <wps:wsp>
                      <wps:cNvCnPr/>
                      <wps:spPr>
                        <a:xfrm>
                          <a:off x="2596450" y="3775238"/>
                          <a:ext cx="5499100" cy="952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5F009831" id="Straight Arrow Connector 46" o:spid="_x0000_s1026" type="#_x0000_t32" style="position:absolute;margin-left:0;margin-top:5pt;width:433pt;height:1pt;z-index:2517442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">
                <w10:wrap anchorx="margin"/>
              </v:shape>
            </w:pict>
          </mc:Fallback>
        </mc:AlternateContent>
      </w:r>
    </w:p>
    <w:p w:rsidR="00D91E61" w:rsidRPr="00063096" w:rsidRDefault="00D91E61" w:rsidP="00063096">
      <w:pPr>
        <w:pStyle w:val="BodyText"/>
        <w:rPr>
          <w:rFonts w:ascii="Segoe UI" w:hAnsi="Segoe UI" w:cs="Segoe UI"/>
          <w:b/>
        </w:rPr>
      </w:pPr>
      <w:r w:rsidRPr="00063096">
        <w:rPr>
          <w:rFonts w:ascii="Segoe UI" w:hAnsi="Segoe UI" w:cs="Segoe UI"/>
          <w:b/>
        </w:rPr>
        <w:t>Objective:</w:t>
      </w:r>
      <w:r w:rsidRPr="00063096">
        <w:rPr>
          <w:rFonts w:ascii="Segoe UI" w:hAnsi="Segoe UI" w:cs="Segoe UI"/>
        </w:rPr>
        <w:t xml:space="preserve">  To understand the operation of a ripple carry adder, specifically how the carry ripples through the adder.</w:t>
      </w:r>
    </w:p>
    <w:p w:rsidR="00D91E61" w:rsidRPr="00063096" w:rsidRDefault="00D91E61" w:rsidP="00063096">
      <w:pPr>
        <w:pStyle w:val="BodyText"/>
        <w:numPr>
          <w:ilvl w:val="0"/>
          <w:numId w:val="21"/>
        </w:numPr>
        <w:rPr>
          <w:rFonts w:ascii="Segoe UI" w:hAnsi="Segoe UI" w:cs="Segoe UI"/>
          <w:lang w:val="en-IN"/>
        </w:rPr>
      </w:pPr>
      <w:r w:rsidRPr="00063096">
        <w:rPr>
          <w:rFonts w:ascii="Segoe UI" w:hAnsi="Segoe UI" w:cs="Segoe UI"/>
          <w:lang w:val="en-IN"/>
        </w:rPr>
        <w:t xml:space="preserve">Examining the behaviour of the working module to understand how the carry ripples through the adder stages </w:t>
      </w:r>
    </w:p>
    <w:p w:rsidR="00D91E61" w:rsidRPr="00063096" w:rsidRDefault="00D91E61" w:rsidP="00063096">
      <w:pPr>
        <w:pStyle w:val="BodyText"/>
        <w:numPr>
          <w:ilvl w:val="0"/>
          <w:numId w:val="21"/>
        </w:numPr>
        <w:rPr>
          <w:rFonts w:ascii="Segoe UI" w:hAnsi="Segoe UI" w:cs="Segoe UI"/>
          <w:lang w:val="en-IN"/>
        </w:rPr>
      </w:pPr>
      <w:r w:rsidRPr="00063096">
        <w:rPr>
          <w:rFonts w:ascii="Segoe UI" w:hAnsi="Segoe UI" w:cs="Segoe UI"/>
          <w:lang w:val="en-IN"/>
        </w:rPr>
        <w:t xml:space="preserve">To design a ripple carry adder using full adders to mimic the behaviour of the working module </w:t>
      </w:r>
    </w:p>
    <w:p w:rsidR="00D91E61" w:rsidRPr="00063096" w:rsidRDefault="00D91E61" w:rsidP="00063096">
      <w:pPr>
        <w:pStyle w:val="BodyText"/>
        <w:numPr>
          <w:ilvl w:val="0"/>
          <w:numId w:val="21"/>
        </w:numPr>
        <w:rPr>
          <w:rFonts w:ascii="Segoe UI" w:hAnsi="Segoe UI" w:cs="Segoe UI"/>
          <w:lang w:val="en-IN"/>
        </w:rPr>
      </w:pPr>
      <w:r w:rsidRPr="00063096">
        <w:rPr>
          <w:rFonts w:ascii="Segoe UI" w:hAnsi="Segoe UI" w:cs="Segoe UI"/>
          <w:lang w:val="en-IN"/>
        </w:rPr>
        <w:t xml:space="preserve">The adder will add two 4 bit numbers </w:t>
      </w:r>
    </w:p>
    <w:p w:rsidR="00D91E61" w:rsidRPr="00063096" w:rsidRDefault="00D91E61" w:rsidP="00063096">
      <w:pPr>
        <w:pStyle w:val="BodyText"/>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50400" behindDoc="0" locked="0" layoutInCell="1" hidden="0" allowOverlap="1" wp14:anchorId="18B0809D" wp14:editId="4642C932">
                <wp:simplePos x="0" y="0"/>
                <wp:positionH relativeFrom="margin">
                  <wp:posOffset>0</wp:posOffset>
                </wp:positionH>
                <wp:positionV relativeFrom="paragraph">
                  <wp:posOffset>63500</wp:posOffset>
                </wp:positionV>
                <wp:extent cx="5485765" cy="12700"/>
                <wp:effectExtent l="0" t="0" r="0" b="0"/>
                <wp:wrapNone/>
                <wp:docPr id="47" name="Straight Arrow Connector 47"/>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3C4689FD" id="Straight Arrow Connector 47" o:spid="_x0000_s1026" type="#_x0000_t32" style="position:absolute;margin-left:0;margin-top:5pt;width:431.95pt;height:1pt;z-index:2517504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">
                <w10:wrap anchorx="margin"/>
              </v:shape>
            </w:pict>
          </mc:Fallback>
        </mc:AlternateContent>
      </w:r>
    </w:p>
    <w:p w:rsidR="00D91E61" w:rsidRPr="00063096" w:rsidRDefault="00D91E61" w:rsidP="00063096">
      <w:pPr>
        <w:pStyle w:val="BodyText"/>
        <w:rPr>
          <w:rFonts w:ascii="Segoe UI" w:hAnsi="Segoe UI" w:cs="Segoe UI"/>
          <w:b/>
        </w:rPr>
      </w:pPr>
      <w:r w:rsidRPr="00063096">
        <w:rPr>
          <w:rFonts w:ascii="Segoe UI" w:hAnsi="Segoe UI" w:cs="Segoe UI"/>
          <w:b/>
        </w:rPr>
        <w:t xml:space="preserve">Books/ Journals/ Websites referred: </w:t>
      </w:r>
    </w:p>
    <w:p w:rsidR="00D91E61" w:rsidRPr="00063096" w:rsidRDefault="00D91E61" w:rsidP="00063096">
      <w:pPr>
        <w:pStyle w:val="BodyText"/>
        <w:rPr>
          <w:rFonts w:ascii="Segoe UI" w:hAnsi="Segoe UI" w:cs="Segoe UI"/>
          <w:lang w:val="en-IN"/>
        </w:rPr>
      </w:pPr>
      <w:r w:rsidRPr="00063096">
        <w:rPr>
          <w:rFonts w:ascii="Segoe UI" w:hAnsi="Segoe UI" w:cs="Segoe UI"/>
          <w:lang w:val="en-IN"/>
        </w:rPr>
        <w:t>Books:</w:t>
      </w:r>
    </w:p>
    <w:p w:rsidR="00D91E61" w:rsidRPr="00063096" w:rsidRDefault="00D91E61" w:rsidP="00063096">
      <w:pPr>
        <w:pStyle w:val="BodyText"/>
        <w:numPr>
          <w:ilvl w:val="0"/>
          <w:numId w:val="25"/>
        </w:numPr>
        <w:rPr>
          <w:rFonts w:ascii="Segoe UI" w:hAnsi="Segoe UI" w:cs="Segoe UI"/>
          <w:lang w:val="en-IN"/>
        </w:rPr>
      </w:pPr>
      <w:r w:rsidRPr="00063096">
        <w:rPr>
          <w:rFonts w:ascii="Segoe UI" w:hAnsi="Segoe UI" w:cs="Segoe UI"/>
          <w:lang w:val="en-IN"/>
        </w:rPr>
        <w:t xml:space="preserve">Digital Logic and Computer Design - M. Morris Mano. Pearson Education - Prentice Hall. </w:t>
      </w:r>
    </w:p>
    <w:p w:rsidR="00D91E61" w:rsidRPr="00063096" w:rsidRDefault="00D91E61" w:rsidP="00063096">
      <w:pPr>
        <w:pStyle w:val="BodyText"/>
        <w:numPr>
          <w:ilvl w:val="0"/>
          <w:numId w:val="25"/>
        </w:numPr>
        <w:rPr>
          <w:rFonts w:ascii="Segoe UI" w:hAnsi="Segoe UI" w:cs="Segoe UI"/>
          <w:lang w:val="en-IN"/>
        </w:rPr>
      </w:pPr>
      <w:r w:rsidRPr="00063096">
        <w:rPr>
          <w:rFonts w:ascii="Segoe UI" w:hAnsi="Segoe UI" w:cs="Segoe UI"/>
          <w:lang w:val="en-IN"/>
        </w:rPr>
        <w:t>Digital Principles Foundation of Circuit Design and Application - Arun Kumar Singh. New Age Publishers.</w:t>
      </w:r>
    </w:p>
    <w:p w:rsidR="00D91E61" w:rsidRPr="00063096" w:rsidRDefault="00D91E61" w:rsidP="00063096">
      <w:pPr>
        <w:pStyle w:val="BodyText"/>
        <w:numPr>
          <w:ilvl w:val="0"/>
          <w:numId w:val="25"/>
        </w:numPr>
        <w:rPr>
          <w:rFonts w:ascii="Segoe UI" w:hAnsi="Segoe UI" w:cs="Segoe UI"/>
          <w:lang w:val="en-IN"/>
        </w:rPr>
      </w:pPr>
      <w:r w:rsidRPr="00063096">
        <w:rPr>
          <w:rFonts w:ascii="Segoe UI" w:hAnsi="Segoe UI" w:cs="Segoe UI"/>
          <w:lang w:val="en-IN"/>
        </w:rPr>
        <w:t>The Art of Electronics - Paul Horowitz and Winfield Hill (1989). Cambridge University Press</w:t>
      </w:r>
    </w:p>
    <w:p w:rsidR="00D91E61" w:rsidRPr="00063096" w:rsidRDefault="00D91E61" w:rsidP="00063096">
      <w:pPr>
        <w:pStyle w:val="BodyText"/>
        <w:numPr>
          <w:ilvl w:val="0"/>
          <w:numId w:val="25"/>
        </w:numPr>
        <w:rPr>
          <w:rFonts w:ascii="Segoe UI" w:hAnsi="Segoe UI" w:cs="Segoe UI"/>
          <w:lang w:val="en-IN"/>
        </w:rPr>
      </w:pPr>
      <w:r w:rsidRPr="00063096">
        <w:rPr>
          <w:rFonts w:ascii="Segoe UI" w:hAnsi="Segoe UI" w:cs="Segoe UI"/>
          <w:lang w:val="en-IN"/>
        </w:rPr>
        <w:t>Modern Dictionary of Electronics - Rudolf F. Graf (1999). Newnes</w:t>
      </w:r>
    </w:p>
    <w:p w:rsidR="00D91E61" w:rsidRPr="00063096" w:rsidRDefault="00D91E61" w:rsidP="00063096">
      <w:pPr>
        <w:pStyle w:val="BodyText"/>
        <w:rPr>
          <w:rFonts w:ascii="Segoe UI" w:hAnsi="Segoe UI" w:cs="Segoe UI"/>
          <w:lang w:val="en-IN"/>
        </w:rPr>
      </w:pPr>
      <w:r w:rsidRPr="00063096">
        <w:rPr>
          <w:rFonts w:ascii="Segoe UI" w:hAnsi="Segoe UI" w:cs="Segoe UI"/>
          <w:lang w:val="en-IN"/>
        </w:rPr>
        <w:t>Web Sites:</w:t>
      </w:r>
    </w:p>
    <w:p w:rsidR="00D91E61" w:rsidRPr="00063096" w:rsidRDefault="003122E1" w:rsidP="00063096">
      <w:pPr>
        <w:pStyle w:val="BodyText"/>
        <w:numPr>
          <w:ilvl w:val="0"/>
          <w:numId w:val="26"/>
        </w:numPr>
        <w:rPr>
          <w:rFonts w:ascii="Segoe UI" w:hAnsi="Segoe UI" w:cs="Segoe UI"/>
          <w:lang w:val="en-IN"/>
        </w:rPr>
      </w:pPr>
      <w:hyperlink r:id="rId91" w:history="1">
        <w:r w:rsidR="00D91E61" w:rsidRPr="00063096">
          <w:rPr>
            <w:rStyle w:val="Hyperlink"/>
            <w:rFonts w:ascii="Segoe UI" w:hAnsi="Segoe UI" w:cs="Segoe UI"/>
            <w:lang w:val="en-IN"/>
          </w:rPr>
          <w:t>http://www.cs.umd.edu/class/spring2003/cmsc311/Notes/Comb/ adder.html</w:t>
        </w:r>
      </w:hyperlink>
    </w:p>
    <w:p w:rsidR="00D91E61" w:rsidRPr="00063096" w:rsidRDefault="003122E1" w:rsidP="00063096">
      <w:pPr>
        <w:pStyle w:val="BodyText"/>
        <w:numPr>
          <w:ilvl w:val="0"/>
          <w:numId w:val="26"/>
        </w:numPr>
        <w:rPr>
          <w:rFonts w:ascii="Segoe UI" w:hAnsi="Segoe UI" w:cs="Segoe UI"/>
          <w:lang w:val="en-IN"/>
        </w:rPr>
      </w:pPr>
      <w:hyperlink r:id="rId92" w:history="1">
        <w:r w:rsidR="00D91E61" w:rsidRPr="00063096">
          <w:rPr>
            <w:rStyle w:val="Hyperlink"/>
            <w:rFonts w:ascii="Segoe UI" w:hAnsi="Segoe UI" w:cs="Segoe UI"/>
            <w:lang w:val="en-IN"/>
          </w:rPr>
          <w:t>http://en.wikipedia.org/wiki/Adder_(electronics)</w:t>
        </w:r>
      </w:hyperlink>
    </w:p>
    <w:p w:rsidR="00D91E61" w:rsidRPr="00063096" w:rsidRDefault="003122E1" w:rsidP="00063096">
      <w:pPr>
        <w:pStyle w:val="BodyText"/>
        <w:numPr>
          <w:ilvl w:val="0"/>
          <w:numId w:val="26"/>
        </w:numPr>
        <w:rPr>
          <w:rFonts w:ascii="Segoe UI" w:hAnsi="Segoe UI" w:cs="Segoe UI"/>
          <w:lang w:val="en-IN"/>
        </w:rPr>
      </w:pPr>
      <w:hyperlink r:id="rId93" w:tgtFrame="_blank" w:history="1">
        <w:r w:rsidR="00D91E61" w:rsidRPr="00063096">
          <w:rPr>
            <w:rStyle w:val="Hyperlink"/>
            <w:rFonts w:ascii="Segoe UI" w:hAnsi="Segoe UI" w:cs="Segoe UI"/>
            <w:lang w:val="en-IN"/>
          </w:rPr>
          <w:t>NPTEL (e-learning courses from IITs and IISC)</w:t>
        </w:r>
      </w:hyperlink>
    </w:p>
    <w:p w:rsidR="00D91E61" w:rsidRPr="00063096" w:rsidRDefault="00D91E61" w:rsidP="00063096">
      <w:pPr>
        <w:pStyle w:val="BodyText"/>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45280" behindDoc="0" locked="0" layoutInCell="1" hidden="0" allowOverlap="1" wp14:anchorId="0B2D6BEB" wp14:editId="6891C74C">
                <wp:simplePos x="0" y="0"/>
                <wp:positionH relativeFrom="margin">
                  <wp:posOffset>0</wp:posOffset>
                </wp:positionH>
                <wp:positionV relativeFrom="paragraph">
                  <wp:posOffset>63500</wp:posOffset>
                </wp:positionV>
                <wp:extent cx="5485765" cy="12700"/>
                <wp:effectExtent l="0" t="0" r="0" b="0"/>
                <wp:wrapNone/>
                <wp:docPr id="48" name="Straight Arrow Connector 48"/>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07F7D983" id="Straight Arrow Connector 48" o:spid="_x0000_s1026" type="#_x0000_t32" style="position:absolute;margin-left:0;margin-top:5pt;width:431.95pt;height:1pt;z-index:2517452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">
                <w10:wrap anchorx="margin"/>
              </v:shape>
            </w:pict>
          </mc:Fallback>
        </mc:AlternateContent>
      </w:r>
    </w:p>
    <w:p w:rsidR="00D91E61" w:rsidRPr="00063096" w:rsidRDefault="00D91E61" w:rsidP="00063096">
      <w:pPr>
        <w:pStyle w:val="BodyText"/>
        <w:rPr>
          <w:rFonts w:ascii="Segoe UI" w:hAnsi="Segoe UI" w:cs="Segoe UI"/>
        </w:rPr>
      </w:pPr>
      <w:r w:rsidRPr="00063096">
        <w:rPr>
          <w:rFonts w:ascii="Segoe UI" w:hAnsi="Segoe UI" w:cs="Segoe UI"/>
          <w:b/>
        </w:rPr>
        <w:t xml:space="preserve">Requirements: </w:t>
      </w:r>
      <w:r w:rsidRPr="00063096">
        <w:rPr>
          <w:rFonts w:ascii="Segoe UI" w:hAnsi="Segoe UI" w:cs="Segoe UI"/>
        </w:rPr>
        <w:t>Virtual simulator.</w:t>
      </w:r>
    </w:p>
    <w:p w:rsidR="00D91E61" w:rsidRPr="00063096" w:rsidRDefault="00D91E61" w:rsidP="00063096">
      <w:pPr>
        <w:pStyle w:val="BodyText"/>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46304" behindDoc="0" locked="0" layoutInCell="1" hidden="0" allowOverlap="1" wp14:anchorId="3B979FE7" wp14:editId="42DE2CF8">
                <wp:simplePos x="0" y="0"/>
                <wp:positionH relativeFrom="margin">
                  <wp:posOffset>0</wp:posOffset>
                </wp:positionH>
                <wp:positionV relativeFrom="paragraph">
                  <wp:posOffset>76200</wp:posOffset>
                </wp:positionV>
                <wp:extent cx="5485765" cy="12700"/>
                <wp:effectExtent l="0" t="0" r="0" b="0"/>
                <wp:wrapNone/>
                <wp:docPr id="1023" name="Straight Arrow Connector 1023"/>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20AE3777" id="Straight Arrow Connector 1023" o:spid="_x0000_s1026" type="#_x0000_t32" style="position:absolute;margin-left:0;margin-top:6pt;width:431.95pt;height:1pt;z-index:2517463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">
                <w10:wrap anchorx="margin"/>
              </v:shape>
            </w:pict>
          </mc:Fallback>
        </mc:AlternateContent>
      </w:r>
    </w:p>
    <w:p w:rsidR="00D91E61" w:rsidRPr="00063096" w:rsidRDefault="00D91E61" w:rsidP="00063096">
      <w:pPr>
        <w:pStyle w:val="BodyText"/>
        <w:rPr>
          <w:rFonts w:ascii="Segoe UI" w:hAnsi="Segoe UI" w:cs="Segoe UI"/>
          <w:lang w:val="en-IN"/>
        </w:rPr>
      </w:pPr>
      <w:r w:rsidRPr="00063096">
        <w:rPr>
          <w:rFonts w:ascii="Segoe UI" w:hAnsi="Segoe UI" w:cs="Segoe UI"/>
          <w:b/>
          <w:lang w:val="en-IN"/>
        </w:rPr>
        <w:t>Components:</w:t>
      </w:r>
      <w:r w:rsidRPr="00063096">
        <w:rPr>
          <w:rFonts w:ascii="Segoe UI" w:hAnsi="Segoe UI" w:cs="Segoe UI"/>
          <w:lang w:val="en-IN"/>
        </w:rPr>
        <w:t xml:space="preserve"> The components needed to create 4 bit ripple carry adder is listed here - </w:t>
      </w:r>
    </w:p>
    <w:p w:rsidR="00D91E61" w:rsidRPr="00063096" w:rsidRDefault="00D91E61" w:rsidP="00063096">
      <w:pPr>
        <w:pStyle w:val="BodyText"/>
        <w:numPr>
          <w:ilvl w:val="0"/>
          <w:numId w:val="22"/>
        </w:numPr>
        <w:rPr>
          <w:rFonts w:ascii="Segoe UI" w:hAnsi="Segoe UI" w:cs="Segoe UI"/>
          <w:lang w:val="en-IN"/>
        </w:rPr>
      </w:pPr>
      <w:r w:rsidRPr="00063096">
        <w:rPr>
          <w:rFonts w:ascii="Segoe UI" w:hAnsi="Segoe UI" w:cs="Segoe UI"/>
          <w:lang w:val="en-IN"/>
        </w:rPr>
        <w:lastRenderedPageBreak/>
        <w:t>4 full-adders</w:t>
      </w:r>
    </w:p>
    <w:p w:rsidR="00D91E61" w:rsidRPr="00063096" w:rsidRDefault="00D91E61" w:rsidP="00063096">
      <w:pPr>
        <w:pStyle w:val="BodyText"/>
        <w:numPr>
          <w:ilvl w:val="0"/>
          <w:numId w:val="22"/>
        </w:numPr>
        <w:rPr>
          <w:rFonts w:ascii="Segoe UI" w:hAnsi="Segoe UI" w:cs="Segoe UI"/>
          <w:lang w:val="en-IN"/>
        </w:rPr>
      </w:pPr>
      <w:r w:rsidRPr="00063096">
        <w:rPr>
          <w:rFonts w:ascii="Segoe UI" w:hAnsi="Segoe UI" w:cs="Segoe UI"/>
          <w:lang w:val="en-IN"/>
        </w:rPr>
        <w:t>Wires for the connections</w:t>
      </w:r>
    </w:p>
    <w:p w:rsidR="00D91E61" w:rsidRPr="00063096" w:rsidRDefault="00D91E61" w:rsidP="00063096">
      <w:pPr>
        <w:pStyle w:val="BodyText"/>
        <w:numPr>
          <w:ilvl w:val="0"/>
          <w:numId w:val="22"/>
        </w:numPr>
        <w:rPr>
          <w:rFonts w:ascii="Segoe UI" w:hAnsi="Segoe UI" w:cs="Segoe UI"/>
          <w:lang w:val="en-IN"/>
        </w:rPr>
      </w:pPr>
      <w:r w:rsidRPr="00063096">
        <w:rPr>
          <w:rFonts w:ascii="Segoe UI" w:hAnsi="Segoe UI" w:cs="Segoe UI"/>
          <w:lang w:val="en-IN"/>
        </w:rPr>
        <w:t>LED display to obtain the output</w:t>
      </w:r>
    </w:p>
    <w:p w:rsidR="00D91E61" w:rsidRPr="00063096" w:rsidRDefault="00D91E61" w:rsidP="00063096">
      <w:pPr>
        <w:pStyle w:val="BodyText"/>
        <w:rPr>
          <w:rFonts w:ascii="Segoe UI" w:hAnsi="Segoe UI" w:cs="Segoe UI"/>
          <w:lang w:val="en-IN"/>
        </w:rPr>
      </w:pPr>
      <w:r w:rsidRPr="00063096">
        <w:rPr>
          <w:rFonts w:ascii="Segoe UI" w:hAnsi="Segoe UI" w:cs="Segoe UI"/>
          <w:lang w:val="en-IN"/>
        </w:rPr>
        <w:t xml:space="preserve">Optionally we can create the same using the following components also- </w:t>
      </w:r>
    </w:p>
    <w:p w:rsidR="00D91E61" w:rsidRPr="00063096" w:rsidRDefault="00D91E61" w:rsidP="00063096">
      <w:pPr>
        <w:pStyle w:val="BodyText"/>
        <w:numPr>
          <w:ilvl w:val="0"/>
          <w:numId w:val="23"/>
        </w:numPr>
        <w:rPr>
          <w:rFonts w:ascii="Segoe UI" w:hAnsi="Segoe UI" w:cs="Segoe UI"/>
          <w:lang w:val="en-IN"/>
        </w:rPr>
      </w:pPr>
      <w:r w:rsidRPr="00063096">
        <w:rPr>
          <w:rFonts w:ascii="Segoe UI" w:hAnsi="Segoe UI" w:cs="Segoe UI"/>
          <w:lang w:val="en-IN"/>
        </w:rPr>
        <w:t>3 full-adders</w:t>
      </w:r>
    </w:p>
    <w:p w:rsidR="00D91E61" w:rsidRPr="00063096" w:rsidRDefault="00D91E61" w:rsidP="00063096">
      <w:pPr>
        <w:pStyle w:val="BodyText"/>
        <w:numPr>
          <w:ilvl w:val="0"/>
          <w:numId w:val="23"/>
        </w:numPr>
        <w:rPr>
          <w:rFonts w:ascii="Segoe UI" w:hAnsi="Segoe UI" w:cs="Segoe UI"/>
          <w:lang w:val="en-IN"/>
        </w:rPr>
      </w:pPr>
      <w:r w:rsidRPr="00063096">
        <w:rPr>
          <w:rFonts w:ascii="Segoe UI" w:hAnsi="Segoe UI" w:cs="Segoe UI"/>
          <w:lang w:val="en-IN"/>
        </w:rPr>
        <w:t>1 half adder</w:t>
      </w:r>
    </w:p>
    <w:p w:rsidR="00D91E61" w:rsidRPr="00063096" w:rsidRDefault="00D91E61" w:rsidP="00063096">
      <w:pPr>
        <w:pStyle w:val="BodyText"/>
        <w:numPr>
          <w:ilvl w:val="0"/>
          <w:numId w:val="23"/>
        </w:numPr>
        <w:rPr>
          <w:rFonts w:ascii="Segoe UI" w:hAnsi="Segoe UI" w:cs="Segoe UI"/>
          <w:lang w:val="en-IN"/>
        </w:rPr>
      </w:pPr>
      <w:r w:rsidRPr="00063096">
        <w:rPr>
          <w:rFonts w:ascii="Segoe UI" w:hAnsi="Segoe UI" w:cs="Segoe UI"/>
          <w:lang w:val="en-IN"/>
        </w:rPr>
        <w:t xml:space="preserve">Wires fro the connections. </w:t>
      </w:r>
    </w:p>
    <w:p w:rsidR="00D91E61" w:rsidRPr="00063096" w:rsidRDefault="00D91E61" w:rsidP="00063096">
      <w:pPr>
        <w:pStyle w:val="BodyText"/>
        <w:numPr>
          <w:ilvl w:val="0"/>
          <w:numId w:val="23"/>
        </w:numPr>
        <w:rPr>
          <w:rFonts w:ascii="Segoe UI" w:hAnsi="Segoe UI" w:cs="Segoe UI"/>
          <w:lang w:val="en-IN"/>
        </w:rPr>
      </w:pPr>
      <w:r w:rsidRPr="00063096">
        <w:rPr>
          <w:rFonts w:ascii="Segoe UI" w:hAnsi="Segoe UI" w:cs="Segoe UI"/>
          <w:lang w:val="en-IN"/>
        </w:rPr>
        <w:t>LED display to obtain the output</w:t>
      </w:r>
    </w:p>
    <w:p w:rsidR="00D91E61" w:rsidRPr="00063096" w:rsidRDefault="003122E1" w:rsidP="00063096">
      <w:pPr>
        <w:pStyle w:val="BodyText"/>
        <w:rPr>
          <w:rFonts w:ascii="Segoe UI" w:hAnsi="Segoe UI" w:cs="Segoe UI"/>
          <w:b/>
        </w:rPr>
      </w:pPr>
      <w:r>
        <w:rPr>
          <w:rFonts w:ascii="Segoe UI" w:hAnsi="Segoe UI" w:cs="Segoe UI"/>
        </w:rPr>
        <w:pict>
          <v:rect id="_x0000_i1025" style="width:0;height:1.5pt" o:hrstd="t" o:hr="t" fillcolor="#a0a0a0" stroked="f"/>
        </w:pict>
      </w:r>
    </w:p>
    <w:p w:rsidR="00D91E61" w:rsidRPr="00063096" w:rsidRDefault="00D91E61" w:rsidP="00063096">
      <w:pPr>
        <w:pStyle w:val="BodyText"/>
        <w:rPr>
          <w:rFonts w:ascii="Segoe UI" w:hAnsi="Segoe UI" w:cs="Segoe UI"/>
          <w:b/>
        </w:rPr>
      </w:pPr>
      <w:r w:rsidRPr="00063096">
        <w:rPr>
          <w:rFonts w:ascii="Segoe UI" w:hAnsi="Segoe UI" w:cs="Segoe UI"/>
          <w:b/>
        </w:rPr>
        <w:t>Circuit Diagram:</w:t>
      </w:r>
      <w:r w:rsidRPr="00063096">
        <w:rPr>
          <w:rFonts w:ascii="Segoe UI" w:hAnsi="Segoe UI" w:cs="Segoe UI"/>
          <w:b/>
          <w:noProof/>
          <w:lang w:val="en-IN" w:eastAsia="en-IN"/>
        </w:rPr>
        <w:drawing>
          <wp:inline distT="0" distB="0" distL="0" distR="0" wp14:anchorId="60700DF1" wp14:editId="45D3CD50">
            <wp:extent cx="5739682" cy="1866667"/>
            <wp:effectExtent l="0" t="0" r="0" b="635"/>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caCkt.png"/>
                    <pic:cNvPicPr/>
                  </pic:nvPicPr>
                  <pic:blipFill>
                    <a:blip r:embed="rId94">
                      <a:extLst>
                        <a:ext uri="{28A0092B-C50C-407E-A947-70E740481C1C}">
                          <a14:useLocalDpi xmlns:a14="http://schemas.microsoft.com/office/drawing/2010/main" val="0"/>
                        </a:ext>
                      </a:extLst>
                    </a:blip>
                    <a:stretch>
                      <a:fillRect/>
                    </a:stretch>
                  </pic:blipFill>
                  <pic:spPr>
                    <a:xfrm>
                      <a:off x="0" y="0"/>
                      <a:ext cx="5739682" cy="1866667"/>
                    </a:xfrm>
                    <a:prstGeom prst="rect">
                      <a:avLst/>
                    </a:prstGeom>
                  </pic:spPr>
                </pic:pic>
              </a:graphicData>
            </a:graphic>
          </wp:inline>
        </w:drawing>
      </w:r>
    </w:p>
    <w:p w:rsidR="00D91E61" w:rsidRPr="00063096" w:rsidRDefault="003122E1" w:rsidP="00063096">
      <w:pPr>
        <w:pStyle w:val="BodyText"/>
        <w:rPr>
          <w:rFonts w:ascii="Segoe UI" w:hAnsi="Segoe UI" w:cs="Segoe UI"/>
          <w:b/>
        </w:rPr>
      </w:pPr>
      <w:r>
        <w:rPr>
          <w:rFonts w:ascii="Segoe UI" w:hAnsi="Segoe UI" w:cs="Segoe UI"/>
        </w:rPr>
        <w:pict>
          <v:rect id="_x0000_i1026" style="width:0;height:1.5pt" o:hrstd="t" o:hr="t" fillcolor="#a0a0a0" stroked="f"/>
        </w:pict>
      </w:r>
    </w:p>
    <w:p w:rsidR="00D91E61" w:rsidRPr="00063096" w:rsidRDefault="00D91E61" w:rsidP="00063096">
      <w:pPr>
        <w:pStyle w:val="BodyText"/>
        <w:rPr>
          <w:rFonts w:ascii="Segoe UI" w:hAnsi="Segoe UI" w:cs="Segoe UI"/>
          <w:b/>
        </w:rPr>
      </w:pPr>
      <w:r w:rsidRPr="00063096">
        <w:rPr>
          <w:rFonts w:ascii="Segoe UI" w:hAnsi="Segoe UI" w:cs="Segoe UI"/>
          <w:b/>
        </w:rPr>
        <w:t>Procedure:</w:t>
      </w:r>
    </w:p>
    <w:p w:rsidR="00D91E61" w:rsidRPr="00063096" w:rsidRDefault="00D91E61" w:rsidP="00063096">
      <w:pPr>
        <w:pStyle w:val="BodyText"/>
        <w:rPr>
          <w:rFonts w:ascii="Segoe UI" w:hAnsi="Segoe UI" w:cs="Segoe UI"/>
          <w:b/>
        </w:rPr>
      </w:pPr>
    </w:p>
    <w:p w:rsidR="00D91E61" w:rsidRPr="00063096" w:rsidRDefault="00D91E61" w:rsidP="00063096">
      <w:pPr>
        <w:pStyle w:val="BodyText"/>
        <w:numPr>
          <w:ilvl w:val="0"/>
          <w:numId w:val="24"/>
        </w:numPr>
        <w:rPr>
          <w:rFonts w:ascii="Segoe UI" w:hAnsi="Segoe UI" w:cs="Segoe UI"/>
          <w:lang w:val="en-IN"/>
        </w:rPr>
      </w:pPr>
      <w:r w:rsidRPr="00063096">
        <w:rPr>
          <w:rFonts w:ascii="Segoe UI" w:hAnsi="Segoe UI" w:cs="Segoe UI"/>
          <w:lang w:val="en-IN"/>
        </w:rPr>
        <w:t>Start the simulator as directed.</w:t>
      </w:r>
    </w:p>
    <w:p w:rsidR="00D91E61" w:rsidRPr="00063096" w:rsidRDefault="00D91E61" w:rsidP="00063096">
      <w:pPr>
        <w:pStyle w:val="BodyText"/>
        <w:numPr>
          <w:ilvl w:val="0"/>
          <w:numId w:val="24"/>
        </w:numPr>
        <w:rPr>
          <w:rFonts w:ascii="Segoe UI" w:hAnsi="Segoe UI" w:cs="Segoe UI"/>
          <w:lang w:val="en-IN"/>
        </w:rPr>
      </w:pPr>
      <w:r w:rsidRPr="00063096">
        <w:rPr>
          <w:rFonts w:ascii="Segoe UI" w:hAnsi="Segoe UI" w:cs="Segoe UI"/>
          <w:lang w:val="en-IN"/>
        </w:rPr>
        <w:t>To design the circuit we need 3 full adder, 1 half adder, 8 Bit switch(to give input), 3 Digital display(2 for seeing input and 1 for seeing output sum), 1 Bit display(to see the carry output), wires.</w:t>
      </w:r>
    </w:p>
    <w:p w:rsidR="00D91E61" w:rsidRPr="00063096" w:rsidRDefault="00D91E61" w:rsidP="00063096">
      <w:pPr>
        <w:pStyle w:val="BodyText"/>
        <w:numPr>
          <w:ilvl w:val="0"/>
          <w:numId w:val="24"/>
        </w:numPr>
        <w:rPr>
          <w:rFonts w:ascii="Segoe UI" w:hAnsi="Segoe UI" w:cs="Segoe UI"/>
          <w:lang w:val="en-IN"/>
        </w:rPr>
      </w:pPr>
      <w:r w:rsidRPr="00063096">
        <w:rPr>
          <w:rFonts w:ascii="Segoe UI" w:hAnsi="Segoe UI" w:cs="Segoe UI"/>
          <w:lang w:val="en-IN"/>
        </w:rPr>
        <w:t>The pin configuration of a component is shown whenever the mouse is hovered on any canned component of the palette. Pin numbering starts from 1 and from the bottom left corner(indicating with the circle) and increases anticlockwise.</w:t>
      </w:r>
    </w:p>
    <w:p w:rsidR="00D91E61" w:rsidRPr="00063096" w:rsidRDefault="00D91E61" w:rsidP="00063096">
      <w:pPr>
        <w:pStyle w:val="BodyText"/>
        <w:numPr>
          <w:ilvl w:val="0"/>
          <w:numId w:val="24"/>
        </w:numPr>
        <w:rPr>
          <w:rFonts w:ascii="Segoe UI" w:hAnsi="Segoe UI" w:cs="Segoe UI"/>
          <w:lang w:val="en-IN"/>
        </w:rPr>
      </w:pPr>
      <w:r w:rsidRPr="00063096">
        <w:rPr>
          <w:rFonts w:ascii="Segoe UI" w:hAnsi="Segoe UI" w:cs="Segoe UI"/>
          <w:lang w:val="en-IN"/>
        </w:rPr>
        <w:t xml:space="preserve">For half adder input is in pin-5,8 output sum is in pin-4 and carry is pin-1, For full adder input is in pin-5,6,8 output sum is in pin-4 and carry is pin-1 </w:t>
      </w:r>
    </w:p>
    <w:p w:rsidR="00D91E61" w:rsidRPr="00063096" w:rsidRDefault="00D91E61" w:rsidP="00063096">
      <w:pPr>
        <w:pStyle w:val="BodyText"/>
        <w:numPr>
          <w:ilvl w:val="0"/>
          <w:numId w:val="24"/>
        </w:numPr>
        <w:rPr>
          <w:rFonts w:ascii="Segoe UI" w:hAnsi="Segoe UI" w:cs="Segoe UI"/>
          <w:lang w:val="en-IN"/>
        </w:rPr>
      </w:pPr>
      <w:r w:rsidRPr="00063096">
        <w:rPr>
          <w:rFonts w:ascii="Segoe UI" w:hAnsi="Segoe UI" w:cs="Segoe UI"/>
          <w:lang w:val="en-IN"/>
        </w:rPr>
        <w:t>Click on the half adder component(in the Adder drawer in the pallet) and then click on the position of the editor window where you want to add the component(no drag and drop, simple click will serve the purpose), likewise add 3 full adders(from the Adder drawer in the pallet), 8 Bit switches, 3 digital display and 1 bit Displays(from Display and Input drawer of the pallet ,if it is not seen scroll down in the drawer)</w:t>
      </w:r>
    </w:p>
    <w:p w:rsidR="00D91E61" w:rsidRPr="00063096" w:rsidRDefault="00D91E61" w:rsidP="00063096">
      <w:pPr>
        <w:pStyle w:val="BodyText"/>
        <w:numPr>
          <w:ilvl w:val="0"/>
          <w:numId w:val="24"/>
        </w:numPr>
        <w:rPr>
          <w:rFonts w:ascii="Segoe UI" w:hAnsi="Segoe UI" w:cs="Segoe UI"/>
          <w:lang w:val="en-IN"/>
        </w:rPr>
      </w:pPr>
      <w:r w:rsidRPr="00063096">
        <w:rPr>
          <w:rFonts w:ascii="Segoe UI" w:hAnsi="Segoe UI" w:cs="Segoe UI"/>
          <w:lang w:val="en-IN"/>
        </w:rPr>
        <w:lastRenderedPageBreak/>
        <w:t xml:space="preserve">To connect any two components select the Connection menu of Palette, and then click on the Source terminal and click on the target terminal. According to the circuit diagram connect all the components, connect 4 bit switches to the 4 terminals of a digital display and another set of 4 bit switches to the 4 terminals of another digital display. connect the pin-1 of the full adder which will give the final carry output. connect the sum(pin-4) of all the adders to the terminals of the third digital display(according to the circuit diagram shown in screenshot). After the connection is over click the selection tool in the palate. </w:t>
      </w:r>
    </w:p>
    <w:p w:rsidR="00D91E61" w:rsidRPr="00063096" w:rsidRDefault="00D91E61" w:rsidP="00063096">
      <w:pPr>
        <w:pStyle w:val="BodyText"/>
        <w:numPr>
          <w:ilvl w:val="0"/>
          <w:numId w:val="24"/>
        </w:numPr>
        <w:rPr>
          <w:rFonts w:ascii="Segoe UI" w:hAnsi="Segoe UI" w:cs="Segoe UI"/>
          <w:lang w:val="en-IN"/>
        </w:rPr>
      </w:pPr>
      <w:r w:rsidRPr="00063096">
        <w:rPr>
          <w:rFonts w:ascii="Segoe UI" w:hAnsi="Segoe UI" w:cs="Segoe UI"/>
          <w:lang w:val="en-IN"/>
        </w:rPr>
        <w:t>To see the circuit working, click on the Selection tool in the pallet then give input by double clicking on the bit switch, (let it be 0011(3) and 0111(7)) you will see the output on the output(10) digital display as sum and 0 as carry in bit display.</w:t>
      </w: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51424" behindDoc="0" locked="0" layoutInCell="1" hidden="0" allowOverlap="1" wp14:anchorId="69784C14" wp14:editId="470B892F">
                <wp:simplePos x="0" y="0"/>
                <wp:positionH relativeFrom="margin">
                  <wp:posOffset>12700</wp:posOffset>
                </wp:positionH>
                <wp:positionV relativeFrom="paragraph">
                  <wp:posOffset>190500</wp:posOffset>
                </wp:positionV>
                <wp:extent cx="5485765" cy="12700"/>
                <wp:effectExtent l="0" t="0" r="0" b="0"/>
                <wp:wrapNone/>
                <wp:docPr id="49" name="Straight Arrow Connector 49"/>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480083A8" id="Straight Arrow Connector 49" o:spid="_x0000_s1026" type="#_x0000_t32" style="position:absolute;margin-left:1pt;margin-top:15pt;width:431.95pt;height:1pt;z-index:2517514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">
                <w10:wrap anchorx="margin"/>
              </v:shape>
            </w:pict>
          </mc:Fallback>
        </mc:AlternateContent>
      </w:r>
    </w:p>
    <w:p w:rsidR="00D91E61" w:rsidRPr="00063096" w:rsidRDefault="00D91E61" w:rsidP="00063096">
      <w:pPr>
        <w:pStyle w:val="BodyText"/>
        <w:rPr>
          <w:rFonts w:ascii="Segoe UI" w:hAnsi="Segoe UI" w:cs="Segoe UI"/>
        </w:rPr>
      </w:pPr>
      <w:r w:rsidRPr="00063096">
        <w:rPr>
          <w:rFonts w:ascii="Segoe UI" w:hAnsi="Segoe UI" w:cs="Segoe UI"/>
          <w:b/>
        </w:rPr>
        <w:t>Output</w:t>
      </w:r>
      <w:r w:rsidRPr="00063096">
        <w:rPr>
          <w:rFonts w:ascii="Segoe UI" w:hAnsi="Segoe UI" w:cs="Segoe UI"/>
        </w:rPr>
        <w:t xml:space="preserve">: </w:t>
      </w:r>
    </w:p>
    <w:p w:rsidR="00D91E61" w:rsidRPr="00063096" w:rsidRDefault="00D91E61" w:rsidP="00063096">
      <w:pPr>
        <w:pStyle w:val="BodyText"/>
        <w:rPr>
          <w:rFonts w:ascii="Segoe UI" w:hAnsi="Segoe UI" w:cs="Segoe UI"/>
        </w:rPr>
      </w:pPr>
      <w:r w:rsidRPr="00063096">
        <w:rPr>
          <w:rFonts w:ascii="Segoe UI" w:hAnsi="Segoe UI" w:cs="Segoe UI"/>
          <w:noProof/>
          <w:lang w:val="en-IN" w:eastAsia="en-IN"/>
        </w:rPr>
        <w:drawing>
          <wp:inline distT="0" distB="0" distL="0" distR="0" wp14:anchorId="209ABBD3" wp14:editId="6B2448C5">
            <wp:extent cx="3495675" cy="2383745"/>
            <wp:effectExtent l="0" t="0" r="0" b="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16266" cy="2397786"/>
                    </a:xfrm>
                    <a:prstGeom prst="rect">
                      <a:avLst/>
                    </a:prstGeom>
                  </pic:spPr>
                </pic:pic>
              </a:graphicData>
            </a:graphic>
          </wp:inline>
        </w:drawing>
      </w:r>
      <w:r w:rsidRPr="00063096">
        <w:rPr>
          <w:rFonts w:ascii="Segoe UI" w:hAnsi="Segoe UI" w:cs="Segoe UI"/>
        </w:rPr>
        <w:t xml:space="preserve"> </w:t>
      </w:r>
    </w:p>
    <w:p w:rsidR="00D91E61" w:rsidRPr="00063096" w:rsidRDefault="00D91E61" w:rsidP="00063096">
      <w:pPr>
        <w:pStyle w:val="BodyText"/>
        <w:rPr>
          <w:rFonts w:ascii="Segoe UI" w:hAnsi="Segoe UI" w:cs="Segoe UI"/>
        </w:rPr>
      </w:pPr>
      <w:r w:rsidRPr="00063096">
        <w:rPr>
          <w:rFonts w:ascii="Segoe UI" w:hAnsi="Segoe UI" w:cs="Segoe UI"/>
          <w:b/>
        </w:rPr>
        <w:t xml:space="preserve">       </w:t>
      </w:r>
    </w:p>
    <w:p w:rsidR="00D91E61" w:rsidRPr="00063096" w:rsidRDefault="00D91E61" w:rsidP="00063096">
      <w:pPr>
        <w:pStyle w:val="BodyText"/>
        <w:rPr>
          <w:rFonts w:ascii="Segoe UI" w:hAnsi="Segoe UI" w:cs="Segoe UI"/>
          <w:b/>
        </w:rPr>
      </w:pPr>
      <w:r w:rsidRPr="00063096">
        <w:rPr>
          <w:rFonts w:ascii="Segoe UI" w:hAnsi="Segoe UI" w:cs="Segoe UI"/>
        </w:rPr>
        <w:t xml:space="preserve"> </w:t>
      </w:r>
      <w:r w:rsidRPr="00063096">
        <w:rPr>
          <w:rFonts w:ascii="Segoe UI" w:hAnsi="Segoe UI" w:cs="Segoe UI"/>
          <w:noProof/>
          <w:lang w:val="en-IN" w:eastAsia="en-IN"/>
        </w:rPr>
        <mc:AlternateContent>
          <mc:Choice Requires="wps">
            <w:drawing>
              <wp:anchor distT="0" distB="0" distL="114300" distR="114300" simplePos="0" relativeHeight="251747328" behindDoc="0" locked="0" layoutInCell="1" hidden="0" allowOverlap="1" wp14:anchorId="6A089377" wp14:editId="660E3DA1">
                <wp:simplePos x="0" y="0"/>
                <wp:positionH relativeFrom="margin">
                  <wp:posOffset>0</wp:posOffset>
                </wp:positionH>
                <wp:positionV relativeFrom="paragraph">
                  <wp:posOffset>76200</wp:posOffset>
                </wp:positionV>
                <wp:extent cx="5485765" cy="12700"/>
                <wp:effectExtent l="0" t="0" r="0" b="0"/>
                <wp:wrapNone/>
                <wp:docPr id="1024" name="Straight Arrow Connector 1024"/>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09DBEF2C" id="Straight Arrow Connector 1024" o:spid="_x0000_s1026" type="#_x0000_t32" style="position:absolute;margin-left:0;margin-top:6pt;width:431.95pt;height:1pt;z-index:2517473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">
                <w10:wrap anchorx="margin"/>
              </v:shape>
            </w:pict>
          </mc:Fallback>
        </mc:AlternateContent>
      </w:r>
    </w:p>
    <w:p w:rsidR="00D91E61" w:rsidRPr="00063096" w:rsidRDefault="00D91E61" w:rsidP="00063096">
      <w:pPr>
        <w:pStyle w:val="BodyText"/>
        <w:rPr>
          <w:rFonts w:ascii="Segoe UI" w:hAnsi="Segoe UI" w:cs="Segoe UI"/>
        </w:rPr>
      </w:pPr>
      <w:r w:rsidRPr="00063096">
        <w:rPr>
          <w:rFonts w:ascii="Segoe UI" w:hAnsi="Segoe UI" w:cs="Segoe UI"/>
          <w:b/>
        </w:rPr>
        <w:t xml:space="preserve">Conclusion: </w:t>
      </w:r>
      <w:r w:rsidRPr="00063096">
        <w:rPr>
          <w:rFonts w:ascii="Segoe UI" w:hAnsi="Segoe UI" w:cs="Segoe UI"/>
        </w:rPr>
        <w:t xml:space="preserve"> This experiment provides information about how by using Full Adder ICs in a cascading connection we can implement addition of 2 n-bit numbers(Here 4).   </w:t>
      </w:r>
    </w:p>
    <w:p w:rsidR="00D91E61" w:rsidRPr="00063096" w:rsidRDefault="00D91E61" w:rsidP="00063096">
      <w:pPr>
        <w:pStyle w:val="BodyText"/>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48352" behindDoc="0" locked="0" layoutInCell="1" hidden="0" allowOverlap="1" wp14:anchorId="4B5F3DED" wp14:editId="1FD79147">
                <wp:simplePos x="0" y="0"/>
                <wp:positionH relativeFrom="margin">
                  <wp:posOffset>0</wp:posOffset>
                </wp:positionH>
                <wp:positionV relativeFrom="paragraph">
                  <wp:posOffset>76200</wp:posOffset>
                </wp:positionV>
                <wp:extent cx="5485765" cy="12700"/>
                <wp:effectExtent l="0" t="0" r="0" b="0"/>
                <wp:wrapNone/>
                <wp:docPr id="1025" name="Straight Arrow Connector 1025"/>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70A119A4" id="Straight Arrow Connector 1025" o:spid="_x0000_s1026" type="#_x0000_t32" style="position:absolute;margin-left:0;margin-top:6pt;width:431.95pt;height:1pt;z-index:2517483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">
                <w10:wrap anchorx="margin"/>
              </v:shape>
            </w:pict>
          </mc:Fallback>
        </mc:AlternateContent>
      </w:r>
    </w:p>
    <w:p w:rsidR="00D91E61" w:rsidRPr="00063096" w:rsidRDefault="00D91E61" w:rsidP="00063096">
      <w:pPr>
        <w:pStyle w:val="BodyText"/>
        <w:rPr>
          <w:rFonts w:ascii="Segoe UI" w:hAnsi="Segoe UI" w:cs="Segoe UI"/>
        </w:rPr>
      </w:pPr>
      <w:r w:rsidRPr="00063096">
        <w:rPr>
          <w:rFonts w:ascii="Segoe UI" w:hAnsi="Segoe UI" w:cs="Segoe UI"/>
          <w:b/>
        </w:rPr>
        <w:t xml:space="preserve">Real Life Application: </w:t>
      </w:r>
    </w:p>
    <w:p w:rsidR="00D91E61" w:rsidRPr="00063096" w:rsidRDefault="00D91E61" w:rsidP="00063096">
      <w:pPr>
        <w:pStyle w:val="BodyText"/>
        <w:numPr>
          <w:ilvl w:val="0"/>
          <w:numId w:val="14"/>
        </w:numPr>
        <w:rPr>
          <w:rFonts w:ascii="Segoe UI" w:hAnsi="Segoe UI" w:cs="Segoe UI"/>
        </w:rPr>
      </w:pPr>
      <w:r w:rsidRPr="00063096">
        <w:rPr>
          <w:rFonts w:ascii="Segoe UI" w:hAnsi="Segoe UI" w:cs="Segoe UI"/>
        </w:rPr>
        <w:t>Incrementer.</w:t>
      </w:r>
    </w:p>
    <w:p w:rsidR="00D91E61" w:rsidRPr="00063096" w:rsidRDefault="00D91E61" w:rsidP="00063096">
      <w:pPr>
        <w:pStyle w:val="BodyText"/>
        <w:numPr>
          <w:ilvl w:val="0"/>
          <w:numId w:val="14"/>
        </w:numPr>
        <w:rPr>
          <w:rFonts w:ascii="Segoe UI" w:hAnsi="Segoe UI" w:cs="Segoe UI"/>
        </w:rPr>
      </w:pPr>
      <w:r w:rsidRPr="00063096">
        <w:rPr>
          <w:rFonts w:ascii="Segoe UI" w:hAnsi="Segoe UI" w:cs="Segoe UI"/>
        </w:rPr>
        <w:t>BCD adder.</w:t>
      </w:r>
    </w:p>
    <w:p w:rsidR="00D91E61" w:rsidRPr="00063096" w:rsidRDefault="00D91E61" w:rsidP="00063096">
      <w:pPr>
        <w:pStyle w:val="BodyText"/>
        <w:numPr>
          <w:ilvl w:val="0"/>
          <w:numId w:val="14"/>
        </w:numPr>
        <w:rPr>
          <w:rFonts w:ascii="Segoe UI" w:hAnsi="Segoe UI" w:cs="Segoe UI"/>
        </w:rPr>
      </w:pPr>
      <w:r w:rsidRPr="00063096">
        <w:rPr>
          <w:rFonts w:ascii="Segoe UI" w:hAnsi="Segoe UI" w:cs="Segoe UI"/>
        </w:rPr>
        <w:t>Binary Arithmetic.</w:t>
      </w:r>
    </w:p>
    <w:p w:rsidR="00D91E61" w:rsidRPr="00063096" w:rsidRDefault="00D91E61" w:rsidP="00063096">
      <w:pPr>
        <w:pStyle w:val="BodyText"/>
        <w:rPr>
          <w:rFonts w:ascii="Segoe UI" w:hAnsi="Segoe UI" w:cs="Segoe UI"/>
        </w:rPr>
      </w:pPr>
      <w:r w:rsidRPr="00063096">
        <w:rPr>
          <w:rFonts w:ascii="Segoe UI" w:hAnsi="Segoe UI" w:cs="Segoe UI"/>
          <w:noProof/>
          <w:lang w:val="en-IN" w:eastAsia="en-IN"/>
        </w:rPr>
        <w:lastRenderedPageBreak/>
        <mc:AlternateContent>
          <mc:Choice Requires="wpg">
            <w:drawing>
              <wp:anchor distT="0" distB="0" distL="0" distR="0" simplePos="0" relativeHeight="251749376" behindDoc="0" locked="0" layoutInCell="1" hidden="0" allowOverlap="1" wp14:anchorId="2BED2504" wp14:editId="43B1C439">
                <wp:simplePos x="0" y="0"/>
                <wp:positionH relativeFrom="margin">
                  <wp:posOffset>0</wp:posOffset>
                </wp:positionH>
                <wp:positionV relativeFrom="paragraph">
                  <wp:posOffset>114300</wp:posOffset>
                </wp:positionV>
                <wp:extent cx="5485130" cy="12700"/>
                <wp:effectExtent l="0" t="0" r="0" b="0"/>
                <wp:wrapNone/>
                <wp:docPr id="50" name="Group 50"/>
                <wp:cNvGraphicFramePr/>
                <a:graphic xmlns:a="http://schemas.openxmlformats.org/drawingml/2006/main">
                  <a:graphicData uri="http://schemas.microsoft.com/office/word/2010/wordprocessingGroup">
                    <wpg:wgp>
                      <wpg:cNvGrpSpPr/>
                      <wpg:grpSpPr>
                        <a:xfrm>
                          <a:off x="0" y="0"/>
                          <a:ext cx="5485130" cy="12700"/>
                          <a:chOff x="2603435" y="3780000"/>
                          <a:chExt cx="5485130" cy="0"/>
                        </a:xfrm>
                      </wpg:grpSpPr>
                      <wpg:grpSp>
                        <wpg:cNvPr id="51" name="Group 51"/>
                        <wpg:cNvGrpSpPr/>
                        <wpg:grpSpPr>
                          <a:xfrm>
                            <a:off x="2603435" y="3780000"/>
                            <a:ext cx="5485130" cy="0"/>
                            <a:chOff x="1" y="180"/>
                            <a:chExt cx="8637" cy="0"/>
                          </a:xfrm>
                        </wpg:grpSpPr>
                        <wps:wsp>
                          <wps:cNvPr id="52" name="Rectangle 52"/>
                          <wps:cNvSpPr/>
                          <wps:spPr>
                            <a:xfrm>
                              <a:off x="1" y="180"/>
                              <a:ext cx="8625" cy="0"/>
                            </a:xfrm>
                            <a:prstGeom prst="rect">
                              <a:avLst/>
                            </a:prstGeom>
                            <a:noFill/>
                            <a:ln>
                              <a:noFill/>
                            </a:ln>
                          </wps:spPr>
                          <wps:txbx>
                            <w:txbxContent>
                              <w:p w:rsidR="003122E1" w:rsidRDefault="003122E1" w:rsidP="00D91E61">
                                <w:pPr>
                                  <w:textDirection w:val="btLr"/>
                                </w:pPr>
                              </w:p>
                            </w:txbxContent>
                          </wps:txbx>
                          <wps:bodyPr spcFirstLastPara="1" wrap="square" lIns="91425" tIns="91425" rIns="91425" bIns="91425" anchor="ctr" anchorCtr="0"/>
                        </wps:wsp>
                        <wps:wsp>
                          <wps:cNvPr id="53" name="Straight Arrow Connector 53"/>
                          <wps:cNvCnPr/>
                          <wps:spPr>
                            <a:xfrm>
                              <a:off x="1" y="180"/>
                              <a:ext cx="8637"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w14:anchorId="2BED2504" id="Group 50" o:spid="_x0000_s1034" style="position:absolute;margin-left:0;margin-top:9pt;width:431.9pt;height:1pt;z-index:251749376;mso-wrap-distance-left:0;mso-wrap-distance-right:0;mso-position-horizontal-relative:margin" coordorigin="26034,37800" coordsize="54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">
                <v:group id="Group 51" o:spid="_x0000_s1035" style="position:absolute;left:26034;top:37800;width:54851;height:0" coordorigin="1,180" coordsize="86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2" o:spid="_x0000_s1036" style="position:absolute;left:1;top:180;width:8625;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Pj8MA&#10;AADbAAAADwAAAGRycy9kb3ducmV2LnhtbESPwW7CMBBE75X4B2uReitOo4LaEAcBKhL01AY+YImX&#10;OGq8DrEL4e9xpUo9jmbmjSZfDLYVF+p941jB8yQBQVw53XCt4LDfPL2C8AFZY+uYFNzIw6IYPeSY&#10;aXflL7qUoRYRwj5DBSaELpPSV4Ys+onriKN3cr3FEGVfS93jNcJtK9MkmUmLDccFgx2tDVXf5Y9V&#10;8PniKH1P/aqs7ZsZjvuP3RlnSj2Oh+UcRKAh/If/2lutYJrC75f4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Pj8MAAADbAAAADwAAAAAAAAAAAAAAAACYAgAAZHJzL2Rv&#10;d25yZXYueG1sUEsFBgAAAAAEAAQA9QAAAIgDAAAAAA==&#10;" filled="f" stroked="f">
                    <v:textbox inset="2.53958mm,2.53958mm,2.53958mm,2.53958mm">
                      <w:txbxContent>
                        <w:p w:rsidR="003122E1" w:rsidRDefault="003122E1" w:rsidP="00D91E61">
                          <w:pPr>
                            <w:textDirection w:val="btLr"/>
                          </w:pPr>
                        </w:p>
                      </w:txbxContent>
                    </v:textbox>
                  </v:rect>
                  <v:shape id="Straight Arrow Connector 53" o:spid="_x0000_s1037" type="#_x0000_t32" style="position:absolute;left:1;top:180;width:86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group>
                <w10:wrap anchorx="margin"/>
              </v:group>
            </w:pict>
          </mc:Fallback>
        </mc:AlternateContent>
      </w:r>
    </w:p>
    <w:p w:rsidR="00D91E61" w:rsidRPr="00063096" w:rsidRDefault="00D91E61" w:rsidP="00063096">
      <w:pPr>
        <w:pStyle w:val="BodyText"/>
        <w:rPr>
          <w:rFonts w:ascii="Segoe UI" w:hAnsi="Segoe UI" w:cs="Segoe UI"/>
          <w:b/>
          <w:bCs/>
        </w:rPr>
      </w:pPr>
      <w:r w:rsidRPr="00063096">
        <w:rPr>
          <w:rFonts w:ascii="Segoe UI" w:hAnsi="Segoe UI" w:cs="Segoe UI"/>
          <w:b/>
          <w:bCs/>
        </w:rPr>
        <w:t>Post Lab Questions:</w:t>
      </w:r>
    </w:p>
    <w:p w:rsidR="006C4493" w:rsidRPr="006C4493" w:rsidRDefault="006C4493" w:rsidP="006C4493">
      <w:pPr>
        <w:pStyle w:val="BodyText"/>
        <w:numPr>
          <w:ilvl w:val="0"/>
          <w:numId w:val="49"/>
        </w:numPr>
        <w:rPr>
          <w:rFonts w:ascii="Segoe UI" w:hAnsi="Segoe UI" w:cs="Segoe UI"/>
          <w:b/>
          <w:sz w:val="22"/>
        </w:rPr>
      </w:pPr>
      <w:r w:rsidRPr="006C4493">
        <w:rPr>
          <w:rFonts w:ascii="Segoe UI" w:hAnsi="Segoe UI" w:cs="Segoe UI"/>
          <w:b/>
          <w:sz w:val="22"/>
        </w:rPr>
        <w:t>What is the gate delay in a 32-bit ripple carry adder?</w:t>
      </w:r>
    </w:p>
    <w:p w:rsidR="006C4493" w:rsidRDefault="006C4493" w:rsidP="006C4493">
      <w:pPr>
        <w:pStyle w:val="BodyText"/>
        <w:ind w:left="720"/>
        <w:rPr>
          <w:rFonts w:ascii="Segoe UI" w:hAnsi="Segoe UI" w:cs="Segoe UI"/>
        </w:rPr>
      </w:pPr>
      <w:r w:rsidRPr="006C4493">
        <w:rPr>
          <w:rFonts w:ascii="Segoe UI" w:hAnsi="Segoe UI" w:cs="Segoe UI"/>
          <w:sz w:val="22"/>
        </w:rPr>
        <w:t>65</w:t>
      </w:r>
    </w:p>
    <w:p w:rsidR="006C4493" w:rsidRPr="006C4493" w:rsidRDefault="006C4493" w:rsidP="006C4493">
      <w:pPr>
        <w:pStyle w:val="BodyText"/>
        <w:ind w:left="720"/>
        <w:rPr>
          <w:rFonts w:ascii="Segoe UI" w:hAnsi="Segoe UI" w:cs="Segoe UI"/>
        </w:rPr>
      </w:pPr>
      <w:r w:rsidRPr="006C4493">
        <w:rPr>
          <w:rFonts w:ascii="Segoe UI" w:hAnsi="Segoe UI" w:cs="Segoe UI"/>
          <w:sz w:val="22"/>
        </w:rPr>
        <w:t>Each full adder requires three levels of logic. In a 32-bit [ripple carry] adder, t</w:t>
      </w:r>
      <w:r>
        <w:rPr>
          <w:rFonts w:ascii="Segoe UI" w:hAnsi="Segoe UI" w:cs="Segoe UI"/>
          <w:sz w:val="22"/>
        </w:rPr>
        <w:t xml:space="preserve">here are 32 full adders, so the </w:t>
      </w:r>
      <w:r w:rsidRPr="006C4493">
        <w:rPr>
          <w:rFonts w:ascii="Segoe UI" w:hAnsi="Segoe UI" w:cs="Segoe UI"/>
          <w:sz w:val="22"/>
        </w:rPr>
        <w:t>critical path (worst case) delay is 31 * 2(for carry propagation) + 3(for sum) = 65 gate delays.</w:t>
      </w:r>
    </w:p>
    <w:p w:rsidR="006C4493" w:rsidRDefault="006C4493" w:rsidP="006C4493">
      <w:pPr>
        <w:pStyle w:val="BodyText"/>
        <w:numPr>
          <w:ilvl w:val="0"/>
          <w:numId w:val="49"/>
        </w:numPr>
        <w:rPr>
          <w:rFonts w:ascii="Segoe UI" w:hAnsi="Segoe UI" w:cs="Segoe UI"/>
          <w:b/>
          <w:sz w:val="22"/>
        </w:rPr>
      </w:pPr>
      <w:r w:rsidRPr="006C4493">
        <w:rPr>
          <w:rFonts w:ascii="Segoe UI" w:hAnsi="Segoe UI" w:cs="Segoe UI"/>
          <w:b/>
          <w:sz w:val="22"/>
        </w:rPr>
        <w:t>What is the disadvantage of ripple-carry adder?</w:t>
      </w:r>
    </w:p>
    <w:p w:rsidR="006C4493" w:rsidRDefault="006C4493" w:rsidP="006C4493">
      <w:pPr>
        <w:pStyle w:val="BodyText"/>
        <w:ind w:left="720"/>
        <w:rPr>
          <w:rFonts w:ascii="Segoe UI" w:hAnsi="Segoe UI" w:cs="Segoe UI"/>
          <w:b/>
          <w:sz w:val="22"/>
        </w:rPr>
      </w:pPr>
      <w:r w:rsidRPr="006C4493">
        <w:rPr>
          <w:rFonts w:ascii="Segoe UI" w:hAnsi="Segoe UI" w:cs="Segoe UI"/>
          <w:sz w:val="22"/>
        </w:rPr>
        <w:t>Ripple Carry Adder does not allow to use all the full adders simultaneously.</w:t>
      </w:r>
    </w:p>
    <w:p w:rsidR="00D91E61" w:rsidRDefault="006C4493" w:rsidP="006C4493">
      <w:pPr>
        <w:pStyle w:val="BodyText"/>
        <w:ind w:left="720"/>
        <w:rPr>
          <w:rFonts w:ascii="Segoe UI" w:hAnsi="Segoe UI" w:cs="Segoe UI"/>
          <w:sz w:val="22"/>
        </w:rPr>
      </w:pPr>
      <w:r w:rsidRPr="006C4493">
        <w:rPr>
          <w:rFonts w:ascii="Segoe UI" w:hAnsi="Segoe UI" w:cs="Segoe UI"/>
          <w:sz w:val="22"/>
        </w:rPr>
        <w:t>Each full adder has to necessarily wait until the carry bit becomes available from its adjacent full adder.</w:t>
      </w:r>
      <w:r>
        <w:rPr>
          <w:rFonts w:ascii="Segoe UI" w:hAnsi="Segoe UI" w:cs="Segoe UI"/>
          <w:b/>
          <w:sz w:val="22"/>
        </w:rPr>
        <w:t xml:space="preserve"> </w:t>
      </w:r>
      <w:r w:rsidRPr="006C4493">
        <w:rPr>
          <w:rFonts w:ascii="Segoe UI" w:hAnsi="Segoe UI" w:cs="Segoe UI"/>
          <w:sz w:val="22"/>
        </w:rPr>
        <w:t>This increases the propagation time.</w:t>
      </w:r>
      <w:r>
        <w:rPr>
          <w:rFonts w:ascii="Segoe UI" w:hAnsi="Segoe UI" w:cs="Segoe UI"/>
          <w:b/>
          <w:sz w:val="22"/>
        </w:rPr>
        <w:t xml:space="preserve"> </w:t>
      </w:r>
      <w:r w:rsidRPr="006C4493">
        <w:rPr>
          <w:rFonts w:ascii="Segoe UI" w:hAnsi="Segoe UI" w:cs="Segoe UI"/>
          <w:sz w:val="22"/>
        </w:rPr>
        <w:t>Due to this reason, ripple carry adder becomes extremely slow.</w:t>
      </w:r>
      <w:r>
        <w:rPr>
          <w:rFonts w:ascii="Segoe UI" w:hAnsi="Segoe UI" w:cs="Segoe UI"/>
          <w:b/>
          <w:sz w:val="22"/>
        </w:rPr>
        <w:t xml:space="preserve"> </w:t>
      </w:r>
      <w:r w:rsidRPr="006C4493">
        <w:rPr>
          <w:rFonts w:ascii="Segoe UI" w:hAnsi="Segoe UI" w:cs="Segoe UI"/>
          <w:sz w:val="22"/>
        </w:rPr>
        <w:t>This is considered to be the biggest disadvantage of using ripple carry adder.</w:t>
      </w:r>
    </w:p>
    <w:p w:rsidR="006C4493" w:rsidRDefault="006C4493" w:rsidP="006C4493">
      <w:pPr>
        <w:pStyle w:val="BodyText"/>
        <w:ind w:left="720"/>
        <w:rPr>
          <w:rFonts w:ascii="Segoe UI" w:hAnsi="Segoe UI" w:cs="Segoe UI"/>
          <w:sz w:val="22"/>
        </w:rPr>
      </w:pPr>
    </w:p>
    <w:p w:rsidR="006C4493" w:rsidRDefault="006C4493" w:rsidP="006C4493">
      <w:pPr>
        <w:pStyle w:val="BodyText"/>
        <w:numPr>
          <w:ilvl w:val="0"/>
          <w:numId w:val="49"/>
        </w:numPr>
        <w:rPr>
          <w:rFonts w:ascii="Segoe UI" w:hAnsi="Segoe UI" w:cs="Segoe UI"/>
          <w:b/>
          <w:sz w:val="22"/>
        </w:rPr>
      </w:pPr>
      <w:r w:rsidRPr="006C4493">
        <w:rPr>
          <w:rFonts w:ascii="Segoe UI" w:hAnsi="Segoe UI" w:cs="Segoe UI"/>
          <w:b/>
          <w:sz w:val="22"/>
        </w:rPr>
        <w:t>What is the major difference between half-adders and full-adders?</w:t>
      </w:r>
    </w:p>
    <w:tbl>
      <w:tblPr>
        <w:tblStyle w:val="GridTable5Dark"/>
        <w:tblW w:w="0" w:type="auto"/>
        <w:tblLook w:val="04A0" w:firstRow="1" w:lastRow="0" w:firstColumn="1" w:lastColumn="0" w:noHBand="0" w:noVBand="1"/>
      </w:tblPr>
      <w:tblGrid>
        <w:gridCol w:w="835"/>
        <w:gridCol w:w="3980"/>
        <w:gridCol w:w="4255"/>
      </w:tblGrid>
      <w:tr w:rsidR="006C4493" w:rsidTr="00DE2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rsidR="006C4493" w:rsidRPr="006C4493" w:rsidRDefault="006C4493" w:rsidP="006C4493">
            <w:pPr>
              <w:pStyle w:val="BodyText"/>
              <w:jc w:val="center"/>
              <w:rPr>
                <w:rFonts w:ascii="Segoe UI" w:hAnsi="Segoe UI" w:cs="Segoe UI"/>
                <w:sz w:val="22"/>
              </w:rPr>
            </w:pPr>
            <w:r>
              <w:rPr>
                <w:rFonts w:ascii="Segoe UI" w:hAnsi="Segoe UI" w:cs="Segoe UI"/>
                <w:sz w:val="22"/>
              </w:rPr>
              <w:t>Sr. No.</w:t>
            </w:r>
          </w:p>
        </w:tc>
        <w:tc>
          <w:tcPr>
            <w:tcW w:w="3980" w:type="dxa"/>
          </w:tcPr>
          <w:p w:rsidR="006C4493" w:rsidRPr="006C4493" w:rsidRDefault="006C4493" w:rsidP="006C4493">
            <w:pPr>
              <w:pStyle w:val="BodyText"/>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2"/>
              </w:rPr>
            </w:pPr>
            <w:r>
              <w:rPr>
                <w:rFonts w:ascii="Segoe UI" w:hAnsi="Segoe UI" w:cs="Segoe UI"/>
                <w:sz w:val="22"/>
              </w:rPr>
              <w:t>Half Adder</w:t>
            </w:r>
          </w:p>
        </w:tc>
        <w:tc>
          <w:tcPr>
            <w:tcW w:w="4255" w:type="dxa"/>
          </w:tcPr>
          <w:p w:rsidR="006C4493" w:rsidRPr="006C4493" w:rsidRDefault="006C4493" w:rsidP="006C4493">
            <w:pPr>
              <w:pStyle w:val="BodyText"/>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2"/>
              </w:rPr>
            </w:pPr>
            <w:r>
              <w:rPr>
                <w:rFonts w:ascii="Segoe UI" w:hAnsi="Segoe UI" w:cs="Segoe UI"/>
                <w:sz w:val="22"/>
              </w:rPr>
              <w:t>Full Adder</w:t>
            </w:r>
          </w:p>
        </w:tc>
      </w:tr>
      <w:tr w:rsidR="006C4493" w:rsidTr="00DE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rsidR="006C4493" w:rsidRDefault="006C4493" w:rsidP="006C4493">
            <w:pPr>
              <w:pStyle w:val="BodyText"/>
              <w:jc w:val="center"/>
              <w:rPr>
                <w:rFonts w:ascii="Segoe UI" w:hAnsi="Segoe UI" w:cs="Segoe UI"/>
                <w:b w:val="0"/>
                <w:sz w:val="22"/>
              </w:rPr>
            </w:pPr>
            <w:r>
              <w:rPr>
                <w:rFonts w:ascii="Segoe UI" w:hAnsi="Segoe UI" w:cs="Segoe UI"/>
                <w:b w:val="0"/>
                <w:sz w:val="22"/>
              </w:rPr>
              <w:t>1.</w:t>
            </w:r>
          </w:p>
        </w:tc>
        <w:tc>
          <w:tcPr>
            <w:tcW w:w="3980" w:type="dxa"/>
            <w:shd w:val="clear" w:color="auto" w:fill="BFBFBF" w:themeFill="background1" w:themeFillShade="BF"/>
          </w:tcPr>
          <w:p w:rsidR="006C4493" w:rsidRPr="00DE2F3C" w:rsidRDefault="006C4493" w:rsidP="00DE2F3C">
            <w:pPr>
              <w:pStyle w:val="BodyText"/>
              <w:cnfStyle w:val="000000100000" w:firstRow="0" w:lastRow="0" w:firstColumn="0" w:lastColumn="0" w:oddVBand="0" w:evenVBand="0" w:oddHBand="1" w:evenHBand="0" w:firstRowFirstColumn="0" w:firstRowLastColumn="0" w:lastRowFirstColumn="0" w:lastRowLastColumn="0"/>
              <w:rPr>
                <w:rFonts w:ascii="Segoe UI" w:hAnsi="Segoe UI" w:cs="Segoe UI"/>
                <w:sz w:val="20"/>
              </w:rPr>
            </w:pPr>
            <w:r w:rsidRPr="00DE2F3C">
              <w:rPr>
                <w:rFonts w:ascii="Segoe UI" w:hAnsi="Segoe UI" w:cs="Segoe UI"/>
                <w:sz w:val="20"/>
              </w:rPr>
              <w:t>Half Adder is combinational logic</w:t>
            </w:r>
            <w:r w:rsidR="00DE2F3C" w:rsidRPr="00DE2F3C">
              <w:rPr>
                <w:rFonts w:ascii="Segoe UI" w:hAnsi="Segoe UI" w:cs="Segoe UI"/>
                <w:sz w:val="20"/>
              </w:rPr>
              <w:t xml:space="preserve"> </w:t>
            </w:r>
            <w:r w:rsidRPr="00DE2F3C">
              <w:rPr>
                <w:rFonts w:ascii="Segoe UI" w:hAnsi="Segoe UI" w:cs="Segoe UI"/>
                <w:sz w:val="20"/>
              </w:rPr>
              <w:t>circu</w:t>
            </w:r>
            <w:r w:rsidR="00DE2F3C" w:rsidRPr="00DE2F3C">
              <w:rPr>
                <w:rFonts w:ascii="Segoe UI" w:hAnsi="Segoe UI" w:cs="Segoe UI"/>
                <w:sz w:val="20"/>
              </w:rPr>
              <w:t xml:space="preserve">it which adds two 1-bit digits. </w:t>
            </w:r>
            <w:r w:rsidRPr="00DE2F3C">
              <w:rPr>
                <w:rFonts w:ascii="Segoe UI" w:hAnsi="Segoe UI" w:cs="Segoe UI"/>
                <w:sz w:val="20"/>
              </w:rPr>
              <w:t>T</w:t>
            </w:r>
            <w:r w:rsidR="00DE2F3C" w:rsidRPr="00DE2F3C">
              <w:rPr>
                <w:rFonts w:ascii="Segoe UI" w:hAnsi="Segoe UI" w:cs="Segoe UI"/>
                <w:sz w:val="20"/>
              </w:rPr>
              <w:t xml:space="preserve">he half adder produces a sum of </w:t>
            </w:r>
            <w:r w:rsidRPr="00DE2F3C">
              <w:rPr>
                <w:rFonts w:ascii="Segoe UI" w:hAnsi="Segoe UI" w:cs="Segoe UI"/>
                <w:sz w:val="20"/>
              </w:rPr>
              <w:t>the two inputs.</w:t>
            </w:r>
          </w:p>
        </w:tc>
        <w:tc>
          <w:tcPr>
            <w:tcW w:w="4255" w:type="dxa"/>
            <w:shd w:val="clear" w:color="auto" w:fill="BFBFBF" w:themeFill="background1" w:themeFillShade="BF"/>
          </w:tcPr>
          <w:p w:rsidR="006C4493" w:rsidRPr="00DE2F3C" w:rsidRDefault="00DE2F3C" w:rsidP="00DE2F3C">
            <w:pPr>
              <w:pStyle w:val="BodyText"/>
              <w:cnfStyle w:val="000000100000" w:firstRow="0" w:lastRow="0" w:firstColumn="0" w:lastColumn="0" w:oddVBand="0" w:evenVBand="0" w:oddHBand="1" w:evenHBand="0" w:firstRowFirstColumn="0" w:firstRowLastColumn="0" w:lastRowFirstColumn="0" w:lastRowLastColumn="0"/>
              <w:rPr>
                <w:rFonts w:ascii="Segoe UI" w:hAnsi="Segoe UI" w:cs="Segoe UI"/>
                <w:sz w:val="22"/>
              </w:rPr>
            </w:pPr>
            <w:r w:rsidRPr="00DE2F3C">
              <w:rPr>
                <w:rFonts w:ascii="Segoe UI" w:hAnsi="Segoe UI" w:cs="Segoe UI"/>
                <w:sz w:val="20"/>
              </w:rPr>
              <w:t>Full adder is combinationa</w:t>
            </w:r>
            <w:r w:rsidRPr="00DE2F3C">
              <w:rPr>
                <w:rFonts w:ascii="Segoe UI" w:hAnsi="Segoe UI" w:cs="Segoe UI"/>
                <w:sz w:val="20"/>
              </w:rPr>
              <w:t xml:space="preserve">l logical circuit that performs </w:t>
            </w:r>
            <w:r w:rsidRPr="00DE2F3C">
              <w:rPr>
                <w:rFonts w:ascii="Segoe UI" w:hAnsi="Segoe UI" w:cs="Segoe UI"/>
                <w:sz w:val="20"/>
              </w:rPr>
              <w:t>an addition operation o</w:t>
            </w:r>
            <w:r w:rsidRPr="00DE2F3C">
              <w:rPr>
                <w:rFonts w:ascii="Segoe UI" w:hAnsi="Segoe UI" w:cs="Segoe UI"/>
                <w:sz w:val="20"/>
              </w:rPr>
              <w:t xml:space="preserve">n three one-bit binary numbers. </w:t>
            </w:r>
            <w:r w:rsidRPr="00DE2F3C">
              <w:rPr>
                <w:rFonts w:ascii="Segoe UI" w:hAnsi="Segoe UI" w:cs="Segoe UI"/>
                <w:sz w:val="20"/>
              </w:rPr>
              <w:t>The full adder pro</w:t>
            </w:r>
            <w:r w:rsidRPr="00DE2F3C">
              <w:rPr>
                <w:rFonts w:ascii="Segoe UI" w:hAnsi="Segoe UI" w:cs="Segoe UI"/>
                <w:sz w:val="20"/>
              </w:rPr>
              <w:t xml:space="preserve">duces a sum of the three inputs and </w:t>
            </w:r>
            <w:r w:rsidRPr="00DE2F3C">
              <w:rPr>
                <w:rFonts w:ascii="Segoe UI" w:hAnsi="Segoe UI" w:cs="Segoe UI"/>
                <w:sz w:val="20"/>
              </w:rPr>
              <w:t>carry value.</w:t>
            </w:r>
          </w:p>
        </w:tc>
      </w:tr>
      <w:tr w:rsidR="006C4493" w:rsidTr="00DE2F3C">
        <w:tc>
          <w:tcPr>
            <w:cnfStyle w:val="001000000000" w:firstRow="0" w:lastRow="0" w:firstColumn="1" w:lastColumn="0" w:oddVBand="0" w:evenVBand="0" w:oddHBand="0" w:evenHBand="0" w:firstRowFirstColumn="0" w:firstRowLastColumn="0" w:lastRowFirstColumn="0" w:lastRowLastColumn="0"/>
            <w:tcW w:w="835" w:type="dxa"/>
          </w:tcPr>
          <w:p w:rsidR="006C4493" w:rsidRDefault="006C4493" w:rsidP="006C4493">
            <w:pPr>
              <w:pStyle w:val="BodyText"/>
              <w:jc w:val="center"/>
              <w:rPr>
                <w:rFonts w:ascii="Segoe UI" w:hAnsi="Segoe UI" w:cs="Segoe UI"/>
                <w:b w:val="0"/>
                <w:sz w:val="22"/>
              </w:rPr>
            </w:pPr>
            <w:r>
              <w:rPr>
                <w:rFonts w:ascii="Segoe UI" w:hAnsi="Segoe UI" w:cs="Segoe UI"/>
                <w:b w:val="0"/>
                <w:sz w:val="22"/>
              </w:rPr>
              <w:t>2.</w:t>
            </w:r>
          </w:p>
        </w:tc>
        <w:tc>
          <w:tcPr>
            <w:tcW w:w="3980" w:type="dxa"/>
          </w:tcPr>
          <w:p w:rsidR="006C4493" w:rsidRPr="00DE2F3C" w:rsidRDefault="00DE2F3C" w:rsidP="00DE2F3C">
            <w:pPr>
              <w:pStyle w:val="BodyTex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DE2F3C">
              <w:rPr>
                <w:rFonts w:ascii="Segoe UI" w:hAnsi="Segoe UI" w:cs="Segoe UI"/>
                <w:sz w:val="20"/>
                <w:szCs w:val="20"/>
              </w:rPr>
              <w:t xml:space="preserve">Previous carry is not used. </w:t>
            </w:r>
          </w:p>
        </w:tc>
        <w:tc>
          <w:tcPr>
            <w:tcW w:w="4255" w:type="dxa"/>
          </w:tcPr>
          <w:p w:rsidR="006C4493" w:rsidRPr="00DE2F3C" w:rsidRDefault="00DE2F3C" w:rsidP="00DE2F3C">
            <w:pPr>
              <w:pStyle w:val="BodyTex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DE2F3C">
              <w:rPr>
                <w:rFonts w:ascii="Segoe UI" w:hAnsi="Segoe UI" w:cs="Segoe UI"/>
                <w:sz w:val="20"/>
                <w:szCs w:val="20"/>
              </w:rPr>
              <w:t>Previous carry is used.</w:t>
            </w:r>
          </w:p>
        </w:tc>
      </w:tr>
      <w:tr w:rsidR="006C4493" w:rsidTr="00DE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rsidR="006C4493" w:rsidRDefault="006C4493" w:rsidP="006C4493">
            <w:pPr>
              <w:pStyle w:val="BodyText"/>
              <w:jc w:val="center"/>
              <w:rPr>
                <w:rFonts w:ascii="Segoe UI" w:hAnsi="Segoe UI" w:cs="Segoe UI"/>
                <w:b w:val="0"/>
                <w:sz w:val="22"/>
              </w:rPr>
            </w:pPr>
            <w:r>
              <w:rPr>
                <w:rFonts w:ascii="Segoe UI" w:hAnsi="Segoe UI" w:cs="Segoe UI"/>
                <w:b w:val="0"/>
                <w:sz w:val="22"/>
              </w:rPr>
              <w:t>3.</w:t>
            </w:r>
          </w:p>
        </w:tc>
        <w:tc>
          <w:tcPr>
            <w:tcW w:w="3980" w:type="dxa"/>
            <w:shd w:val="clear" w:color="auto" w:fill="BFBFBF" w:themeFill="background1" w:themeFillShade="BF"/>
          </w:tcPr>
          <w:p w:rsidR="006C4493" w:rsidRPr="00DE2F3C" w:rsidRDefault="00DE2F3C" w:rsidP="00DE2F3C">
            <w:pPr>
              <w:pStyle w:val="BodyText"/>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DE2F3C">
              <w:rPr>
                <w:rFonts w:ascii="Segoe UI" w:hAnsi="Segoe UI" w:cs="Segoe UI"/>
                <w:sz w:val="20"/>
                <w:szCs w:val="20"/>
              </w:rPr>
              <w:t>In</w:t>
            </w:r>
            <w:r>
              <w:rPr>
                <w:rFonts w:ascii="Segoe UI" w:hAnsi="Segoe UI" w:cs="Segoe UI"/>
                <w:sz w:val="20"/>
                <w:szCs w:val="20"/>
              </w:rPr>
              <w:t xml:space="preserve"> Half adder there are two input </w:t>
            </w:r>
            <w:r w:rsidRPr="00DE2F3C">
              <w:rPr>
                <w:rFonts w:ascii="Segoe UI" w:hAnsi="Segoe UI" w:cs="Segoe UI"/>
                <w:sz w:val="20"/>
                <w:szCs w:val="20"/>
              </w:rPr>
              <w:t>bits (A, B).</w:t>
            </w:r>
          </w:p>
        </w:tc>
        <w:tc>
          <w:tcPr>
            <w:tcW w:w="4255" w:type="dxa"/>
            <w:shd w:val="clear" w:color="auto" w:fill="BFBFBF" w:themeFill="background1" w:themeFillShade="BF"/>
          </w:tcPr>
          <w:p w:rsidR="006C4493" w:rsidRPr="00DE2F3C" w:rsidRDefault="00DE2F3C" w:rsidP="00DE2F3C">
            <w:pPr>
              <w:pStyle w:val="BodyText"/>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DE2F3C">
              <w:rPr>
                <w:rFonts w:ascii="Segoe UI" w:hAnsi="Segoe UI" w:cs="Segoe UI"/>
                <w:sz w:val="20"/>
                <w:szCs w:val="20"/>
              </w:rPr>
              <w:t>In full adder there are three input bits (A, B, C-in).</w:t>
            </w:r>
          </w:p>
        </w:tc>
      </w:tr>
      <w:tr w:rsidR="006C4493" w:rsidTr="00DE2F3C">
        <w:tc>
          <w:tcPr>
            <w:cnfStyle w:val="001000000000" w:firstRow="0" w:lastRow="0" w:firstColumn="1" w:lastColumn="0" w:oddVBand="0" w:evenVBand="0" w:oddHBand="0" w:evenHBand="0" w:firstRowFirstColumn="0" w:firstRowLastColumn="0" w:lastRowFirstColumn="0" w:lastRowLastColumn="0"/>
            <w:tcW w:w="835" w:type="dxa"/>
          </w:tcPr>
          <w:p w:rsidR="006C4493" w:rsidRDefault="006C4493" w:rsidP="006C4493">
            <w:pPr>
              <w:pStyle w:val="BodyText"/>
              <w:jc w:val="center"/>
              <w:rPr>
                <w:rFonts w:ascii="Segoe UI" w:hAnsi="Segoe UI" w:cs="Segoe UI"/>
                <w:b w:val="0"/>
                <w:sz w:val="22"/>
              </w:rPr>
            </w:pPr>
            <w:r>
              <w:rPr>
                <w:rFonts w:ascii="Segoe UI" w:hAnsi="Segoe UI" w:cs="Segoe UI"/>
                <w:b w:val="0"/>
                <w:sz w:val="22"/>
              </w:rPr>
              <w:t>4.</w:t>
            </w:r>
          </w:p>
        </w:tc>
        <w:tc>
          <w:tcPr>
            <w:tcW w:w="3980" w:type="dxa"/>
          </w:tcPr>
          <w:p w:rsidR="006C4493" w:rsidRPr="00DE2F3C" w:rsidRDefault="00DE2F3C" w:rsidP="00DE2F3C">
            <w:pPr>
              <w:pStyle w:val="BodyTex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DE2F3C">
              <w:rPr>
                <w:rFonts w:ascii="Segoe UI" w:hAnsi="Segoe UI" w:cs="Segoe UI"/>
                <w:sz w:val="20"/>
                <w:szCs w:val="20"/>
              </w:rPr>
              <w:t>Logica</w:t>
            </w:r>
            <w:r>
              <w:rPr>
                <w:rFonts w:ascii="Segoe UI" w:hAnsi="Segoe UI" w:cs="Segoe UI"/>
                <w:sz w:val="20"/>
                <w:szCs w:val="20"/>
              </w:rPr>
              <w:t xml:space="preserve">l Expression for half adder is: </w:t>
            </w:r>
            <w:r w:rsidRPr="00DE2F3C">
              <w:rPr>
                <w:rFonts w:ascii="Segoe UI" w:hAnsi="Segoe UI" w:cs="Segoe UI"/>
                <w:sz w:val="20"/>
                <w:szCs w:val="20"/>
              </w:rPr>
              <w:t>S=</w:t>
            </w:r>
            <w:proofErr w:type="spellStart"/>
            <w:r w:rsidRPr="00DE2F3C">
              <w:rPr>
                <w:rFonts w:ascii="Segoe UI" w:hAnsi="Segoe UI" w:cs="Segoe UI"/>
                <w:sz w:val="20"/>
                <w:szCs w:val="20"/>
              </w:rPr>
              <w:t>a</w:t>
            </w:r>
            <w:r w:rsidRPr="00DE2F3C">
              <w:rPr>
                <w:rFonts w:ascii="Cambria Math" w:hAnsi="Cambria Math" w:cs="Cambria Math"/>
                <w:sz w:val="20"/>
                <w:szCs w:val="20"/>
              </w:rPr>
              <w:t>⊕</w:t>
            </w:r>
            <w:r w:rsidRPr="00DE2F3C">
              <w:rPr>
                <w:rFonts w:ascii="Segoe UI" w:hAnsi="Segoe UI" w:cs="Segoe UI"/>
                <w:sz w:val="20"/>
                <w:szCs w:val="20"/>
              </w:rPr>
              <w:t>b</w:t>
            </w:r>
            <w:proofErr w:type="spellEnd"/>
            <w:r w:rsidRPr="00DE2F3C">
              <w:rPr>
                <w:rFonts w:ascii="Segoe UI" w:hAnsi="Segoe UI" w:cs="Segoe UI"/>
                <w:sz w:val="20"/>
                <w:szCs w:val="20"/>
              </w:rPr>
              <w:t>; C=a*b.</w:t>
            </w:r>
          </w:p>
        </w:tc>
        <w:tc>
          <w:tcPr>
            <w:tcW w:w="4255" w:type="dxa"/>
          </w:tcPr>
          <w:p w:rsidR="00DE2F3C" w:rsidRPr="00DE2F3C" w:rsidRDefault="00DE2F3C" w:rsidP="00DE2F3C">
            <w:pPr>
              <w:pStyle w:val="BodyTex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DE2F3C">
              <w:rPr>
                <w:rFonts w:ascii="Segoe UI" w:hAnsi="Segoe UI" w:cs="Segoe UI"/>
                <w:sz w:val="20"/>
                <w:szCs w:val="20"/>
              </w:rPr>
              <w:t>Logical Expression for Full adder is:</w:t>
            </w:r>
          </w:p>
          <w:p w:rsidR="006C4493" w:rsidRPr="00DE2F3C" w:rsidRDefault="00DE2F3C" w:rsidP="00DE2F3C">
            <w:pPr>
              <w:pStyle w:val="BodyTex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DE2F3C">
              <w:rPr>
                <w:rFonts w:ascii="Segoe UI" w:hAnsi="Segoe UI" w:cs="Segoe UI"/>
                <w:sz w:val="20"/>
                <w:szCs w:val="20"/>
              </w:rPr>
              <w:t>S=</w:t>
            </w:r>
            <w:proofErr w:type="spellStart"/>
            <w:r w:rsidRPr="00DE2F3C">
              <w:rPr>
                <w:rFonts w:ascii="Segoe UI" w:hAnsi="Segoe UI" w:cs="Segoe UI"/>
                <w:sz w:val="20"/>
                <w:szCs w:val="20"/>
              </w:rPr>
              <w:t>a</w:t>
            </w:r>
            <w:r w:rsidRPr="00DE2F3C">
              <w:rPr>
                <w:rFonts w:ascii="Cambria Math" w:hAnsi="Cambria Math" w:cs="Cambria Math"/>
                <w:sz w:val="20"/>
                <w:szCs w:val="20"/>
              </w:rPr>
              <w:t>⊕</w:t>
            </w:r>
            <w:r w:rsidRPr="00DE2F3C">
              <w:rPr>
                <w:rFonts w:ascii="Segoe UI" w:hAnsi="Segoe UI" w:cs="Segoe UI"/>
                <w:sz w:val="20"/>
                <w:szCs w:val="20"/>
              </w:rPr>
              <w:t>b</w:t>
            </w:r>
            <w:r w:rsidRPr="00DE2F3C">
              <w:rPr>
                <w:rFonts w:ascii="Cambria Math" w:hAnsi="Cambria Math" w:cs="Cambria Math"/>
                <w:sz w:val="20"/>
                <w:szCs w:val="20"/>
              </w:rPr>
              <w:t>⊕</w:t>
            </w:r>
            <w:r w:rsidRPr="00DE2F3C">
              <w:rPr>
                <w:rFonts w:ascii="Segoe UI" w:hAnsi="Segoe UI" w:cs="Segoe UI"/>
                <w:sz w:val="20"/>
                <w:szCs w:val="20"/>
              </w:rPr>
              <w:t>Cin</w:t>
            </w:r>
            <w:proofErr w:type="spellEnd"/>
            <w:r w:rsidRPr="00DE2F3C">
              <w:rPr>
                <w:rFonts w:ascii="Segoe UI" w:hAnsi="Segoe UI" w:cs="Segoe UI"/>
                <w:sz w:val="20"/>
                <w:szCs w:val="20"/>
              </w:rPr>
              <w:t xml:space="preserve">; </w:t>
            </w:r>
            <w:proofErr w:type="spellStart"/>
            <w:r w:rsidRPr="00DE2F3C">
              <w:rPr>
                <w:rFonts w:ascii="Segoe UI" w:hAnsi="Segoe UI" w:cs="Segoe UI"/>
                <w:sz w:val="20"/>
                <w:szCs w:val="20"/>
              </w:rPr>
              <w:t>Cout</w:t>
            </w:r>
            <w:proofErr w:type="spellEnd"/>
            <w:proofErr w:type="gramStart"/>
            <w:r w:rsidRPr="00DE2F3C">
              <w:rPr>
                <w:rFonts w:ascii="Segoe UI" w:hAnsi="Segoe UI" w:cs="Segoe UI"/>
                <w:sz w:val="20"/>
                <w:szCs w:val="20"/>
              </w:rPr>
              <w:t>=(</w:t>
            </w:r>
            <w:proofErr w:type="gramEnd"/>
            <w:r w:rsidRPr="00DE2F3C">
              <w:rPr>
                <w:rFonts w:ascii="Segoe UI" w:hAnsi="Segoe UI" w:cs="Segoe UI"/>
                <w:sz w:val="20"/>
                <w:szCs w:val="20"/>
              </w:rPr>
              <w:t>a*b)+(</w:t>
            </w:r>
            <w:proofErr w:type="spellStart"/>
            <w:r w:rsidRPr="00DE2F3C">
              <w:rPr>
                <w:rFonts w:ascii="Segoe UI" w:hAnsi="Segoe UI" w:cs="Segoe UI"/>
                <w:sz w:val="20"/>
                <w:szCs w:val="20"/>
              </w:rPr>
              <w:t>Cin</w:t>
            </w:r>
            <w:proofErr w:type="spellEnd"/>
            <w:r w:rsidRPr="00DE2F3C">
              <w:rPr>
                <w:rFonts w:ascii="Segoe UI" w:hAnsi="Segoe UI" w:cs="Segoe UI"/>
                <w:sz w:val="20"/>
                <w:szCs w:val="20"/>
              </w:rPr>
              <w:t>*(</w:t>
            </w:r>
            <w:proofErr w:type="spellStart"/>
            <w:r w:rsidRPr="00DE2F3C">
              <w:rPr>
                <w:rFonts w:ascii="Segoe UI" w:hAnsi="Segoe UI" w:cs="Segoe UI"/>
                <w:sz w:val="20"/>
                <w:szCs w:val="20"/>
              </w:rPr>
              <w:t>a</w:t>
            </w:r>
            <w:r w:rsidRPr="00DE2F3C">
              <w:rPr>
                <w:rFonts w:ascii="Cambria Math" w:hAnsi="Cambria Math" w:cs="Cambria Math"/>
                <w:sz w:val="20"/>
                <w:szCs w:val="20"/>
              </w:rPr>
              <w:t>⊕</w:t>
            </w:r>
            <w:r w:rsidRPr="00DE2F3C">
              <w:rPr>
                <w:rFonts w:ascii="Segoe UI" w:hAnsi="Segoe UI" w:cs="Segoe UI"/>
                <w:sz w:val="20"/>
                <w:szCs w:val="20"/>
              </w:rPr>
              <w:t>b</w:t>
            </w:r>
            <w:proofErr w:type="spellEnd"/>
            <w:r w:rsidRPr="00DE2F3C">
              <w:rPr>
                <w:rFonts w:ascii="Segoe UI" w:hAnsi="Segoe UI" w:cs="Segoe UI"/>
                <w:sz w:val="20"/>
                <w:szCs w:val="20"/>
              </w:rPr>
              <w:t>)).</w:t>
            </w:r>
          </w:p>
        </w:tc>
      </w:tr>
      <w:tr w:rsidR="006C4493" w:rsidTr="00DE2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rsidR="006C4493" w:rsidRDefault="006C4493" w:rsidP="006C4493">
            <w:pPr>
              <w:pStyle w:val="BodyText"/>
              <w:jc w:val="center"/>
              <w:rPr>
                <w:rFonts w:ascii="Segoe UI" w:hAnsi="Segoe UI" w:cs="Segoe UI"/>
                <w:b w:val="0"/>
                <w:sz w:val="22"/>
              </w:rPr>
            </w:pPr>
            <w:r>
              <w:rPr>
                <w:rFonts w:ascii="Segoe UI" w:hAnsi="Segoe UI" w:cs="Segoe UI"/>
                <w:b w:val="0"/>
                <w:sz w:val="22"/>
              </w:rPr>
              <w:t>5.</w:t>
            </w:r>
          </w:p>
        </w:tc>
        <w:tc>
          <w:tcPr>
            <w:tcW w:w="3980" w:type="dxa"/>
            <w:shd w:val="clear" w:color="auto" w:fill="BFBFBF" w:themeFill="background1" w:themeFillShade="BF"/>
          </w:tcPr>
          <w:p w:rsidR="006C4493" w:rsidRPr="00DE2F3C" w:rsidRDefault="00DE2F3C" w:rsidP="00DE2F3C">
            <w:pPr>
              <w:pStyle w:val="BodyText"/>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DE2F3C">
              <w:rPr>
                <w:rFonts w:ascii="Segoe UI" w:hAnsi="Segoe UI" w:cs="Segoe UI"/>
                <w:sz w:val="20"/>
                <w:szCs w:val="20"/>
              </w:rPr>
              <w:t>It</w:t>
            </w:r>
            <w:r>
              <w:rPr>
                <w:rFonts w:ascii="Segoe UI" w:hAnsi="Segoe UI" w:cs="Segoe UI"/>
                <w:sz w:val="20"/>
                <w:szCs w:val="20"/>
              </w:rPr>
              <w:t xml:space="preserve"> consists of one EX-OR gate and </w:t>
            </w:r>
            <w:r w:rsidRPr="00DE2F3C">
              <w:rPr>
                <w:rFonts w:ascii="Segoe UI" w:hAnsi="Segoe UI" w:cs="Segoe UI"/>
                <w:sz w:val="20"/>
                <w:szCs w:val="20"/>
              </w:rPr>
              <w:t>one AND gate.</w:t>
            </w:r>
          </w:p>
        </w:tc>
        <w:tc>
          <w:tcPr>
            <w:tcW w:w="4255" w:type="dxa"/>
            <w:shd w:val="clear" w:color="auto" w:fill="BFBFBF" w:themeFill="background1" w:themeFillShade="BF"/>
          </w:tcPr>
          <w:p w:rsidR="006C4493" w:rsidRPr="00DE2F3C" w:rsidRDefault="00DE2F3C" w:rsidP="00DE2F3C">
            <w:pPr>
              <w:pStyle w:val="BodyText"/>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r w:rsidRPr="00DE2F3C">
              <w:rPr>
                <w:rFonts w:ascii="Segoe UI" w:hAnsi="Segoe UI" w:cs="Segoe UI"/>
                <w:sz w:val="20"/>
                <w:szCs w:val="20"/>
              </w:rPr>
              <w:t>It consists of two</w:t>
            </w:r>
            <w:r>
              <w:rPr>
                <w:rFonts w:ascii="Segoe UI" w:hAnsi="Segoe UI" w:cs="Segoe UI"/>
                <w:sz w:val="20"/>
                <w:szCs w:val="20"/>
              </w:rPr>
              <w:t xml:space="preserve"> EX-OR, two AND gate and one OR </w:t>
            </w:r>
            <w:r w:rsidRPr="00DE2F3C">
              <w:rPr>
                <w:rFonts w:ascii="Segoe UI" w:hAnsi="Segoe UI" w:cs="Segoe UI"/>
                <w:sz w:val="20"/>
                <w:szCs w:val="20"/>
              </w:rPr>
              <w:t>gate.</w:t>
            </w:r>
          </w:p>
        </w:tc>
      </w:tr>
      <w:tr w:rsidR="006C4493" w:rsidTr="00DE2F3C">
        <w:tc>
          <w:tcPr>
            <w:cnfStyle w:val="001000000000" w:firstRow="0" w:lastRow="0" w:firstColumn="1" w:lastColumn="0" w:oddVBand="0" w:evenVBand="0" w:oddHBand="0" w:evenHBand="0" w:firstRowFirstColumn="0" w:firstRowLastColumn="0" w:lastRowFirstColumn="0" w:lastRowLastColumn="0"/>
            <w:tcW w:w="835" w:type="dxa"/>
          </w:tcPr>
          <w:p w:rsidR="006C4493" w:rsidRDefault="006C4493" w:rsidP="006C4493">
            <w:pPr>
              <w:pStyle w:val="BodyText"/>
              <w:jc w:val="center"/>
              <w:rPr>
                <w:rFonts w:ascii="Segoe UI" w:hAnsi="Segoe UI" w:cs="Segoe UI"/>
                <w:b w:val="0"/>
                <w:sz w:val="22"/>
              </w:rPr>
            </w:pPr>
            <w:r>
              <w:rPr>
                <w:rFonts w:ascii="Segoe UI" w:hAnsi="Segoe UI" w:cs="Segoe UI"/>
                <w:b w:val="0"/>
                <w:sz w:val="22"/>
              </w:rPr>
              <w:t>6</w:t>
            </w:r>
          </w:p>
        </w:tc>
        <w:tc>
          <w:tcPr>
            <w:tcW w:w="3980" w:type="dxa"/>
          </w:tcPr>
          <w:p w:rsidR="006C4493" w:rsidRPr="00DE2F3C" w:rsidRDefault="00DE2F3C" w:rsidP="00DE2F3C">
            <w:pPr>
              <w:pStyle w:val="BodyTex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DE2F3C">
              <w:rPr>
                <w:rFonts w:ascii="Segoe UI" w:hAnsi="Segoe UI" w:cs="Segoe UI"/>
                <w:sz w:val="20"/>
                <w:szCs w:val="20"/>
              </w:rPr>
              <w:t xml:space="preserve">It is </w:t>
            </w:r>
            <w:r>
              <w:rPr>
                <w:rFonts w:ascii="Segoe UI" w:hAnsi="Segoe UI" w:cs="Segoe UI"/>
                <w:sz w:val="20"/>
                <w:szCs w:val="20"/>
              </w:rPr>
              <w:t xml:space="preserve">used in Calculators, computers, </w:t>
            </w:r>
            <w:r w:rsidRPr="00DE2F3C">
              <w:rPr>
                <w:rFonts w:ascii="Segoe UI" w:hAnsi="Segoe UI" w:cs="Segoe UI"/>
                <w:sz w:val="20"/>
                <w:szCs w:val="20"/>
              </w:rPr>
              <w:t>digital measuring devices etc.</w:t>
            </w:r>
          </w:p>
        </w:tc>
        <w:tc>
          <w:tcPr>
            <w:tcW w:w="4255" w:type="dxa"/>
          </w:tcPr>
          <w:p w:rsidR="006C4493" w:rsidRPr="00DE2F3C" w:rsidRDefault="00DE2F3C" w:rsidP="00DE2F3C">
            <w:pPr>
              <w:pStyle w:val="BodyText"/>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r w:rsidRPr="00DE2F3C">
              <w:rPr>
                <w:rFonts w:ascii="Segoe UI" w:hAnsi="Segoe UI" w:cs="Segoe UI"/>
                <w:sz w:val="20"/>
                <w:szCs w:val="20"/>
              </w:rPr>
              <w:t>It is used in Multiple bit addition, digital processors etc.</w:t>
            </w:r>
          </w:p>
        </w:tc>
      </w:tr>
    </w:tbl>
    <w:p w:rsidR="006C4493" w:rsidRPr="006C4493" w:rsidRDefault="006C4493" w:rsidP="006C4493">
      <w:pPr>
        <w:pStyle w:val="BodyText"/>
        <w:ind w:left="720"/>
        <w:rPr>
          <w:rFonts w:ascii="Segoe UI" w:hAnsi="Segoe UI" w:cs="Segoe UI"/>
          <w:b/>
          <w:sz w:val="22"/>
        </w:rPr>
      </w:pP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p>
    <w:p w:rsidR="009A4ABE" w:rsidRDefault="009A4ABE"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r w:rsidRPr="00063096">
        <w:rPr>
          <w:rFonts w:ascii="Segoe UI" w:hAnsi="Segoe UI" w:cs="Segoe UI"/>
          <w:b/>
        </w:rPr>
        <w:lastRenderedPageBreak/>
        <w:t>Experiment No: 6</w:t>
      </w:r>
    </w:p>
    <w:p w:rsidR="00D91E61" w:rsidRPr="00063096" w:rsidRDefault="00D91E61" w:rsidP="00063096">
      <w:pPr>
        <w:pStyle w:val="BodyText"/>
        <w:rPr>
          <w:rFonts w:ascii="Segoe UI" w:hAnsi="Segoe UI" w:cs="Segoe UI"/>
        </w:rPr>
      </w:pPr>
      <w:r w:rsidRPr="00063096">
        <w:rPr>
          <w:rFonts w:ascii="Segoe UI" w:hAnsi="Segoe UI" w:cs="Segoe UI"/>
          <w:noProof/>
          <w:lang w:val="en-IN" w:eastAsia="en-IN"/>
        </w:rPr>
        <mc:AlternateContent>
          <mc:Choice Requires="wpg">
            <w:drawing>
              <wp:anchor distT="0" distB="0" distL="0" distR="0" simplePos="0" relativeHeight="251729920" behindDoc="0" locked="0" layoutInCell="1" hidden="0" allowOverlap="1" wp14:anchorId="15C19A46" wp14:editId="3F48218F">
                <wp:simplePos x="0" y="0"/>
                <wp:positionH relativeFrom="margin">
                  <wp:posOffset>0</wp:posOffset>
                </wp:positionH>
                <wp:positionV relativeFrom="paragraph">
                  <wp:posOffset>0</wp:posOffset>
                </wp:positionV>
                <wp:extent cx="5485130" cy="189230"/>
                <wp:effectExtent l="0" t="0" r="0" b="0"/>
                <wp:wrapNone/>
                <wp:docPr id="54" name="Group 54"/>
                <wp:cNvGraphicFramePr/>
                <a:graphic xmlns:a="http://schemas.openxmlformats.org/drawingml/2006/main">
                  <a:graphicData uri="http://schemas.microsoft.com/office/word/2010/wordprocessingGroup">
                    <wpg:wgp>
                      <wpg:cNvGrpSpPr/>
                      <wpg:grpSpPr>
                        <a:xfrm>
                          <a:off x="0" y="0"/>
                          <a:ext cx="5485130" cy="189230"/>
                          <a:chOff x="2603435" y="3685385"/>
                          <a:chExt cx="5485130" cy="189230"/>
                        </a:xfrm>
                      </wpg:grpSpPr>
                      <wpg:grpSp>
                        <wpg:cNvPr id="55" name="Group 55"/>
                        <wpg:cNvGrpSpPr/>
                        <wpg:grpSpPr>
                          <a:xfrm>
                            <a:off x="2603435" y="3685385"/>
                            <a:ext cx="5485130" cy="189230"/>
                            <a:chOff x="1" y="0"/>
                            <a:chExt cx="8637" cy="297"/>
                          </a:xfrm>
                        </wpg:grpSpPr>
                        <wps:wsp>
                          <wps:cNvPr id="56" name="Rectangle 56"/>
                          <wps:cNvSpPr/>
                          <wps:spPr>
                            <a:xfrm>
                              <a:off x="1" y="0"/>
                              <a:ext cx="8625" cy="275"/>
                            </a:xfrm>
                            <a:prstGeom prst="rect">
                              <a:avLst/>
                            </a:prstGeom>
                            <a:noFill/>
                            <a:ln>
                              <a:noFill/>
                            </a:ln>
                          </wps:spPr>
                          <wps:txbx>
                            <w:txbxContent>
                              <w:p w:rsidR="003122E1" w:rsidRDefault="003122E1" w:rsidP="00D91E61">
                                <w:pPr>
                                  <w:textDirection w:val="btLr"/>
                                </w:pPr>
                              </w:p>
                            </w:txbxContent>
                          </wps:txbx>
                          <wps:bodyPr spcFirstLastPara="1" wrap="square" lIns="91425" tIns="91425" rIns="91425" bIns="91425" anchor="ctr" anchorCtr="0"/>
                        </wps:wsp>
                        <wps:wsp>
                          <wps:cNvPr id="57" name="Rectangle 57"/>
                          <wps:cNvSpPr/>
                          <wps:spPr>
                            <a:xfrm>
                              <a:off x="1" y="0"/>
                              <a:ext cx="8637" cy="297"/>
                            </a:xfrm>
                            <a:prstGeom prst="rect">
                              <a:avLst/>
                            </a:prstGeom>
                            <a:noFill/>
                            <a:ln>
                              <a:noFill/>
                            </a:ln>
                          </wps:spPr>
                          <wps:txbx>
                            <w:txbxContent>
                              <w:p w:rsidR="003122E1" w:rsidRDefault="003122E1" w:rsidP="00D91E61">
                                <w:pPr>
                                  <w:textDirection w:val="btLr"/>
                                </w:pPr>
                              </w:p>
                            </w:txbxContent>
                          </wps:txbx>
                          <wps:bodyPr spcFirstLastPara="1" wrap="square" lIns="91425" tIns="91425" rIns="91425" bIns="91425" anchor="ctr" anchorCtr="0"/>
                        </wps:wsp>
                      </wpg:grpSp>
                    </wpg:wgp>
                  </a:graphicData>
                </a:graphic>
              </wp:anchor>
            </w:drawing>
          </mc:Choice>
          <mc:Fallback>
            <w:pict>
              <v:group w14:anchorId="15C19A46" id="Group 54" o:spid="_x0000_s1038" style="position:absolute;margin-left:0;margin-top:0;width:431.9pt;height:14.9pt;z-index:251729920;mso-wrap-distance-left:0;mso-wrap-distance-right:0;mso-position-horizontal-relative:margin" coordorigin="26034,36853" coordsize="54851,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">
                <v:group id="Group 55" o:spid="_x0000_s1039" style="position:absolute;left:26034;top:36853;width:54851;height:1893" coordorigin="1" coordsize="8637,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56" o:spid="_x0000_s1040" style="position:absolute;left:1;width:8625;height: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JjMMA&#10;AADbAAAADwAAAGRycy9kb3ducmV2LnhtbESPwW7CMBBE75X4B2uReisOEURtwCCoqFR6gqQfsI2X&#10;OCJep7EL4e9xpUo9jmbmjWa5HmwrLtT7xrGC6SQBQVw53XCt4LN8e3oG4QOyxtYxKbiRh/Vq9LDE&#10;XLsrH+lShFpECPscFZgQulxKXxmy6CeuI47eyfUWQ5R9LXWP1wi3rUyTJJMWG44LBjt6NVSdix+r&#10;4DBzlO5Svy1q+2KGr/Jj/42ZUo/jYbMAEWgI/+G/9rtWMM/g90v8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kJjMMAAADbAAAADwAAAAAAAAAAAAAAAACYAgAAZHJzL2Rv&#10;d25yZXYueG1sUEsFBgAAAAAEAAQA9QAAAIgDAAAAAA==&#10;" filled="f" stroked="f">
                    <v:textbox inset="2.53958mm,2.53958mm,2.53958mm,2.53958mm">
                      <w:txbxContent>
                        <w:p w:rsidR="003122E1" w:rsidRDefault="003122E1" w:rsidP="00D91E61">
                          <w:pPr>
                            <w:textDirection w:val="btLr"/>
                          </w:pPr>
                        </w:p>
                      </w:txbxContent>
                    </v:textbox>
                  </v:rect>
                  <v:rect id="Rectangle 57" o:spid="_x0000_s1041" style="position:absolute;left:1;width:8637;height: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sF8MA&#10;AADbAAAADwAAAGRycy9kb3ducmV2LnhtbESPwW7CMBBE70j9B2sr9UacRi2FgEGlaiXgVAIfsMTb&#10;OGq8DrEL6d9jJCSOo5l5o5ktetuIE3W+dqzgOUlBEJdO11wp2O++hmMQPiBrbByTgn/ysJg/DGaY&#10;a3fmLZ2KUIkIYZ+jAhNCm0vpS0MWfeJa4uj9uM5iiLKrpO7wHOG2kVmajqTFmuOCwZY+DJW/xZ9V&#10;8P3iKPvM/LKo7MT0h91mfcSRUk+P/fsURKA+3MO39koreH2D65f4A+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sF8MAAADbAAAADwAAAAAAAAAAAAAAAACYAgAAZHJzL2Rv&#10;d25yZXYueG1sUEsFBgAAAAAEAAQA9QAAAIgDAAAAAA==&#10;" filled="f" stroked="f">
                    <v:textbox inset="2.53958mm,2.53958mm,2.53958mm,2.53958mm">
                      <w:txbxContent>
                        <w:p w:rsidR="003122E1" w:rsidRDefault="003122E1" w:rsidP="00D91E61">
                          <w:pPr>
                            <w:textDirection w:val="btLr"/>
                          </w:pPr>
                        </w:p>
                      </w:txbxContent>
                    </v:textbox>
                  </v:rect>
                </v:group>
                <w10:wrap anchorx="margin"/>
              </v:group>
            </w:pict>
          </mc:Fallback>
        </mc:AlternateContent>
      </w:r>
      <w:r w:rsidRPr="00063096">
        <w:rPr>
          <w:rFonts w:ascii="Segoe UI" w:hAnsi="Segoe UI" w:cs="Segoe UI"/>
          <w:noProof/>
          <w:lang w:val="en-IN" w:eastAsia="en-IN"/>
        </w:rPr>
        <mc:AlternateContent>
          <mc:Choice Requires="wps">
            <w:drawing>
              <wp:anchor distT="0" distB="0" distL="114300" distR="114300" simplePos="0" relativeHeight="251730944" behindDoc="0" locked="0" layoutInCell="1" hidden="0" allowOverlap="1" wp14:anchorId="4D3C3248" wp14:editId="1961CB00">
                <wp:simplePos x="0" y="0"/>
                <wp:positionH relativeFrom="margin">
                  <wp:posOffset>12700</wp:posOffset>
                </wp:positionH>
                <wp:positionV relativeFrom="paragraph">
                  <wp:posOffset>114300</wp:posOffset>
                </wp:positionV>
                <wp:extent cx="5485765" cy="12700"/>
                <wp:effectExtent l="0" t="0" r="0" b="0"/>
                <wp:wrapNone/>
                <wp:docPr id="58" name="Straight Arrow Connector 58"/>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44E7C46E" id="Straight Arrow Connector 58" o:spid="_x0000_s1026" type="#_x0000_t32" style="position:absolute;margin-left:1pt;margin-top:9pt;width:431.95pt;height:1pt;z-index:2517309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">
                <w10:wrap anchorx="margin"/>
              </v:shape>
            </w:pict>
          </mc:Fallback>
        </mc:AlternateContent>
      </w:r>
    </w:p>
    <w:p w:rsidR="00D91E61" w:rsidRPr="00063096" w:rsidRDefault="00D91E61" w:rsidP="00063096">
      <w:pPr>
        <w:pStyle w:val="BodyText"/>
        <w:rPr>
          <w:rFonts w:ascii="Segoe UI" w:hAnsi="Segoe UI" w:cs="Segoe UI"/>
          <w:bCs/>
        </w:rPr>
      </w:pPr>
      <w:r w:rsidRPr="00063096">
        <w:rPr>
          <w:rFonts w:ascii="Segoe UI" w:hAnsi="Segoe UI" w:cs="Segoe UI"/>
          <w:b/>
        </w:rPr>
        <w:t xml:space="preserve">Title: </w:t>
      </w:r>
      <w:r w:rsidRPr="00063096">
        <w:rPr>
          <w:rFonts w:ascii="Segoe UI" w:hAnsi="Segoe UI" w:cs="Segoe UI"/>
          <w:bCs/>
        </w:rPr>
        <w:t>Carry Look Ahead Adder</w:t>
      </w:r>
    </w:p>
    <w:p w:rsidR="00D91E61" w:rsidRPr="00063096" w:rsidRDefault="00D91E61" w:rsidP="00063096">
      <w:pPr>
        <w:pStyle w:val="BodyText"/>
        <w:rPr>
          <w:rFonts w:ascii="Segoe UI" w:hAnsi="Segoe UI" w:cs="Segoe UI"/>
        </w:rPr>
      </w:pPr>
      <w:r w:rsidRPr="00063096">
        <w:rPr>
          <w:rFonts w:ascii="Segoe UI" w:hAnsi="Segoe UI" w:cs="Segoe UI"/>
          <w:noProof/>
          <w:lang w:val="en-IN" w:eastAsia="en-IN"/>
        </w:rPr>
        <mc:AlternateContent>
          <mc:Choice Requires="wpg">
            <w:drawing>
              <wp:anchor distT="0" distB="0" distL="0" distR="0" simplePos="0" relativeHeight="251731968" behindDoc="0" locked="0" layoutInCell="1" hidden="0" allowOverlap="1" wp14:anchorId="57B5867B" wp14:editId="69F50176">
                <wp:simplePos x="0" y="0"/>
                <wp:positionH relativeFrom="margin">
                  <wp:posOffset>0</wp:posOffset>
                </wp:positionH>
                <wp:positionV relativeFrom="paragraph">
                  <wp:posOffset>114300</wp:posOffset>
                </wp:positionV>
                <wp:extent cx="5485130" cy="12700"/>
                <wp:effectExtent l="0" t="0" r="0" b="0"/>
                <wp:wrapNone/>
                <wp:docPr id="59" name="Group 59"/>
                <wp:cNvGraphicFramePr/>
                <a:graphic xmlns:a="http://schemas.openxmlformats.org/drawingml/2006/main">
                  <a:graphicData uri="http://schemas.microsoft.com/office/word/2010/wordprocessingGroup">
                    <wpg:wgp>
                      <wpg:cNvGrpSpPr/>
                      <wpg:grpSpPr>
                        <a:xfrm>
                          <a:off x="0" y="0"/>
                          <a:ext cx="5485130" cy="12700"/>
                          <a:chOff x="2603435" y="3780000"/>
                          <a:chExt cx="5485130" cy="0"/>
                        </a:xfrm>
                      </wpg:grpSpPr>
                      <wpg:grpSp>
                        <wpg:cNvPr id="60" name="Group 60"/>
                        <wpg:cNvGrpSpPr/>
                        <wpg:grpSpPr>
                          <a:xfrm>
                            <a:off x="2603435" y="3780000"/>
                            <a:ext cx="5485130" cy="0"/>
                            <a:chOff x="1" y="180"/>
                            <a:chExt cx="8637" cy="0"/>
                          </a:xfrm>
                        </wpg:grpSpPr>
                        <wps:wsp>
                          <wps:cNvPr id="67" name="Rectangle 67"/>
                          <wps:cNvSpPr/>
                          <wps:spPr>
                            <a:xfrm>
                              <a:off x="1" y="180"/>
                              <a:ext cx="8625" cy="0"/>
                            </a:xfrm>
                            <a:prstGeom prst="rect">
                              <a:avLst/>
                            </a:prstGeom>
                            <a:noFill/>
                            <a:ln>
                              <a:noFill/>
                            </a:ln>
                          </wps:spPr>
                          <wps:txbx>
                            <w:txbxContent>
                              <w:p w:rsidR="003122E1" w:rsidRDefault="003122E1" w:rsidP="00D91E61">
                                <w:pPr>
                                  <w:textDirection w:val="btLr"/>
                                </w:pPr>
                              </w:p>
                            </w:txbxContent>
                          </wps:txbx>
                          <wps:bodyPr spcFirstLastPara="1" wrap="square" lIns="91425" tIns="91425" rIns="91425" bIns="91425" anchor="ctr" anchorCtr="0"/>
                        </wps:wsp>
                        <wps:wsp>
                          <wps:cNvPr id="68" name="Straight Arrow Connector 68"/>
                          <wps:cNvCnPr/>
                          <wps:spPr>
                            <a:xfrm>
                              <a:off x="1" y="180"/>
                              <a:ext cx="8637"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w14:anchorId="57B5867B" id="Group 59" o:spid="_x0000_s1042" style="position:absolute;margin-left:0;margin-top:9pt;width:431.9pt;height:1pt;z-index:251731968;mso-wrap-distance-left:0;mso-wrap-distance-right:0;mso-position-horizontal-relative:margin" coordorigin="26034,37800" coordsize="54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">
                <v:group id="Group 60" o:spid="_x0000_s1043" style="position:absolute;left:26034;top:37800;width:54851;height:0" coordorigin="1,180" coordsize="86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67" o:spid="_x0000_s1044" style="position:absolute;left:1;top:180;width:8625;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mqsMA&#10;AADbAAAADwAAAGRycy9kb3ducmV2LnhtbESPwW7CMBBE70j9B2sr9QZOoypAwKAWtVLLCRI+YImX&#10;OGq8DrEL6d/XlZA4jmbmjWa5HmwrLtT7xrGC50kCgrhyuuFawaH8GM9A+ICssXVMCn7Jw3r1MFpi&#10;rt2V93QpQi0ihH2OCkwIXS6lrwxZ9BPXEUfv5HqLIcq+lrrHa4TbVqZJkkmLDccFgx1tDFXfxY9V&#10;sHtxlL6n/q2o7dwMx3L7dcZMqafH4XUBItAQ7uFb+1MryKbw/y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lmqsMAAADbAAAADwAAAAAAAAAAAAAAAACYAgAAZHJzL2Rv&#10;d25yZXYueG1sUEsFBgAAAAAEAAQA9QAAAIgDAAAAAA==&#10;" filled="f" stroked="f">
                    <v:textbox inset="2.53958mm,2.53958mm,2.53958mm,2.53958mm">
                      <w:txbxContent>
                        <w:p w:rsidR="003122E1" w:rsidRDefault="003122E1" w:rsidP="00D91E61">
                          <w:pPr>
                            <w:textDirection w:val="btLr"/>
                          </w:pPr>
                        </w:p>
                      </w:txbxContent>
                    </v:textbox>
                  </v:rect>
                  <v:shape id="Straight Arrow Connector 68" o:spid="_x0000_s1045" type="#_x0000_t32" style="position:absolute;left:1;top:180;width:86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group>
                <w10:wrap anchorx="margin"/>
              </v:group>
            </w:pict>
          </mc:Fallback>
        </mc:AlternateContent>
      </w:r>
    </w:p>
    <w:p w:rsidR="00D91E61" w:rsidRPr="00063096" w:rsidRDefault="00D91E61" w:rsidP="00063096">
      <w:pPr>
        <w:pStyle w:val="BodyText"/>
        <w:rPr>
          <w:rFonts w:ascii="Segoe UI" w:hAnsi="Segoe UI" w:cs="Segoe UI"/>
        </w:rPr>
      </w:pPr>
      <w:r w:rsidRPr="00063096">
        <w:rPr>
          <w:rFonts w:ascii="Segoe UI" w:hAnsi="Segoe UI" w:cs="Segoe UI"/>
          <w:b/>
        </w:rPr>
        <w:t>Estimated time to complete this experiment:</w:t>
      </w:r>
      <w:r w:rsidRPr="00063096">
        <w:rPr>
          <w:rFonts w:ascii="Segoe UI" w:hAnsi="Segoe UI" w:cs="Segoe UI"/>
        </w:rPr>
        <w:t xml:space="preserve"> 2 hours</w:t>
      </w:r>
    </w:p>
    <w:p w:rsidR="00D91E61" w:rsidRPr="00063096" w:rsidRDefault="00D91E61" w:rsidP="00063096">
      <w:pPr>
        <w:pStyle w:val="BodyText"/>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32992" behindDoc="0" locked="0" layoutInCell="1" hidden="0" allowOverlap="1" wp14:anchorId="7745F178" wp14:editId="514D6E1F">
                <wp:simplePos x="0" y="0"/>
                <wp:positionH relativeFrom="margin">
                  <wp:posOffset>0</wp:posOffset>
                </wp:positionH>
                <wp:positionV relativeFrom="paragraph">
                  <wp:posOffset>63500</wp:posOffset>
                </wp:positionV>
                <wp:extent cx="5499100" cy="12700"/>
                <wp:effectExtent l="0" t="0" r="0" b="0"/>
                <wp:wrapNone/>
                <wp:docPr id="69" name="Straight Arrow Connector 69"/>
                <wp:cNvGraphicFramePr/>
                <a:graphic xmlns:a="http://schemas.openxmlformats.org/drawingml/2006/main">
                  <a:graphicData uri="http://schemas.microsoft.com/office/word/2010/wordprocessingShape">
                    <wps:wsp>
                      <wps:cNvCnPr/>
                      <wps:spPr>
                        <a:xfrm>
                          <a:off x="2596450" y="3775238"/>
                          <a:ext cx="5499100" cy="952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70AF74EE" id="Straight Arrow Connector 69" o:spid="_x0000_s1026" type="#_x0000_t32" style="position:absolute;margin-left:0;margin-top:5pt;width:433pt;height:1pt;z-index:2517329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">
                <w10:wrap anchorx="margin"/>
              </v:shape>
            </w:pict>
          </mc:Fallback>
        </mc:AlternateContent>
      </w:r>
    </w:p>
    <w:p w:rsidR="00D91E61" w:rsidRPr="00063096" w:rsidRDefault="00D91E61" w:rsidP="00063096">
      <w:pPr>
        <w:pStyle w:val="BodyText"/>
        <w:rPr>
          <w:rFonts w:ascii="Segoe UI" w:hAnsi="Segoe UI" w:cs="Segoe UI"/>
          <w:b/>
          <w:bCs/>
          <w:lang w:val="en-IN"/>
        </w:rPr>
      </w:pPr>
      <w:r w:rsidRPr="00063096">
        <w:rPr>
          <w:rFonts w:ascii="Segoe UI" w:hAnsi="Segoe UI" w:cs="Segoe UI"/>
          <w:b/>
          <w:bCs/>
          <w:lang w:val="en-IN"/>
        </w:rPr>
        <w:t>Objective:</w:t>
      </w:r>
    </w:p>
    <w:p w:rsidR="00D91E61" w:rsidRPr="00063096" w:rsidRDefault="00D91E61" w:rsidP="00063096">
      <w:pPr>
        <w:pStyle w:val="BodyText"/>
        <w:numPr>
          <w:ilvl w:val="0"/>
          <w:numId w:val="19"/>
        </w:numPr>
        <w:rPr>
          <w:rFonts w:ascii="Segoe UI" w:hAnsi="Segoe UI" w:cs="Segoe UI"/>
          <w:lang w:val="en-IN"/>
        </w:rPr>
      </w:pPr>
      <w:r w:rsidRPr="00063096">
        <w:rPr>
          <w:rFonts w:ascii="Segoe UI" w:hAnsi="Segoe UI" w:cs="Segoe UI"/>
          <w:lang w:val="en-IN"/>
        </w:rPr>
        <w:t xml:space="preserve">Understanding behaviour of carry lookahead adder from module designed by the student as part of the experiment </w:t>
      </w:r>
    </w:p>
    <w:p w:rsidR="00D91E61" w:rsidRPr="00063096" w:rsidRDefault="00D91E61" w:rsidP="00063096">
      <w:pPr>
        <w:pStyle w:val="BodyText"/>
        <w:numPr>
          <w:ilvl w:val="0"/>
          <w:numId w:val="19"/>
        </w:numPr>
        <w:rPr>
          <w:rFonts w:ascii="Segoe UI" w:hAnsi="Segoe UI" w:cs="Segoe UI"/>
          <w:lang w:val="en-IN"/>
        </w:rPr>
      </w:pPr>
      <w:r w:rsidRPr="00063096">
        <w:rPr>
          <w:rFonts w:ascii="Segoe UI" w:hAnsi="Segoe UI" w:cs="Segoe UI"/>
          <w:lang w:val="en-IN"/>
        </w:rPr>
        <w:t xml:space="preserve">understanding the concept of reducing computation time with respect of ripple carry adder by using carry generate and propagate functions </w:t>
      </w:r>
    </w:p>
    <w:p w:rsidR="00D91E61" w:rsidRPr="00063096" w:rsidRDefault="00D91E61" w:rsidP="00063096">
      <w:pPr>
        <w:pStyle w:val="BodyText"/>
        <w:numPr>
          <w:ilvl w:val="0"/>
          <w:numId w:val="19"/>
        </w:numPr>
        <w:rPr>
          <w:rFonts w:ascii="Segoe UI" w:hAnsi="Segoe UI" w:cs="Segoe UI"/>
          <w:lang w:val="en-IN"/>
        </w:rPr>
      </w:pPr>
      <w:r w:rsidRPr="00063096">
        <w:rPr>
          <w:rFonts w:ascii="Segoe UI" w:hAnsi="Segoe UI" w:cs="Segoe UI"/>
          <w:lang w:val="en-IN"/>
        </w:rPr>
        <w:t xml:space="preserve">the adder will add two 4 bit numbers </w:t>
      </w:r>
    </w:p>
    <w:p w:rsidR="00D91E61" w:rsidRPr="00063096" w:rsidRDefault="00D91E61" w:rsidP="00063096">
      <w:pPr>
        <w:pStyle w:val="BodyText"/>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39136" behindDoc="0" locked="0" layoutInCell="1" hidden="0" allowOverlap="1" wp14:anchorId="228679E6" wp14:editId="1BFF2FD8">
                <wp:simplePos x="0" y="0"/>
                <wp:positionH relativeFrom="margin">
                  <wp:posOffset>0</wp:posOffset>
                </wp:positionH>
                <wp:positionV relativeFrom="paragraph">
                  <wp:posOffset>63500</wp:posOffset>
                </wp:positionV>
                <wp:extent cx="5485765" cy="12700"/>
                <wp:effectExtent l="0" t="0" r="0" b="0"/>
                <wp:wrapNone/>
                <wp:docPr id="76" name="Straight Arrow Connector 76"/>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61D06A32" id="Straight Arrow Connector 76" o:spid="_x0000_s1026" type="#_x0000_t32" style="position:absolute;margin-left:0;margin-top:5pt;width:431.95pt;height:1pt;z-index:2517391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">
                <w10:wrap anchorx="margin"/>
              </v:shape>
            </w:pict>
          </mc:Fallback>
        </mc:AlternateContent>
      </w:r>
    </w:p>
    <w:p w:rsidR="00D91E61" w:rsidRPr="00063096" w:rsidRDefault="00D91E61" w:rsidP="00063096">
      <w:pPr>
        <w:pStyle w:val="BodyText"/>
        <w:rPr>
          <w:rFonts w:ascii="Segoe UI" w:hAnsi="Segoe UI" w:cs="Segoe UI"/>
        </w:rPr>
      </w:pPr>
      <w:r w:rsidRPr="00063096">
        <w:rPr>
          <w:rFonts w:ascii="Segoe UI" w:hAnsi="Segoe UI" w:cs="Segoe UI"/>
          <w:b/>
        </w:rPr>
        <w:t xml:space="preserve">Books/ Journals/ Websites referred: </w:t>
      </w:r>
    </w:p>
    <w:p w:rsidR="00D91E61" w:rsidRPr="00063096" w:rsidRDefault="00D91E61" w:rsidP="00063096">
      <w:pPr>
        <w:pStyle w:val="BodyText"/>
        <w:rPr>
          <w:rFonts w:ascii="Segoe UI" w:hAnsi="Segoe UI" w:cs="Segoe UI"/>
          <w:lang w:val="en-IN"/>
        </w:rPr>
      </w:pPr>
      <w:r w:rsidRPr="00063096">
        <w:rPr>
          <w:rFonts w:ascii="Segoe UI" w:hAnsi="Segoe UI" w:cs="Segoe UI"/>
          <w:lang w:val="en-IN"/>
        </w:rPr>
        <w:t>Books:</w:t>
      </w:r>
    </w:p>
    <w:p w:rsidR="00D91E61" w:rsidRPr="00063096" w:rsidRDefault="00D91E61" w:rsidP="00063096">
      <w:pPr>
        <w:pStyle w:val="BodyText"/>
        <w:numPr>
          <w:ilvl w:val="0"/>
          <w:numId w:val="15"/>
        </w:numPr>
        <w:rPr>
          <w:rFonts w:ascii="Segoe UI" w:hAnsi="Segoe UI" w:cs="Segoe UI"/>
        </w:rPr>
      </w:pPr>
      <w:r w:rsidRPr="00063096">
        <w:rPr>
          <w:rFonts w:ascii="Segoe UI" w:hAnsi="Segoe UI" w:cs="Segoe UI"/>
        </w:rPr>
        <w:t xml:space="preserve">Digital Logic and Computer Design - M. Morris Mano. Pearson Education - Prentice Hall. </w:t>
      </w:r>
    </w:p>
    <w:p w:rsidR="00D91E61" w:rsidRPr="00063096" w:rsidRDefault="00D91E61" w:rsidP="00063096">
      <w:pPr>
        <w:pStyle w:val="BodyText"/>
        <w:numPr>
          <w:ilvl w:val="0"/>
          <w:numId w:val="15"/>
        </w:numPr>
        <w:rPr>
          <w:rFonts w:ascii="Segoe UI" w:hAnsi="Segoe UI" w:cs="Segoe UI"/>
        </w:rPr>
      </w:pPr>
      <w:r w:rsidRPr="00063096">
        <w:rPr>
          <w:rFonts w:ascii="Segoe UI" w:hAnsi="Segoe UI" w:cs="Segoe UI"/>
        </w:rPr>
        <w:t>Digital Principles Foundation of Circuit Design and Application - Arun Kumar Singh. New Age Publishers.</w:t>
      </w:r>
    </w:p>
    <w:p w:rsidR="00D91E61" w:rsidRPr="00063096" w:rsidRDefault="00D91E61" w:rsidP="00063096">
      <w:pPr>
        <w:pStyle w:val="BodyText"/>
        <w:numPr>
          <w:ilvl w:val="0"/>
          <w:numId w:val="15"/>
        </w:numPr>
        <w:rPr>
          <w:rFonts w:ascii="Segoe UI" w:hAnsi="Segoe UI" w:cs="Segoe UI"/>
        </w:rPr>
      </w:pPr>
      <w:r w:rsidRPr="00063096">
        <w:rPr>
          <w:rFonts w:ascii="Segoe UI" w:hAnsi="Segoe UI" w:cs="Segoe UI"/>
        </w:rPr>
        <w:t>The Art of Electronics - Paul Horowitz and Winfield Hill (1989). Cambridge University Press</w:t>
      </w:r>
    </w:p>
    <w:p w:rsidR="00D91E61" w:rsidRPr="00063096" w:rsidRDefault="00D91E61" w:rsidP="00063096">
      <w:pPr>
        <w:pStyle w:val="BodyText"/>
        <w:numPr>
          <w:ilvl w:val="0"/>
          <w:numId w:val="15"/>
        </w:numPr>
        <w:rPr>
          <w:rFonts w:ascii="Segoe UI" w:hAnsi="Segoe UI" w:cs="Segoe UI"/>
        </w:rPr>
      </w:pPr>
      <w:r w:rsidRPr="00063096">
        <w:rPr>
          <w:rFonts w:ascii="Segoe UI" w:hAnsi="Segoe UI" w:cs="Segoe UI"/>
        </w:rPr>
        <w:t>Modern Dictionary of Electronics - Rudolf F. Graf (1999). Newnes</w:t>
      </w:r>
    </w:p>
    <w:p w:rsidR="00D91E61" w:rsidRPr="00063096" w:rsidRDefault="00D91E61" w:rsidP="00063096">
      <w:pPr>
        <w:pStyle w:val="BodyText"/>
        <w:rPr>
          <w:rFonts w:ascii="Segoe UI" w:hAnsi="Segoe UI" w:cs="Segoe UI"/>
          <w:lang w:val="en-IN"/>
        </w:rPr>
      </w:pPr>
      <w:r w:rsidRPr="00063096">
        <w:rPr>
          <w:rFonts w:ascii="Segoe UI" w:hAnsi="Segoe UI" w:cs="Segoe UI"/>
          <w:lang w:val="en-IN"/>
        </w:rPr>
        <w:t>Web Sites:</w:t>
      </w:r>
    </w:p>
    <w:p w:rsidR="00D91E61" w:rsidRPr="00063096" w:rsidRDefault="003122E1" w:rsidP="00063096">
      <w:pPr>
        <w:pStyle w:val="BodyText"/>
        <w:numPr>
          <w:ilvl w:val="0"/>
          <w:numId w:val="16"/>
        </w:numPr>
        <w:rPr>
          <w:rFonts w:ascii="Segoe UI" w:hAnsi="Segoe UI" w:cs="Segoe UI"/>
        </w:rPr>
      </w:pPr>
      <w:hyperlink r:id="rId96" w:tgtFrame="_blank" w:history="1">
        <w:r w:rsidR="00D91E61" w:rsidRPr="00063096">
          <w:rPr>
            <w:rStyle w:val="Hyperlink"/>
            <w:rFonts w:ascii="Segoe UI" w:hAnsi="Segoe UI" w:cs="Segoe UI"/>
          </w:rPr>
          <w:t>http://www.cs.umd.edu/class/spring2003/cmsc311/Notes/Comb/ adder.html</w:t>
        </w:r>
      </w:hyperlink>
    </w:p>
    <w:p w:rsidR="00D91E61" w:rsidRPr="00063096" w:rsidRDefault="003122E1" w:rsidP="00063096">
      <w:pPr>
        <w:pStyle w:val="BodyText"/>
        <w:numPr>
          <w:ilvl w:val="0"/>
          <w:numId w:val="16"/>
        </w:numPr>
        <w:rPr>
          <w:rFonts w:ascii="Segoe UI" w:hAnsi="Segoe UI" w:cs="Segoe UI"/>
        </w:rPr>
      </w:pPr>
      <w:hyperlink r:id="rId97" w:tgtFrame="_blank" w:history="1">
        <w:r w:rsidR="00D91E61" w:rsidRPr="00063096">
          <w:rPr>
            <w:rStyle w:val="Hyperlink"/>
            <w:rFonts w:ascii="Segoe UI" w:hAnsi="Segoe UI" w:cs="Segoe UI"/>
          </w:rPr>
          <w:t>http://en.wikipedia.org/wiki/Adder_(electronics)</w:t>
        </w:r>
      </w:hyperlink>
    </w:p>
    <w:p w:rsidR="00D91E61" w:rsidRPr="00063096" w:rsidRDefault="003122E1" w:rsidP="00063096">
      <w:pPr>
        <w:pStyle w:val="BodyText"/>
        <w:numPr>
          <w:ilvl w:val="0"/>
          <w:numId w:val="16"/>
        </w:numPr>
        <w:rPr>
          <w:rFonts w:ascii="Segoe UI" w:hAnsi="Segoe UI" w:cs="Segoe UI"/>
        </w:rPr>
      </w:pPr>
      <w:hyperlink r:id="rId98" w:tgtFrame="_blank" w:history="1">
        <w:r w:rsidR="00D91E61" w:rsidRPr="00063096">
          <w:rPr>
            <w:rStyle w:val="Hyperlink"/>
            <w:rFonts w:ascii="Segoe UI" w:hAnsi="Segoe UI" w:cs="Segoe UI"/>
          </w:rPr>
          <w:t>NPTEL (e-learning courses from IITs and IISC)</w:t>
        </w:r>
      </w:hyperlink>
    </w:p>
    <w:p w:rsidR="00D91E61" w:rsidRPr="00063096" w:rsidRDefault="00D91E61" w:rsidP="00063096">
      <w:pPr>
        <w:pStyle w:val="BodyText"/>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34016" behindDoc="0" locked="0" layoutInCell="1" hidden="0" allowOverlap="1" wp14:anchorId="27DB294B" wp14:editId="1DCBE216">
                <wp:simplePos x="0" y="0"/>
                <wp:positionH relativeFrom="margin">
                  <wp:posOffset>0</wp:posOffset>
                </wp:positionH>
                <wp:positionV relativeFrom="paragraph">
                  <wp:posOffset>63500</wp:posOffset>
                </wp:positionV>
                <wp:extent cx="5485765" cy="12700"/>
                <wp:effectExtent l="0" t="0" r="0" b="0"/>
                <wp:wrapNone/>
                <wp:docPr id="77" name="Straight Arrow Connector 77"/>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033CD78A" id="Straight Arrow Connector 77" o:spid="_x0000_s1026" type="#_x0000_t32" style="position:absolute;margin-left:0;margin-top:5pt;width:431.95pt;height:1pt;z-index:2517340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">
                <w10:wrap anchorx="margin"/>
              </v:shape>
            </w:pict>
          </mc:Fallback>
        </mc:AlternateContent>
      </w:r>
    </w:p>
    <w:p w:rsidR="00D91E61" w:rsidRPr="00063096" w:rsidRDefault="00D91E61" w:rsidP="00063096">
      <w:pPr>
        <w:pStyle w:val="BodyText"/>
        <w:rPr>
          <w:rFonts w:ascii="Segoe UI" w:hAnsi="Segoe UI" w:cs="Segoe UI"/>
        </w:rPr>
      </w:pPr>
      <w:r w:rsidRPr="00063096">
        <w:rPr>
          <w:rFonts w:ascii="Segoe UI" w:hAnsi="Segoe UI" w:cs="Segoe UI"/>
          <w:b/>
        </w:rPr>
        <w:t xml:space="preserve">Requirements: </w:t>
      </w:r>
      <w:r w:rsidRPr="00063096">
        <w:rPr>
          <w:rFonts w:ascii="Segoe UI" w:hAnsi="Segoe UI" w:cs="Segoe UI"/>
        </w:rPr>
        <w:t>Virtual simulator.</w:t>
      </w:r>
    </w:p>
    <w:p w:rsidR="00D91E61" w:rsidRPr="00063096" w:rsidRDefault="00D91E61" w:rsidP="00063096">
      <w:pPr>
        <w:pStyle w:val="BodyText"/>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35040" behindDoc="0" locked="0" layoutInCell="1" hidden="0" allowOverlap="1" wp14:anchorId="31AD368B" wp14:editId="5D123016">
                <wp:simplePos x="0" y="0"/>
                <wp:positionH relativeFrom="margin">
                  <wp:posOffset>0</wp:posOffset>
                </wp:positionH>
                <wp:positionV relativeFrom="paragraph">
                  <wp:posOffset>76200</wp:posOffset>
                </wp:positionV>
                <wp:extent cx="5485765" cy="12700"/>
                <wp:effectExtent l="0" t="0" r="0" b="0"/>
                <wp:wrapNone/>
                <wp:docPr id="104" name="Straight Arrow Connector 104"/>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7CFCEC10" id="Straight Arrow Connector 104" o:spid="_x0000_s1026" type="#_x0000_t32" style="position:absolute;margin-left:0;margin-top:6pt;width:431.95pt;height:1pt;z-index:2517350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">
                <w10:wrap anchorx="margin"/>
              </v:shape>
            </w:pict>
          </mc:Fallback>
        </mc:AlternateContent>
      </w:r>
    </w:p>
    <w:p w:rsidR="00D91E61" w:rsidRPr="00063096" w:rsidRDefault="00D91E61" w:rsidP="00063096">
      <w:pPr>
        <w:pStyle w:val="BodyText"/>
        <w:numPr>
          <w:ilvl w:val="0"/>
          <w:numId w:val="17"/>
        </w:numPr>
        <w:rPr>
          <w:rFonts w:ascii="Segoe UI" w:hAnsi="Segoe UI" w:cs="Segoe UI"/>
          <w:lang w:val="en-IN"/>
        </w:rPr>
      </w:pPr>
      <w:r w:rsidRPr="00063096">
        <w:rPr>
          <w:rFonts w:ascii="Segoe UI" w:hAnsi="Segoe UI" w:cs="Segoe UI"/>
          <w:b/>
        </w:rPr>
        <w:t xml:space="preserve">Components :- </w:t>
      </w:r>
      <w:r w:rsidRPr="00063096">
        <w:rPr>
          <w:rFonts w:ascii="Segoe UI" w:hAnsi="Segoe UI" w:cs="Segoe UI"/>
          <w:lang w:val="en-IN"/>
        </w:rPr>
        <w:t>7 half-adders: 4 to create the look adder circuit, and 3 to evaluate S</w:t>
      </w:r>
      <w:r w:rsidRPr="00063096">
        <w:rPr>
          <w:rFonts w:ascii="Segoe UI" w:hAnsi="Segoe UI" w:cs="Segoe UI"/>
          <w:vertAlign w:val="subscript"/>
          <w:lang w:val="en-IN"/>
        </w:rPr>
        <w:t>i</w:t>
      </w:r>
      <w:r w:rsidRPr="00063096">
        <w:rPr>
          <w:rFonts w:ascii="Segoe UI" w:hAnsi="Segoe UI" w:cs="Segoe UI"/>
          <w:lang w:val="en-IN"/>
        </w:rPr>
        <w:t xml:space="preserve"> and P</w:t>
      </w:r>
      <w:r w:rsidRPr="00063096">
        <w:rPr>
          <w:rFonts w:ascii="Segoe UI" w:hAnsi="Segoe UI" w:cs="Segoe UI"/>
          <w:vertAlign w:val="subscript"/>
          <w:lang w:val="en-IN"/>
        </w:rPr>
        <w:t>i</w:t>
      </w:r>
      <w:r w:rsidRPr="00063096">
        <w:rPr>
          <w:rFonts w:ascii="Segoe UI" w:hAnsi="Segoe UI" w:cs="Segoe UI"/>
          <w:lang w:val="en-IN"/>
        </w:rPr>
        <w:t xml:space="preserve"> · C</w:t>
      </w:r>
      <w:r w:rsidRPr="00063096">
        <w:rPr>
          <w:rFonts w:ascii="Segoe UI" w:hAnsi="Segoe UI" w:cs="Segoe UI"/>
          <w:vertAlign w:val="subscript"/>
          <w:lang w:val="en-IN"/>
        </w:rPr>
        <w:t>i</w:t>
      </w:r>
    </w:p>
    <w:p w:rsidR="00D91E61" w:rsidRPr="00063096" w:rsidRDefault="00D91E61" w:rsidP="00063096">
      <w:pPr>
        <w:pStyle w:val="BodyText"/>
        <w:numPr>
          <w:ilvl w:val="0"/>
          <w:numId w:val="17"/>
        </w:numPr>
        <w:rPr>
          <w:rFonts w:ascii="Segoe UI" w:hAnsi="Segoe UI" w:cs="Segoe UI"/>
          <w:lang w:val="en-IN"/>
        </w:rPr>
      </w:pPr>
      <w:r w:rsidRPr="00063096">
        <w:rPr>
          <w:rFonts w:ascii="Segoe UI" w:hAnsi="Segoe UI" w:cs="Segoe UI"/>
          <w:lang w:val="en-IN"/>
        </w:rPr>
        <w:t>3 OR gates to generate the next level carry C</w:t>
      </w:r>
      <w:r w:rsidRPr="00063096">
        <w:rPr>
          <w:rFonts w:ascii="Segoe UI" w:hAnsi="Segoe UI" w:cs="Segoe UI"/>
          <w:vertAlign w:val="subscript"/>
          <w:lang w:val="en-IN"/>
        </w:rPr>
        <w:t>i+1</w:t>
      </w:r>
    </w:p>
    <w:p w:rsidR="00D91E61" w:rsidRPr="00063096" w:rsidRDefault="00D91E61" w:rsidP="00063096">
      <w:pPr>
        <w:pStyle w:val="BodyText"/>
        <w:numPr>
          <w:ilvl w:val="0"/>
          <w:numId w:val="17"/>
        </w:numPr>
        <w:rPr>
          <w:rFonts w:ascii="Segoe UI" w:hAnsi="Segoe UI" w:cs="Segoe UI"/>
          <w:lang w:val="en-IN"/>
        </w:rPr>
      </w:pPr>
      <w:r w:rsidRPr="00063096">
        <w:rPr>
          <w:rFonts w:ascii="Segoe UI" w:hAnsi="Segoe UI" w:cs="Segoe UI"/>
          <w:lang w:val="en-IN"/>
        </w:rPr>
        <w:t>Wires to connect</w:t>
      </w:r>
    </w:p>
    <w:p w:rsidR="00D91E61" w:rsidRPr="00063096" w:rsidRDefault="00D91E61" w:rsidP="00063096">
      <w:pPr>
        <w:pStyle w:val="BodyText"/>
        <w:numPr>
          <w:ilvl w:val="0"/>
          <w:numId w:val="17"/>
        </w:numPr>
        <w:rPr>
          <w:rFonts w:ascii="Segoe UI" w:hAnsi="Segoe UI" w:cs="Segoe UI"/>
          <w:lang w:val="en-IN"/>
        </w:rPr>
      </w:pPr>
      <w:r w:rsidRPr="00063096">
        <w:rPr>
          <w:rFonts w:ascii="Segoe UI" w:hAnsi="Segoe UI" w:cs="Segoe UI"/>
          <w:lang w:val="en-IN"/>
        </w:rPr>
        <w:t>LED display to obtain the output</w:t>
      </w:r>
    </w:p>
    <w:p w:rsidR="00D91E61" w:rsidRPr="00063096" w:rsidRDefault="00D91E61" w:rsidP="00063096">
      <w:pPr>
        <w:pStyle w:val="BodyText"/>
        <w:rPr>
          <w:rFonts w:ascii="Segoe UI" w:hAnsi="Segoe UI" w:cs="Segoe UI"/>
          <w:b/>
          <w:lang w:val="en-IN"/>
        </w:rPr>
      </w:pPr>
      <w:r w:rsidRPr="00063096">
        <w:rPr>
          <w:rFonts w:ascii="Segoe UI" w:hAnsi="Segoe UI" w:cs="Segoe UI"/>
          <w:b/>
          <w:lang w:val="en-IN"/>
        </w:rPr>
        <w:lastRenderedPageBreak/>
        <w:t>Circuit Diagram:</w:t>
      </w:r>
      <w:r w:rsidRPr="00063096">
        <w:rPr>
          <w:rFonts w:ascii="Segoe UI" w:hAnsi="Segoe UI" w:cs="Segoe UI"/>
          <w:b/>
          <w:noProof/>
          <w:lang w:val="en-IN" w:eastAsia="en-IN"/>
        </w:rPr>
        <w:drawing>
          <wp:inline distT="0" distB="0" distL="0" distR="0" wp14:anchorId="1DCBA1AC" wp14:editId="2806099E">
            <wp:extent cx="5773262" cy="2800889"/>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rylookahead.png"/>
                    <pic:cNvPicPr/>
                  </pic:nvPicPr>
                  <pic:blipFill>
                    <a:blip r:embed="rId99">
                      <a:extLst>
                        <a:ext uri="{28A0092B-C50C-407E-A947-70E740481C1C}">
                          <a14:useLocalDpi xmlns:a14="http://schemas.microsoft.com/office/drawing/2010/main" val="0"/>
                        </a:ext>
                      </a:extLst>
                    </a:blip>
                    <a:stretch>
                      <a:fillRect/>
                    </a:stretch>
                  </pic:blipFill>
                  <pic:spPr>
                    <a:xfrm>
                      <a:off x="0" y="0"/>
                      <a:ext cx="5773262" cy="2800889"/>
                    </a:xfrm>
                    <a:prstGeom prst="rect">
                      <a:avLst/>
                    </a:prstGeom>
                  </pic:spPr>
                </pic:pic>
              </a:graphicData>
            </a:graphic>
          </wp:inline>
        </w:drawing>
      </w:r>
    </w:p>
    <w:p w:rsidR="00D91E61" w:rsidRPr="00063096" w:rsidRDefault="003122E1" w:rsidP="00063096">
      <w:pPr>
        <w:pStyle w:val="BodyText"/>
        <w:rPr>
          <w:rFonts w:ascii="Segoe UI" w:hAnsi="Segoe UI" w:cs="Segoe UI"/>
          <w:b/>
        </w:rPr>
      </w:pPr>
      <w:r>
        <w:rPr>
          <w:rFonts w:ascii="Segoe UI" w:hAnsi="Segoe UI" w:cs="Segoe UI"/>
        </w:rPr>
        <w:pict>
          <v:rect id="_x0000_i1027" style="width:0;height:1.5pt" o:hrstd="t" o:hr="t" fillcolor="#a0a0a0" stroked="f"/>
        </w:pict>
      </w:r>
    </w:p>
    <w:p w:rsidR="00D91E61" w:rsidRPr="00063096" w:rsidRDefault="00D91E61" w:rsidP="00063096">
      <w:pPr>
        <w:pStyle w:val="BodyText"/>
        <w:rPr>
          <w:rFonts w:ascii="Segoe UI" w:hAnsi="Segoe UI" w:cs="Segoe UI"/>
          <w:b/>
        </w:rPr>
      </w:pPr>
      <w:r w:rsidRPr="00063096">
        <w:rPr>
          <w:rFonts w:ascii="Segoe UI" w:hAnsi="Segoe UI" w:cs="Segoe UI"/>
          <w:b/>
        </w:rPr>
        <w:t>Procedure:</w:t>
      </w:r>
    </w:p>
    <w:p w:rsidR="00D91E61" w:rsidRPr="00063096" w:rsidRDefault="00D91E61" w:rsidP="00063096">
      <w:pPr>
        <w:pStyle w:val="BodyText"/>
        <w:rPr>
          <w:rFonts w:ascii="Segoe UI" w:hAnsi="Segoe UI" w:cs="Segoe UI"/>
          <w:b/>
        </w:rPr>
      </w:pPr>
    </w:p>
    <w:p w:rsidR="00D91E61" w:rsidRPr="00063096" w:rsidRDefault="00D91E61" w:rsidP="00063096">
      <w:pPr>
        <w:pStyle w:val="BodyText"/>
        <w:numPr>
          <w:ilvl w:val="0"/>
          <w:numId w:val="18"/>
        </w:numPr>
        <w:rPr>
          <w:rFonts w:ascii="Segoe UI" w:hAnsi="Segoe UI" w:cs="Segoe UI"/>
          <w:lang w:val="en-IN"/>
        </w:rPr>
      </w:pPr>
      <w:r w:rsidRPr="00063096">
        <w:rPr>
          <w:rFonts w:ascii="Segoe UI" w:hAnsi="Segoe UI" w:cs="Segoe UI"/>
          <w:lang w:val="en-IN"/>
        </w:rPr>
        <w:t>Start the simulator as directed.</w:t>
      </w:r>
    </w:p>
    <w:p w:rsidR="00D91E61" w:rsidRPr="00063096" w:rsidRDefault="00D91E61" w:rsidP="00063096">
      <w:pPr>
        <w:pStyle w:val="BodyText"/>
        <w:numPr>
          <w:ilvl w:val="0"/>
          <w:numId w:val="18"/>
        </w:numPr>
        <w:rPr>
          <w:rFonts w:ascii="Segoe UI" w:hAnsi="Segoe UI" w:cs="Segoe UI"/>
          <w:lang w:val="en-IN"/>
        </w:rPr>
      </w:pPr>
      <w:r w:rsidRPr="00063096">
        <w:rPr>
          <w:rFonts w:ascii="Segoe UI" w:hAnsi="Segoe UI" w:cs="Segoe UI"/>
          <w:lang w:val="en-IN"/>
        </w:rPr>
        <w:t>To design the circuit we need 7 half adder, 3 OR gate, 1 V+(to give 1 as input), 3 Digital display(2 for seeing input and 1 for seeing output sum), 1 Bit display(to see the carry output), wires.</w:t>
      </w:r>
    </w:p>
    <w:p w:rsidR="00D91E61" w:rsidRPr="00063096" w:rsidRDefault="00D91E61" w:rsidP="00063096">
      <w:pPr>
        <w:pStyle w:val="BodyText"/>
        <w:numPr>
          <w:ilvl w:val="0"/>
          <w:numId w:val="18"/>
        </w:numPr>
        <w:rPr>
          <w:rFonts w:ascii="Segoe UI" w:hAnsi="Segoe UI" w:cs="Segoe UI"/>
          <w:lang w:val="en-IN"/>
        </w:rPr>
      </w:pPr>
      <w:r w:rsidRPr="00063096">
        <w:rPr>
          <w:rFonts w:ascii="Segoe UI" w:hAnsi="Segoe UI" w:cs="Segoe UI"/>
          <w:lang w:val="en-IN"/>
        </w:rPr>
        <w:t>The pin configuration of a component is shown whenever the mouse is hovered on any canned component of the palette. Pin numbering starts from 1 and from the bottom left corner(indicating with the circle) and increases anticlockwise.</w:t>
      </w:r>
    </w:p>
    <w:p w:rsidR="00D91E61" w:rsidRPr="00063096" w:rsidRDefault="00D91E61" w:rsidP="00063096">
      <w:pPr>
        <w:pStyle w:val="BodyText"/>
        <w:numPr>
          <w:ilvl w:val="0"/>
          <w:numId w:val="18"/>
        </w:numPr>
        <w:rPr>
          <w:rFonts w:ascii="Segoe UI" w:hAnsi="Segoe UI" w:cs="Segoe UI"/>
          <w:lang w:val="en-IN"/>
        </w:rPr>
      </w:pPr>
      <w:r w:rsidRPr="00063096">
        <w:rPr>
          <w:rFonts w:ascii="Segoe UI" w:hAnsi="Segoe UI" w:cs="Segoe UI"/>
          <w:lang w:val="en-IN"/>
        </w:rPr>
        <w:t>For half adder input is in pin-5,8 output sum is in pin-4 and carry is pin-1</w:t>
      </w:r>
    </w:p>
    <w:p w:rsidR="00D91E61" w:rsidRPr="00063096" w:rsidRDefault="00D91E61" w:rsidP="00063096">
      <w:pPr>
        <w:pStyle w:val="BodyText"/>
        <w:numPr>
          <w:ilvl w:val="0"/>
          <w:numId w:val="18"/>
        </w:numPr>
        <w:rPr>
          <w:rFonts w:ascii="Segoe UI" w:hAnsi="Segoe UI" w:cs="Segoe UI"/>
          <w:lang w:val="en-IN"/>
        </w:rPr>
      </w:pPr>
      <w:r w:rsidRPr="00063096">
        <w:rPr>
          <w:rFonts w:ascii="Segoe UI" w:hAnsi="Segoe UI" w:cs="Segoe UI"/>
          <w:lang w:val="en-IN"/>
        </w:rPr>
        <w:t>Click on the half adder component(in the Adder drawer in the pallet) and then click on the position of the editor window where you want to add the component(no drag and drop, simple click will serve the purpose), likewise add 6 more full adders(from the Adder drawer in the pallet), 3 OR gates(from Logic Gates drawer in the pallet), 1 V+, 3 digital display and 1 bit Displays(from Display and Input drawer of the pallet, if it is not seen scroll down in the drawer)</w:t>
      </w:r>
    </w:p>
    <w:p w:rsidR="00D91E61" w:rsidRPr="00063096" w:rsidRDefault="00D91E61" w:rsidP="00063096">
      <w:pPr>
        <w:pStyle w:val="BodyText"/>
        <w:numPr>
          <w:ilvl w:val="0"/>
          <w:numId w:val="18"/>
        </w:numPr>
        <w:rPr>
          <w:rFonts w:ascii="Segoe UI" w:hAnsi="Segoe UI" w:cs="Segoe UI"/>
          <w:lang w:val="en-IN"/>
        </w:rPr>
      </w:pPr>
      <w:r w:rsidRPr="00063096">
        <w:rPr>
          <w:rFonts w:ascii="Segoe UI" w:hAnsi="Segoe UI" w:cs="Segoe UI"/>
          <w:lang w:val="en-IN"/>
        </w:rPr>
        <w:t>To connect any two components select the Connection menu of Pallet, and then click on the Source terminal and click on the target terminal. According to the circuit diagram connect all the components, connect V+ to the upper input terminals of 2 digital displays according to you input. connect the OR gates according to the diagram shown in the screenshot connect the pin-1 of the half adder which will give the final carry output. connect the sum(pin-4) of those adders to the terminals of the third digital display which will give output sum. after athe connection is over click the selection tool in the pallet.</w:t>
      </w:r>
    </w:p>
    <w:p w:rsidR="00D91E61" w:rsidRPr="00063096" w:rsidRDefault="00D91E61" w:rsidP="00063096">
      <w:pPr>
        <w:pStyle w:val="BodyText"/>
        <w:numPr>
          <w:ilvl w:val="0"/>
          <w:numId w:val="18"/>
        </w:numPr>
        <w:rPr>
          <w:rFonts w:ascii="Segoe UI" w:hAnsi="Segoe UI" w:cs="Segoe UI"/>
          <w:lang w:val="en-IN"/>
        </w:rPr>
      </w:pPr>
      <w:r w:rsidRPr="00063096">
        <w:rPr>
          <w:rFonts w:ascii="Segoe UI" w:hAnsi="Segoe UI" w:cs="Segoe UI"/>
          <w:lang w:val="en-IN"/>
        </w:rPr>
        <w:lastRenderedPageBreak/>
        <w:t xml:space="preserve">See the output, in the screenshot diagram we have given the value 0011(3) and 0111(7) so get 10 as sum and 0 as carry.you can also use many bit switches instead of V+ to give input and by double clicking those bit switches can give different values and check the result. </w:t>
      </w: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40160" behindDoc="0" locked="0" layoutInCell="1" hidden="0" allowOverlap="1" wp14:anchorId="0AABCCD7" wp14:editId="7BDE10CB">
                <wp:simplePos x="0" y="0"/>
                <wp:positionH relativeFrom="margin">
                  <wp:posOffset>12700</wp:posOffset>
                </wp:positionH>
                <wp:positionV relativeFrom="paragraph">
                  <wp:posOffset>190500</wp:posOffset>
                </wp:positionV>
                <wp:extent cx="5485765" cy="12700"/>
                <wp:effectExtent l="0" t="0" r="0" b="0"/>
                <wp:wrapNone/>
                <wp:docPr id="125" name="Straight Arrow Connector 125"/>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514F87EC" id="Straight Arrow Connector 125" o:spid="_x0000_s1026" type="#_x0000_t32" style="position:absolute;margin-left:1pt;margin-top:15pt;width:431.95pt;height:1pt;z-index:2517401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">
                <w10:wrap anchorx="margin"/>
              </v:shape>
            </w:pict>
          </mc:Fallback>
        </mc:AlternateContent>
      </w:r>
    </w:p>
    <w:p w:rsidR="00D91E61" w:rsidRPr="00063096" w:rsidRDefault="00D91E61" w:rsidP="00063096">
      <w:pPr>
        <w:pStyle w:val="BodyText"/>
        <w:rPr>
          <w:rFonts w:ascii="Segoe UI" w:hAnsi="Segoe UI" w:cs="Segoe UI"/>
        </w:rPr>
      </w:pPr>
      <w:r w:rsidRPr="00063096">
        <w:rPr>
          <w:rFonts w:ascii="Segoe UI" w:hAnsi="Segoe UI" w:cs="Segoe UI"/>
          <w:b/>
        </w:rPr>
        <w:t>Output</w:t>
      </w:r>
      <w:r w:rsidRPr="00063096">
        <w:rPr>
          <w:rFonts w:ascii="Segoe UI" w:hAnsi="Segoe UI" w:cs="Segoe UI"/>
        </w:rPr>
        <w:t xml:space="preserve">: </w:t>
      </w: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r w:rsidRPr="00063096">
        <w:rPr>
          <w:rFonts w:ascii="Segoe UI" w:hAnsi="Segoe UI" w:cs="Segoe UI"/>
        </w:rPr>
        <w:t xml:space="preserve"> </w:t>
      </w:r>
      <w:r w:rsidRPr="00063096">
        <w:rPr>
          <w:rFonts w:ascii="Segoe UI" w:hAnsi="Segoe UI" w:cs="Segoe UI"/>
          <w:noProof/>
          <w:lang w:val="en-IN" w:eastAsia="en-IN"/>
        </w:rPr>
        <w:drawing>
          <wp:inline distT="0" distB="0" distL="0" distR="0" wp14:anchorId="113740E6" wp14:editId="0FC1627E">
            <wp:extent cx="4514850" cy="5086350"/>
            <wp:effectExtent l="0" t="0" r="0" b="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00">
                      <a:extLst>
                        <a:ext uri="{28A0092B-C50C-407E-A947-70E740481C1C}">
                          <a14:useLocalDpi xmlns:a14="http://schemas.microsoft.com/office/drawing/2010/main" val="0"/>
                        </a:ext>
                      </a:extLst>
                    </a:blip>
                    <a:stretch>
                      <a:fillRect/>
                    </a:stretch>
                  </pic:blipFill>
                  <pic:spPr>
                    <a:xfrm>
                      <a:off x="0" y="0"/>
                      <a:ext cx="4514850" cy="5086350"/>
                    </a:xfrm>
                    <a:prstGeom prst="rect">
                      <a:avLst/>
                    </a:prstGeom>
                  </pic:spPr>
                </pic:pic>
              </a:graphicData>
            </a:graphic>
          </wp:inline>
        </w:drawing>
      </w:r>
    </w:p>
    <w:p w:rsidR="00D91E61" w:rsidRPr="00063096" w:rsidRDefault="00D91E61" w:rsidP="00063096">
      <w:pPr>
        <w:pStyle w:val="BodyText"/>
        <w:rPr>
          <w:rFonts w:ascii="Segoe UI" w:hAnsi="Segoe UI" w:cs="Segoe UI"/>
        </w:rPr>
      </w:pPr>
      <w:r w:rsidRPr="00063096">
        <w:rPr>
          <w:rFonts w:ascii="Segoe UI" w:hAnsi="Segoe UI" w:cs="Segoe UI"/>
          <w:b/>
        </w:rPr>
        <w:t xml:space="preserve">       </w:t>
      </w:r>
    </w:p>
    <w:p w:rsidR="00D91E61" w:rsidRPr="00063096" w:rsidRDefault="00D91E61" w:rsidP="00063096">
      <w:pPr>
        <w:pStyle w:val="BodyText"/>
        <w:rPr>
          <w:rFonts w:ascii="Segoe UI" w:hAnsi="Segoe UI" w:cs="Segoe UI"/>
          <w:b/>
        </w:rPr>
      </w:pPr>
      <w:r w:rsidRPr="00063096">
        <w:rPr>
          <w:rFonts w:ascii="Segoe UI" w:hAnsi="Segoe UI" w:cs="Segoe UI"/>
        </w:rPr>
        <w:t xml:space="preserve"> </w:t>
      </w:r>
      <w:r w:rsidRPr="00063096">
        <w:rPr>
          <w:rFonts w:ascii="Segoe UI" w:hAnsi="Segoe UI" w:cs="Segoe UI"/>
          <w:noProof/>
          <w:lang w:val="en-IN" w:eastAsia="en-IN"/>
        </w:rPr>
        <mc:AlternateContent>
          <mc:Choice Requires="wps">
            <w:drawing>
              <wp:anchor distT="0" distB="0" distL="114300" distR="114300" simplePos="0" relativeHeight="251736064" behindDoc="0" locked="0" layoutInCell="1" hidden="0" allowOverlap="1" wp14:anchorId="08EC3253" wp14:editId="6853569E">
                <wp:simplePos x="0" y="0"/>
                <wp:positionH relativeFrom="margin">
                  <wp:posOffset>0</wp:posOffset>
                </wp:positionH>
                <wp:positionV relativeFrom="paragraph">
                  <wp:posOffset>76200</wp:posOffset>
                </wp:positionV>
                <wp:extent cx="5485765" cy="12700"/>
                <wp:effectExtent l="0" t="0" r="0" b="0"/>
                <wp:wrapNone/>
                <wp:docPr id="126" name="Straight Arrow Connector 126"/>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1FC104C7" id="Straight Arrow Connector 126" o:spid="_x0000_s1026" type="#_x0000_t32" style="position:absolute;margin-left:0;margin-top:6pt;width:431.95pt;height:1pt;z-index:2517360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">
                <w10:wrap anchorx="margin"/>
              </v:shape>
            </w:pict>
          </mc:Fallback>
        </mc:AlternateContent>
      </w:r>
    </w:p>
    <w:p w:rsidR="00D91E61" w:rsidRPr="00063096" w:rsidRDefault="00D91E61" w:rsidP="00063096">
      <w:pPr>
        <w:pStyle w:val="BodyText"/>
        <w:rPr>
          <w:rFonts w:ascii="Segoe UI" w:hAnsi="Segoe UI" w:cs="Segoe UI"/>
        </w:rPr>
      </w:pPr>
      <w:r w:rsidRPr="00063096">
        <w:rPr>
          <w:rFonts w:ascii="Segoe UI" w:hAnsi="Segoe UI" w:cs="Segoe UI"/>
          <w:b/>
        </w:rPr>
        <w:t xml:space="preserve">Conclusion: </w:t>
      </w:r>
      <w:r w:rsidRPr="00063096">
        <w:rPr>
          <w:rFonts w:ascii="Segoe UI" w:hAnsi="Segoe UI" w:cs="Segoe UI"/>
        </w:rPr>
        <w:t xml:space="preserve"> The drawbacks of ripple carry adder are avoided using carry look ahead adder which generates all the carry bits from a single carry bit i.e. C0.</w:t>
      </w:r>
    </w:p>
    <w:p w:rsidR="00D91E61" w:rsidRPr="00063096" w:rsidRDefault="00D91E61" w:rsidP="00063096">
      <w:pPr>
        <w:pStyle w:val="BodyText"/>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37088" behindDoc="0" locked="0" layoutInCell="1" hidden="0" allowOverlap="1" wp14:anchorId="602EDBA4" wp14:editId="00AD002B">
                <wp:simplePos x="0" y="0"/>
                <wp:positionH relativeFrom="margin">
                  <wp:posOffset>0</wp:posOffset>
                </wp:positionH>
                <wp:positionV relativeFrom="paragraph">
                  <wp:posOffset>76200</wp:posOffset>
                </wp:positionV>
                <wp:extent cx="548576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a:off x="2603118" y="3780000"/>
                          <a:ext cx="54857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6se="http://schemas.microsoft.com/office/word/2015/wordml/symex" xmlns:cx="http://schemas.microsoft.com/office/drawing/2014/chartex">
            <w:pict>
              <v:shape w14:anchorId="663CACA3" id="Straight Arrow Connector 127" o:spid="_x0000_s1026" type="#_x0000_t32" style="position:absolute;margin-left:0;margin-top:6pt;width:431.95pt;height:1pt;z-index:2517370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">
                <w10:wrap anchorx="margin"/>
              </v:shape>
            </w:pict>
          </mc:Fallback>
        </mc:AlternateContent>
      </w:r>
    </w:p>
    <w:p w:rsidR="00D91E61" w:rsidRPr="00063096" w:rsidRDefault="00D91E61" w:rsidP="00063096">
      <w:pPr>
        <w:pStyle w:val="BodyText"/>
        <w:rPr>
          <w:rFonts w:ascii="Segoe UI" w:hAnsi="Segoe UI" w:cs="Segoe UI"/>
        </w:rPr>
      </w:pPr>
      <w:r w:rsidRPr="00063096">
        <w:rPr>
          <w:rFonts w:ascii="Segoe UI" w:hAnsi="Segoe UI" w:cs="Segoe UI"/>
          <w:b/>
        </w:rPr>
        <w:t xml:space="preserve">Real Life Application: </w:t>
      </w:r>
    </w:p>
    <w:p w:rsidR="00D91E61" w:rsidRPr="00063096" w:rsidRDefault="00D91E61" w:rsidP="00063096">
      <w:pPr>
        <w:pStyle w:val="BodyText"/>
        <w:rPr>
          <w:rFonts w:ascii="Segoe UI" w:hAnsi="Segoe UI" w:cs="Segoe UI"/>
        </w:rPr>
      </w:pPr>
      <w:r w:rsidRPr="00063096">
        <w:rPr>
          <w:rFonts w:ascii="Segoe UI" w:hAnsi="Segoe UI" w:cs="Segoe UI"/>
        </w:rPr>
        <w:lastRenderedPageBreak/>
        <w:t>1.Incrementer.</w:t>
      </w:r>
    </w:p>
    <w:p w:rsidR="00D91E61" w:rsidRPr="00063096" w:rsidRDefault="00D91E61" w:rsidP="00063096">
      <w:pPr>
        <w:pStyle w:val="BodyText"/>
        <w:rPr>
          <w:rFonts w:ascii="Segoe UI" w:hAnsi="Segoe UI" w:cs="Segoe UI"/>
        </w:rPr>
      </w:pPr>
      <w:r w:rsidRPr="00063096">
        <w:rPr>
          <w:rFonts w:ascii="Segoe UI" w:hAnsi="Segoe UI" w:cs="Segoe UI"/>
        </w:rPr>
        <w:t>2.BCD adder.</w:t>
      </w:r>
    </w:p>
    <w:p w:rsidR="00D91E61" w:rsidRPr="00063096" w:rsidRDefault="00D91E61" w:rsidP="00063096">
      <w:pPr>
        <w:pStyle w:val="BodyText"/>
        <w:rPr>
          <w:rFonts w:ascii="Segoe UI" w:hAnsi="Segoe UI" w:cs="Segoe UI"/>
        </w:rPr>
      </w:pPr>
      <w:r w:rsidRPr="00063096">
        <w:rPr>
          <w:rFonts w:ascii="Segoe UI" w:hAnsi="Segoe UI" w:cs="Segoe UI"/>
        </w:rPr>
        <w:t>3.Binary Arithmetic.</w:t>
      </w:r>
    </w:p>
    <w:p w:rsidR="00D91E61" w:rsidRPr="00063096" w:rsidRDefault="00D91E61" w:rsidP="00063096">
      <w:pPr>
        <w:pStyle w:val="BodyText"/>
        <w:rPr>
          <w:rFonts w:ascii="Segoe UI" w:hAnsi="Segoe UI" w:cs="Segoe UI"/>
        </w:rPr>
      </w:pPr>
      <w:r w:rsidRPr="00063096">
        <w:rPr>
          <w:rFonts w:ascii="Segoe UI" w:hAnsi="Segoe UI" w:cs="Segoe UI"/>
          <w:noProof/>
          <w:lang w:val="en-IN" w:eastAsia="en-IN"/>
        </w:rPr>
        <mc:AlternateContent>
          <mc:Choice Requires="wpg">
            <w:drawing>
              <wp:anchor distT="0" distB="0" distL="0" distR="0" simplePos="0" relativeHeight="251738112" behindDoc="0" locked="0" layoutInCell="1" hidden="0" allowOverlap="1" wp14:anchorId="07EC2015" wp14:editId="08976A6C">
                <wp:simplePos x="0" y="0"/>
                <wp:positionH relativeFrom="margin">
                  <wp:posOffset>0</wp:posOffset>
                </wp:positionH>
                <wp:positionV relativeFrom="paragraph">
                  <wp:posOffset>114300</wp:posOffset>
                </wp:positionV>
                <wp:extent cx="5485130" cy="12700"/>
                <wp:effectExtent l="0" t="0" r="0" b="0"/>
                <wp:wrapNone/>
                <wp:docPr id="992" name="Group 992"/>
                <wp:cNvGraphicFramePr/>
                <a:graphic xmlns:a="http://schemas.openxmlformats.org/drawingml/2006/main">
                  <a:graphicData uri="http://schemas.microsoft.com/office/word/2010/wordprocessingGroup">
                    <wpg:wgp>
                      <wpg:cNvGrpSpPr/>
                      <wpg:grpSpPr>
                        <a:xfrm>
                          <a:off x="0" y="0"/>
                          <a:ext cx="5485130" cy="12700"/>
                          <a:chOff x="2603435" y="3780000"/>
                          <a:chExt cx="5485130" cy="0"/>
                        </a:xfrm>
                      </wpg:grpSpPr>
                      <wpg:grpSp>
                        <wpg:cNvPr id="993" name="Group 993"/>
                        <wpg:cNvGrpSpPr/>
                        <wpg:grpSpPr>
                          <a:xfrm>
                            <a:off x="2603435" y="3780000"/>
                            <a:ext cx="5485130" cy="0"/>
                            <a:chOff x="1" y="180"/>
                            <a:chExt cx="8637" cy="0"/>
                          </a:xfrm>
                        </wpg:grpSpPr>
                        <wps:wsp>
                          <wps:cNvPr id="994" name="Rectangle 994"/>
                          <wps:cNvSpPr/>
                          <wps:spPr>
                            <a:xfrm>
                              <a:off x="1" y="180"/>
                              <a:ext cx="8625" cy="0"/>
                            </a:xfrm>
                            <a:prstGeom prst="rect">
                              <a:avLst/>
                            </a:prstGeom>
                            <a:noFill/>
                            <a:ln>
                              <a:noFill/>
                            </a:ln>
                          </wps:spPr>
                          <wps:txbx>
                            <w:txbxContent>
                              <w:p w:rsidR="003122E1" w:rsidRDefault="003122E1" w:rsidP="00D91E61">
                                <w:pPr>
                                  <w:textDirection w:val="btLr"/>
                                </w:pPr>
                              </w:p>
                            </w:txbxContent>
                          </wps:txbx>
                          <wps:bodyPr spcFirstLastPara="1" wrap="square" lIns="91425" tIns="91425" rIns="91425" bIns="91425" anchor="ctr" anchorCtr="0"/>
                        </wps:wsp>
                        <wps:wsp>
                          <wps:cNvPr id="995" name="Straight Arrow Connector 995"/>
                          <wps:cNvCnPr/>
                          <wps:spPr>
                            <a:xfrm>
                              <a:off x="1" y="180"/>
                              <a:ext cx="8637"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w14:anchorId="07EC2015" id="Group 992" o:spid="_x0000_s1046" style="position:absolute;margin-left:0;margin-top:9pt;width:431.9pt;height:1pt;z-index:251738112;mso-wrap-distance-left:0;mso-wrap-distance-right:0;mso-position-horizontal-relative:margin" coordorigin="26034,37800" coordsize="54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">
                <v:group id="Group 993" o:spid="_x0000_s1047" style="position:absolute;left:26034;top:37800;width:54851;height:0" coordorigin="1,180" coordsize="86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LIn8YAAADcAAAADwAAAGRycy9kb3ducmV2LnhtbESPQWvCQBSE7wX/w/KE&#10;3uomSktN3YQgtvQgQlWQ3h7ZZxKSfRuy2yT++25B6HGYmW+YTTaZVgzUu9qygngRgSAurK65VHA+&#10;vT+9gnAeWWNrmRTcyEGWzh42mGg78hcNR1+KAGGXoILK+y6R0hUVGXQL2xEH72p7gz7IvpS6xzHA&#10;TSuXUfQiDdYcFirsaFtR0Rx/jIKPEcd8Fe+GfXPd3r5Pz4fLPialHudT/gbC0+T/w/f2p1aw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AsifxgAAANwA&#10;AAAPAAAAAAAAAAAAAAAAAKoCAABkcnMvZG93bnJldi54bWxQSwUGAAAAAAQABAD6AAAAnQMAAAAA&#10;">
                  <v:rect id="Rectangle 994" o:spid="_x0000_s1048" style="position:absolute;left:1;top:180;width:8625;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dwMMA&#10;AADcAAAADwAAAGRycy9kb3ducmV2LnhtbESP0WrCQBRE3wv+w3KFvtWNQaRJXUVFofpUox9wm73N&#10;hmbvxuyq8e/dQsHHYWbOMLNFbxtxpc7XjhWMRwkI4tLpmisFp+P27R2ED8gaG8ek4E4eFvPBywxz&#10;7W58oGsRKhEh7HNUYEJocyl9aciiH7mWOHo/rrMYouwqqTu8RbhtZJokU2mx5rhgsKW1ofK3uFgF&#10;XxNH6Sb1q6Kymem/j/vdGadKvQ775QeIQH14hv/bn1pBlk3g7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dwMMAAADcAAAADwAAAAAAAAAAAAAAAACYAgAAZHJzL2Rv&#10;d25yZXYueG1sUEsFBgAAAAAEAAQA9QAAAIgDAAAAAA==&#10;" filled="f" stroked="f">
                    <v:textbox inset="2.53958mm,2.53958mm,2.53958mm,2.53958mm">
                      <w:txbxContent>
                        <w:p w:rsidR="003122E1" w:rsidRDefault="003122E1" w:rsidP="00D91E61">
                          <w:pPr>
                            <w:textDirection w:val="btLr"/>
                          </w:pPr>
                        </w:p>
                      </w:txbxContent>
                    </v:textbox>
                  </v:rect>
                  <v:shape id="Straight Arrow Connector 995" o:spid="_x0000_s1049" type="#_x0000_t32" style="position:absolute;left:1;top:180;width:86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vt78YAAADcAAAADwAAAGRycy9kb3ducmV2LnhtbESPQWsCMRSE7wX/Q3hCL6VmFRTdGmUr&#10;CFXw4La9v25eN6Gbl+0m6vbfN4LgcZiZb5jluneNOFMXrGcF41EGgrjy2nKt4ON9+zwHESKyxsYz&#10;KfijAOvV4GGJufYXPtK5jLVIEA45KjAxtrmUoTLkMIx8S5y8b985jEl2tdQdXhLcNXKSZTPp0HJa&#10;MNjSxlD1U56cgsNu/Fp8GbvbH3/tYbotmlP99KnU47AvXkBE6uM9fGu/aQWLxRS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L7e/GAAAA3AAAAA8AAAAAAAAA&#10;AAAAAAAAoQIAAGRycy9kb3ducmV2LnhtbFBLBQYAAAAABAAEAPkAAACUAwAAAAA=&#10;"/>
                </v:group>
                <w10:wrap anchorx="margin"/>
              </v:group>
            </w:pict>
          </mc:Fallback>
        </mc:AlternateContent>
      </w:r>
    </w:p>
    <w:p w:rsidR="00D91E61" w:rsidRPr="00063096" w:rsidRDefault="00D91E61" w:rsidP="00063096">
      <w:pPr>
        <w:pStyle w:val="BodyText"/>
        <w:rPr>
          <w:rFonts w:ascii="Segoe UI" w:hAnsi="Segoe UI" w:cs="Segoe UI"/>
          <w:b/>
          <w:bCs/>
        </w:rPr>
      </w:pPr>
      <w:r w:rsidRPr="00063096">
        <w:rPr>
          <w:rFonts w:ascii="Segoe UI" w:hAnsi="Segoe UI" w:cs="Segoe UI"/>
          <w:b/>
          <w:bCs/>
        </w:rPr>
        <w:t>Post Lab Questions:</w:t>
      </w:r>
    </w:p>
    <w:p w:rsidR="00D91E61" w:rsidRPr="009A4ABE" w:rsidRDefault="00D91E61" w:rsidP="00063096">
      <w:pPr>
        <w:pStyle w:val="BodyText"/>
        <w:numPr>
          <w:ilvl w:val="0"/>
          <w:numId w:val="20"/>
        </w:numPr>
        <w:rPr>
          <w:rFonts w:ascii="Segoe UI" w:hAnsi="Segoe UI" w:cs="Segoe UI"/>
          <w:b/>
          <w:lang w:val="en-IN"/>
        </w:rPr>
      </w:pPr>
      <w:r w:rsidRPr="009A4ABE">
        <w:rPr>
          <w:rFonts w:ascii="Segoe UI" w:hAnsi="Segoe UI" w:cs="Segoe UI"/>
          <w:b/>
          <w:lang w:val="en-IN"/>
        </w:rPr>
        <w:t xml:space="preserve">What is the reason for using look ahead carry adder? </w:t>
      </w:r>
    </w:p>
    <w:p w:rsidR="009A4ABE" w:rsidRPr="00063096" w:rsidRDefault="009A4ABE" w:rsidP="009A4ABE">
      <w:pPr>
        <w:pStyle w:val="BodyText"/>
        <w:ind w:left="720"/>
        <w:rPr>
          <w:rFonts w:ascii="Segoe UI" w:hAnsi="Segoe UI" w:cs="Segoe UI"/>
          <w:lang w:val="en-IN"/>
        </w:rPr>
      </w:pPr>
      <w:r w:rsidRPr="009A4ABE">
        <w:rPr>
          <w:rFonts w:ascii="Segoe UI" w:hAnsi="Segoe UI" w:cs="Segoe UI"/>
          <w:lang w:val="en-IN"/>
        </w:rPr>
        <w:t>Unlike Ripple Carry Adder, the Carry-look ahead adde</w:t>
      </w:r>
      <w:r>
        <w:rPr>
          <w:rFonts w:ascii="Segoe UI" w:hAnsi="Segoe UI" w:cs="Segoe UI"/>
          <w:lang w:val="en-IN"/>
        </w:rPr>
        <w:t xml:space="preserve">r does not need to wait for the </w:t>
      </w:r>
      <w:r w:rsidRPr="009A4ABE">
        <w:rPr>
          <w:rFonts w:ascii="Segoe UI" w:hAnsi="Segoe UI" w:cs="Segoe UI"/>
          <w:lang w:val="en-IN"/>
        </w:rPr>
        <w:t>previous adder circuit to generate the carry. It can genera</w:t>
      </w:r>
      <w:r>
        <w:rPr>
          <w:rFonts w:ascii="Segoe UI" w:hAnsi="Segoe UI" w:cs="Segoe UI"/>
          <w:lang w:val="en-IN"/>
        </w:rPr>
        <w:t xml:space="preserve">te the carry for all the adders </w:t>
      </w:r>
      <w:r w:rsidRPr="009A4ABE">
        <w:rPr>
          <w:rFonts w:ascii="Segoe UI" w:hAnsi="Segoe UI" w:cs="Segoe UI"/>
          <w:lang w:val="en-IN"/>
        </w:rPr>
        <w:t>simultaneously. This reduces the propagation delay.</w:t>
      </w: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rPr>
          <w:rFonts w:ascii="Segoe UI" w:hAnsi="Segoe UI" w:cs="Segoe UI"/>
        </w:rPr>
      </w:pPr>
    </w:p>
    <w:p w:rsidR="001646AE" w:rsidRPr="00063096" w:rsidRDefault="001646AE"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suppressAutoHyphens w:val="0"/>
        <w:autoSpaceDE w:val="0"/>
        <w:autoSpaceDN w:val="0"/>
        <w:adjustRightInd w:val="0"/>
        <w:rPr>
          <w:rFonts w:ascii="Segoe UI" w:hAnsi="Segoe UI" w:cs="Segoe UI"/>
          <w:b/>
          <w:lang w:val="en-IN" w:eastAsia="en-IN"/>
        </w:rPr>
      </w:pPr>
      <w:r w:rsidRPr="00063096">
        <w:rPr>
          <w:rFonts w:ascii="Segoe UI" w:hAnsi="Segoe UI" w:cs="Segoe UI"/>
          <w:b/>
          <w:lang w:val="en-IN" w:eastAsia="en-IN"/>
        </w:rPr>
        <w:t>Experiment No. 7</w:t>
      </w:r>
    </w:p>
    <w:p w:rsidR="00D91E61" w:rsidRPr="00063096" w:rsidRDefault="00D91E61" w:rsidP="00063096">
      <w:pPr>
        <w:suppressAutoHyphens w:val="0"/>
        <w:autoSpaceDE w:val="0"/>
        <w:autoSpaceDN w:val="0"/>
        <w:adjustRightInd w:val="0"/>
        <w:rPr>
          <w:rFonts w:ascii="Segoe UI" w:hAnsi="Segoe UI" w:cs="Segoe UI"/>
          <w:lang w:val="en-IN" w:eastAsia="en-IN"/>
        </w:rPr>
      </w:pPr>
    </w:p>
    <w:p w:rsidR="00D91E61" w:rsidRPr="00063096" w:rsidRDefault="00D91E61" w:rsidP="00063096">
      <w:pPr>
        <w:rPr>
          <w:rFonts w:ascii="Segoe UI" w:hAnsi="Segoe UI" w:cs="Segoe UI"/>
        </w:rPr>
      </w:pPr>
      <w:r w:rsidRPr="00063096">
        <w:rPr>
          <w:rFonts w:ascii="Segoe UI" w:hAnsi="Segoe UI" w:cs="Segoe UI"/>
          <w:b/>
        </w:rPr>
        <w:t xml:space="preserve">Title: </w:t>
      </w:r>
      <w:r w:rsidRPr="00063096">
        <w:rPr>
          <w:rFonts w:ascii="Segoe UI" w:hAnsi="Segoe UI" w:cs="Segoe UI"/>
        </w:rPr>
        <w:t>Design Flip-Flops using gates and flip-flops and conversions.</w:t>
      </w:r>
    </w:p>
    <w:p w:rsidR="00D91E61" w:rsidRPr="00063096" w:rsidRDefault="00D91E61" w:rsidP="00063096">
      <w:pPr>
        <w:rPr>
          <w:rFonts w:ascii="Segoe UI" w:hAnsi="Segoe UI" w:cs="Segoe UI"/>
        </w:rPr>
      </w:pPr>
      <w:r w:rsidRPr="00063096">
        <w:rPr>
          <w:rFonts w:ascii="Segoe UI" w:hAnsi="Segoe UI" w:cs="Segoe UI"/>
        </w:rPr>
        <w:t>.</w:t>
      </w:r>
    </w:p>
    <w:p w:rsidR="00D91E61" w:rsidRPr="00063096" w:rsidRDefault="00D91E61" w:rsidP="00063096">
      <w:pPr>
        <w:rPr>
          <w:rFonts w:ascii="Segoe UI" w:hAnsi="Segoe UI" w:cs="Segoe UI"/>
        </w:rPr>
      </w:pPr>
      <w:r w:rsidRPr="00063096">
        <w:rPr>
          <w:rFonts w:ascii="Segoe UI" w:hAnsi="Segoe UI" w:cs="Segoe UI"/>
          <w:noProof/>
          <w:lang w:val="en-IN" w:eastAsia="en-IN"/>
        </w:rPr>
        <mc:AlternateContent>
          <mc:Choice Requires="wpc">
            <w:drawing>
              <wp:inline distT="0" distB="0" distL="0" distR="0" wp14:anchorId="12BADADF" wp14:editId="256B6ADD">
                <wp:extent cx="5486400" cy="342900"/>
                <wp:effectExtent l="9525" t="1270" r="9525" b="0"/>
                <wp:docPr id="1008" name="Canvas 10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96" name="Line 7"/>
                        <wps:cNvCnPr>
                          <a:cxnSpLocks noChangeShapeType="1"/>
                        </wps:cNvCnPr>
                        <wps:spPr bwMode="auto">
                          <a:xfrm>
                            <a:off x="0" y="114000"/>
                            <a:ext cx="5486400"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http://schemas.microsoft.com/office/drawing/2014/chartex">
            <w:pict>
              <v:group w14:anchorId="40FA8A03" id="Canvas 1008" o:spid="_x0000_s1026" editas="canvas" style="width:6in;height:27pt;mso-position-horizontal-relative:char;mso-position-vertical-relative:line" coordsize="54864,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">
                <v:shape id="_x0000_s1027" type="#_x0000_t75" style="position:absolute;width:54864;height:3429;visibility:visible;mso-wrap-style:square">
                  <v:fill o:detectmouseclick="t"/>
                  <v:path o:connecttype="none"/>
                </v:shape>
                <v:line id="Line 7" o:spid="_x0000_s1028" style="position:absolute;visibility:visible;mso-wrap-style:square" from="0,1140" to="5486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"/>
                <w10:anchorlock/>
              </v:group>
            </w:pict>
          </mc:Fallback>
        </mc:AlternateContent>
      </w:r>
    </w:p>
    <w:p w:rsidR="00D91E61" w:rsidRPr="00063096" w:rsidRDefault="00D91E61" w:rsidP="00063096">
      <w:pPr>
        <w:rPr>
          <w:rFonts w:ascii="Segoe UI" w:hAnsi="Segoe UI" w:cs="Segoe UI"/>
        </w:rPr>
      </w:pPr>
      <w:r w:rsidRPr="00063096">
        <w:rPr>
          <w:rFonts w:ascii="Segoe UI" w:hAnsi="Segoe UI" w:cs="Segoe UI"/>
          <w:b/>
        </w:rPr>
        <w:t>Estimated time to complete this experiment:</w:t>
      </w:r>
      <w:r w:rsidRPr="00063096">
        <w:rPr>
          <w:rFonts w:ascii="Segoe UI" w:hAnsi="Segoe UI" w:cs="Segoe UI"/>
        </w:rPr>
        <w:t xml:space="preserve"> 2 hours</w:t>
      </w:r>
    </w:p>
    <w:p w:rsidR="00D91E61" w:rsidRPr="00063096" w:rsidRDefault="00D91E61" w:rsidP="00063096">
      <w:pPr>
        <w:rPr>
          <w:rFonts w:ascii="Segoe UI" w:hAnsi="Segoe UI" w:cs="Segoe UI"/>
          <w:b/>
        </w:rPr>
      </w:pPr>
      <w:r w:rsidRPr="00063096">
        <w:rPr>
          <w:rFonts w:ascii="Segoe UI" w:hAnsi="Segoe UI" w:cs="Segoe UI"/>
          <w:noProof/>
          <w:lang w:val="en-IN" w:eastAsia="en-IN"/>
        </w:rPr>
        <mc:AlternateContent>
          <mc:Choice Requires="wpc">
            <w:drawing>
              <wp:inline distT="0" distB="0" distL="0" distR="0" wp14:anchorId="24EF6F90" wp14:editId="1097A189">
                <wp:extent cx="5486400" cy="342900"/>
                <wp:effectExtent l="9525" t="0" r="9525" b="4445"/>
                <wp:docPr id="1009" name="Canvas 1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97" name="Line 19"/>
                        <wps:cNvCnPr>
                          <a:cxnSpLocks noChangeShapeType="1"/>
                        </wps:cNvCnPr>
                        <wps:spPr bwMode="auto">
                          <a:xfrm>
                            <a:off x="0" y="114000"/>
                            <a:ext cx="5486400"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http://schemas.microsoft.com/office/drawing/2014/chartex">
            <w:pict>
              <v:group w14:anchorId="2AFC10D2" id="Canvas 1009" o:spid="_x0000_s1026" editas="canvas" style="width:6in;height:27pt;mso-position-horizontal-relative:char;mso-position-vertical-relative:line" coordsize="54864,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">
                <v:shape id="_x0000_s1027" type="#_x0000_t75" style="position:absolute;width:54864;height:3429;visibility:visible;mso-wrap-style:square">
                  <v:fill o:detectmouseclick="t"/>
                  <v:path o:connecttype="none"/>
                </v:shape>
                <v:line id="Line 19" o:spid="_x0000_s1028" style="position:absolute;visibility:visible;mso-wrap-style:square" from="0,1140" to="5486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"/>
                <w10:anchorlock/>
              </v:group>
            </w:pict>
          </mc:Fallback>
        </mc:AlternateContent>
      </w:r>
    </w:p>
    <w:p w:rsidR="00D91E61" w:rsidRPr="00063096" w:rsidRDefault="00D91E61" w:rsidP="00063096">
      <w:pPr>
        <w:spacing w:before="60" w:after="60"/>
        <w:rPr>
          <w:rFonts w:ascii="Segoe UI" w:hAnsi="Segoe UI" w:cs="Segoe UI"/>
        </w:rPr>
      </w:pPr>
      <w:r w:rsidRPr="00063096">
        <w:rPr>
          <w:rFonts w:ascii="Segoe UI" w:hAnsi="Segoe UI" w:cs="Segoe UI"/>
          <w:b/>
        </w:rPr>
        <w:t xml:space="preserve">Objective: </w:t>
      </w:r>
      <w:r w:rsidRPr="00063096">
        <w:rPr>
          <w:rFonts w:ascii="Segoe UI" w:hAnsi="Segoe UI" w:cs="Segoe UI"/>
        </w:rPr>
        <w:t>Flip Flops working and their conversions</w:t>
      </w:r>
    </w:p>
    <w:p w:rsidR="00D91E61" w:rsidRPr="00063096" w:rsidRDefault="00D91E61" w:rsidP="00063096">
      <w:pPr>
        <w:spacing w:before="60" w:after="60"/>
        <w:rPr>
          <w:rFonts w:ascii="Segoe UI" w:hAnsi="Segoe UI" w:cs="Segoe UI"/>
        </w:rPr>
      </w:pPr>
      <w:r w:rsidRPr="00063096">
        <w:rPr>
          <w:rFonts w:ascii="Segoe UI" w:hAnsi="Segoe UI" w:cs="Segoe UI"/>
          <w:noProof/>
          <w:lang w:val="en-IN" w:eastAsia="en-IN"/>
        </w:rPr>
        <mc:AlternateContent>
          <mc:Choice Requires="wps">
            <w:drawing>
              <wp:anchor distT="0" distB="0" distL="114300" distR="114300" simplePos="0" relativeHeight="251761664" behindDoc="0" locked="0" layoutInCell="1" allowOverlap="1" wp14:anchorId="241CBD6B" wp14:editId="7D9B71A2">
                <wp:simplePos x="0" y="0"/>
                <wp:positionH relativeFrom="column">
                  <wp:posOffset>6350</wp:posOffset>
                </wp:positionH>
                <wp:positionV relativeFrom="paragraph">
                  <wp:posOffset>121285</wp:posOffset>
                </wp:positionV>
                <wp:extent cx="5486400" cy="635"/>
                <wp:effectExtent l="0" t="0" r="19050" b="37465"/>
                <wp:wrapNone/>
                <wp:docPr id="998" name="Straight Connector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2FEB3093" id="Straight Connector 99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9.55pt" to="43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">
                <o:lock v:ext="edit" shapetype="f"/>
              </v:line>
            </w:pict>
          </mc:Fallback>
        </mc:AlternateContent>
      </w:r>
    </w:p>
    <w:p w:rsidR="00D91E61" w:rsidRPr="00063096" w:rsidRDefault="00D91E61" w:rsidP="00063096">
      <w:pPr>
        <w:rPr>
          <w:rFonts w:ascii="Segoe UI" w:hAnsi="Segoe UI" w:cs="Segoe UI"/>
          <w:b/>
          <w:bCs/>
          <w:lang w:val="en-GB"/>
        </w:rPr>
      </w:pPr>
      <w:r w:rsidRPr="00063096">
        <w:rPr>
          <w:rFonts w:ascii="Segoe UI" w:hAnsi="Segoe UI" w:cs="Segoe UI"/>
          <w:b/>
          <w:bCs/>
          <w:lang w:val="en-GB"/>
        </w:rPr>
        <w:t xml:space="preserve">CO to be achieved: </w:t>
      </w:r>
      <w:r w:rsidRPr="00063096">
        <w:rPr>
          <w:rFonts w:ascii="Segoe UI" w:hAnsi="Segoe UI" w:cs="Segoe UI"/>
          <w:bCs/>
          <w:lang w:val="en-GB"/>
        </w:rPr>
        <w:t>CO5</w:t>
      </w:r>
    </w:p>
    <w:p w:rsidR="00D91E61" w:rsidRPr="00063096" w:rsidRDefault="00D91E61" w:rsidP="00063096">
      <w:pPr>
        <w:autoSpaceDE w:val="0"/>
        <w:autoSpaceDN w:val="0"/>
        <w:adjustRightInd w:val="0"/>
        <w:rPr>
          <w:rFonts w:ascii="Segoe UI" w:hAnsi="Segoe UI" w:cs="Segoe UI"/>
          <w:b/>
        </w:rPr>
      </w:pPr>
    </w:p>
    <w:p w:rsidR="00D91E61" w:rsidRPr="00063096" w:rsidRDefault="00D91E61" w:rsidP="00063096">
      <w:pPr>
        <w:autoSpaceDE w:val="0"/>
        <w:autoSpaceDN w:val="0"/>
        <w:adjustRightInd w:val="0"/>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59616" behindDoc="0" locked="0" layoutInCell="1" allowOverlap="1" wp14:anchorId="4F6343CB" wp14:editId="2E2CAAF9">
                <wp:simplePos x="0" y="0"/>
                <wp:positionH relativeFrom="column">
                  <wp:posOffset>6350</wp:posOffset>
                </wp:positionH>
                <wp:positionV relativeFrom="paragraph">
                  <wp:posOffset>-1905</wp:posOffset>
                </wp:positionV>
                <wp:extent cx="5486400" cy="635"/>
                <wp:effectExtent l="0" t="0" r="19050" b="37465"/>
                <wp:wrapNone/>
                <wp:docPr id="999" name="Straight Connector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7AE0A2BA" id="Straight Connector 999"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5pt" to="43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">
                <o:lock v:ext="edit" shapetype="f"/>
              </v:line>
            </w:pict>
          </mc:Fallback>
        </mc:AlternateContent>
      </w:r>
    </w:p>
    <w:p w:rsidR="00D91E61" w:rsidRPr="00063096" w:rsidRDefault="00D91E61" w:rsidP="00063096">
      <w:pPr>
        <w:rPr>
          <w:rFonts w:ascii="Segoe UI" w:hAnsi="Segoe UI" w:cs="Segoe UI"/>
          <w:b/>
        </w:rPr>
      </w:pPr>
      <w:r w:rsidRPr="00063096">
        <w:rPr>
          <w:rFonts w:ascii="Segoe UI" w:hAnsi="Segoe UI" w:cs="Segoe UI"/>
          <w:b/>
        </w:rPr>
        <w:t xml:space="preserve">Expected Outcome of Experiment: </w:t>
      </w:r>
      <w:r w:rsidRPr="00063096">
        <w:rPr>
          <w:rFonts w:ascii="Segoe UI" w:hAnsi="Segoe UI" w:cs="Segoe UI"/>
        </w:rPr>
        <w:t xml:space="preserve">  knowledge about flip-flops &amp; its conversions.</w:t>
      </w:r>
    </w:p>
    <w:p w:rsidR="00D91E61" w:rsidRPr="00063096" w:rsidRDefault="00D91E61" w:rsidP="00063096">
      <w:pPr>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53472" behindDoc="0" locked="0" layoutInCell="1" allowOverlap="1" wp14:anchorId="02A7DF56" wp14:editId="7D2FA7A7">
                <wp:simplePos x="0" y="0"/>
                <wp:positionH relativeFrom="column">
                  <wp:posOffset>9525</wp:posOffset>
                </wp:positionH>
                <wp:positionV relativeFrom="paragraph">
                  <wp:posOffset>15240</wp:posOffset>
                </wp:positionV>
                <wp:extent cx="5486400" cy="635"/>
                <wp:effectExtent l="0" t="0" r="19050" b="37465"/>
                <wp:wrapNone/>
                <wp:docPr id="1000" name="Straight Connector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8ABDCCE" id="Straight Connector 1000"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2pt" to="432.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">
                <o:lock v:ext="edit" shapetype="f"/>
              </v:line>
            </w:pict>
          </mc:Fallback>
        </mc:AlternateContent>
      </w:r>
    </w:p>
    <w:p w:rsidR="00D91E61" w:rsidRPr="00063096" w:rsidRDefault="00D91E61" w:rsidP="00063096">
      <w:pPr>
        <w:rPr>
          <w:rFonts w:ascii="Segoe UI" w:hAnsi="Segoe UI" w:cs="Segoe UI"/>
          <w:b/>
        </w:rPr>
      </w:pPr>
      <w:r w:rsidRPr="00063096">
        <w:rPr>
          <w:rFonts w:ascii="Segoe UI" w:hAnsi="Segoe UI" w:cs="Segoe UI"/>
          <w:b/>
        </w:rPr>
        <w:t>Books/ Journals/ Websites referred:</w:t>
      </w:r>
    </w:p>
    <w:p w:rsidR="00D91E61" w:rsidRPr="00063096" w:rsidRDefault="00D91E61" w:rsidP="00063096">
      <w:pPr>
        <w:rPr>
          <w:rFonts w:ascii="Segoe UI" w:hAnsi="Segoe UI" w:cs="Segoe UI"/>
        </w:rPr>
      </w:pPr>
      <w:r w:rsidRPr="00063096">
        <w:rPr>
          <w:rFonts w:ascii="Segoe UI" w:hAnsi="Segoe UI" w:cs="Segoe UI"/>
        </w:rPr>
        <w:t>Books:</w:t>
      </w:r>
    </w:p>
    <w:p w:rsidR="00D91E61" w:rsidRPr="00063096" w:rsidRDefault="00D91E61" w:rsidP="00063096">
      <w:pPr>
        <w:pStyle w:val="ListParagraph"/>
        <w:numPr>
          <w:ilvl w:val="0"/>
          <w:numId w:val="9"/>
        </w:numPr>
        <w:suppressAutoHyphens w:val="0"/>
        <w:spacing w:before="60" w:after="60"/>
        <w:contextualSpacing/>
        <w:rPr>
          <w:rFonts w:ascii="Segoe UI" w:hAnsi="Segoe UI" w:cs="Segoe UI"/>
        </w:rPr>
      </w:pPr>
      <w:r w:rsidRPr="00063096">
        <w:rPr>
          <w:rFonts w:ascii="Segoe UI" w:hAnsi="Segoe UI" w:cs="Segoe UI"/>
        </w:rPr>
        <w:t xml:space="preserve">R. P Jain: Modern digital design, fourth edition, Tata mc grawhill, Morris Mano, digital design, Pearson education, Asia 2002. </w:t>
      </w:r>
    </w:p>
    <w:p w:rsidR="00D91E61" w:rsidRPr="00063096" w:rsidRDefault="00D91E61" w:rsidP="00063096">
      <w:pPr>
        <w:pStyle w:val="ListParagraph"/>
        <w:numPr>
          <w:ilvl w:val="0"/>
          <w:numId w:val="9"/>
        </w:numPr>
        <w:suppressAutoHyphens w:val="0"/>
        <w:autoSpaceDE w:val="0"/>
        <w:autoSpaceDN w:val="0"/>
        <w:adjustRightInd w:val="0"/>
        <w:contextualSpacing/>
        <w:rPr>
          <w:rFonts w:ascii="Segoe UI" w:hAnsi="Segoe UI" w:cs="Segoe UI"/>
        </w:rPr>
      </w:pPr>
      <w:r w:rsidRPr="00063096">
        <w:rPr>
          <w:rFonts w:ascii="Segoe UI" w:hAnsi="Segoe UI" w:cs="Segoe UI"/>
        </w:rPr>
        <w:t>John f. Wakerley, digital design principles and practices third edition updated Pearson education, Singapore, 2002.</w:t>
      </w:r>
    </w:p>
    <w:p w:rsidR="00D91E61" w:rsidRPr="00063096" w:rsidRDefault="00D91E61" w:rsidP="00063096">
      <w:pPr>
        <w:pStyle w:val="ListParagraph"/>
        <w:numPr>
          <w:ilvl w:val="0"/>
          <w:numId w:val="9"/>
        </w:numPr>
        <w:suppressAutoHyphens w:val="0"/>
        <w:autoSpaceDE w:val="0"/>
        <w:autoSpaceDN w:val="0"/>
        <w:adjustRightInd w:val="0"/>
        <w:contextualSpacing/>
        <w:rPr>
          <w:rFonts w:ascii="Segoe UI" w:hAnsi="Segoe UI" w:cs="Segoe UI"/>
        </w:rPr>
      </w:pPr>
      <w:r w:rsidRPr="00063096">
        <w:rPr>
          <w:rFonts w:ascii="Segoe UI" w:hAnsi="Segoe UI" w:cs="Segoe UI"/>
        </w:rPr>
        <w:t>John M. Yarbrough, digital logic: applications and design,</w:t>
      </w:r>
    </w:p>
    <w:p w:rsidR="00D91E61" w:rsidRPr="00063096" w:rsidRDefault="00D91E61" w:rsidP="00063096">
      <w:pPr>
        <w:spacing w:before="60" w:after="60"/>
        <w:rPr>
          <w:rFonts w:ascii="Segoe UI" w:hAnsi="Segoe UI" w:cs="Segoe UI"/>
        </w:rPr>
      </w:pPr>
      <w:r w:rsidRPr="00063096">
        <w:rPr>
          <w:rFonts w:ascii="Segoe UI" w:hAnsi="Segoe UI" w:cs="Segoe UI"/>
        </w:rPr>
        <w:t xml:space="preserve">            Thomson brooks/ Cole, 2004</w:t>
      </w:r>
    </w:p>
    <w:p w:rsidR="00D91E61" w:rsidRPr="00063096" w:rsidRDefault="00D91E61" w:rsidP="00063096">
      <w:pPr>
        <w:spacing w:before="60" w:after="60"/>
        <w:rPr>
          <w:rFonts w:ascii="Segoe UI" w:hAnsi="Segoe UI" w:cs="Segoe UI"/>
        </w:rPr>
      </w:pPr>
      <w:r w:rsidRPr="00063096">
        <w:rPr>
          <w:rFonts w:ascii="Segoe UI" w:hAnsi="Segoe UI" w:cs="Segoe UI"/>
        </w:rPr>
        <w:t>Websites:</w:t>
      </w:r>
    </w:p>
    <w:p w:rsidR="00D91E61" w:rsidRPr="00063096" w:rsidRDefault="00D91E61" w:rsidP="00063096">
      <w:pPr>
        <w:pStyle w:val="ListParagraph"/>
        <w:numPr>
          <w:ilvl w:val="0"/>
          <w:numId w:val="10"/>
        </w:numPr>
        <w:suppressAutoHyphens w:val="0"/>
        <w:spacing w:before="60" w:after="60"/>
        <w:contextualSpacing/>
        <w:rPr>
          <w:rFonts w:ascii="Segoe UI" w:hAnsi="Segoe UI" w:cs="Segoe UI"/>
        </w:rPr>
      </w:pPr>
      <w:r w:rsidRPr="00063096">
        <w:rPr>
          <w:rStyle w:val="HTMLCite"/>
          <w:rFonts w:ascii="Segoe UI" w:hAnsi="Segoe UI" w:cs="Segoe UI"/>
        </w:rPr>
        <w:t>www.all</w:t>
      </w:r>
      <w:r w:rsidRPr="00063096">
        <w:rPr>
          <w:rStyle w:val="HTMLCite"/>
          <w:rFonts w:ascii="Segoe UI" w:hAnsi="Segoe UI" w:cs="Segoe UI"/>
          <w:bCs/>
        </w:rPr>
        <w:t>datasheet</w:t>
      </w:r>
      <w:r w:rsidRPr="00063096">
        <w:rPr>
          <w:rStyle w:val="HTMLCite"/>
          <w:rFonts w:ascii="Segoe UI" w:hAnsi="Segoe UI" w:cs="Segoe UI"/>
        </w:rPr>
        <w:t>.com,</w:t>
      </w:r>
      <w:r w:rsidRPr="00063096">
        <w:rPr>
          <w:rFonts w:ascii="Segoe UI" w:hAnsi="Segoe UI" w:cs="Segoe UI"/>
        </w:rPr>
        <w:t> </w:t>
      </w:r>
    </w:p>
    <w:p w:rsidR="00D91E61" w:rsidRPr="00063096" w:rsidRDefault="003122E1" w:rsidP="00063096">
      <w:pPr>
        <w:pStyle w:val="ListParagraph"/>
        <w:numPr>
          <w:ilvl w:val="0"/>
          <w:numId w:val="10"/>
        </w:numPr>
        <w:suppressAutoHyphens w:val="0"/>
        <w:spacing w:before="60" w:after="60"/>
        <w:contextualSpacing/>
        <w:rPr>
          <w:rStyle w:val="HTMLCite"/>
          <w:rFonts w:ascii="Segoe UI" w:hAnsi="Segoe UI" w:cs="Segoe UI"/>
        </w:rPr>
      </w:pPr>
      <w:hyperlink r:id="rId101" w:history="1">
        <w:r w:rsidR="00D91E61" w:rsidRPr="00063096">
          <w:rPr>
            <w:rStyle w:val="Hyperlink"/>
            <w:rFonts w:ascii="Segoe UI" w:hAnsi="Segoe UI" w:cs="Segoe UI"/>
          </w:rPr>
          <w:t>www.</w:t>
        </w:r>
        <w:r w:rsidR="00D91E61" w:rsidRPr="00063096">
          <w:rPr>
            <w:rStyle w:val="Hyperlink"/>
            <w:rFonts w:ascii="Segoe UI" w:hAnsi="Segoe UI" w:cs="Segoe UI"/>
            <w:b/>
            <w:bCs/>
          </w:rPr>
          <w:t>datasheet</w:t>
        </w:r>
        <w:r w:rsidR="00D91E61" w:rsidRPr="00063096">
          <w:rPr>
            <w:rStyle w:val="Hyperlink"/>
            <w:rFonts w:ascii="Segoe UI" w:hAnsi="Segoe UI" w:cs="Segoe UI"/>
          </w:rPr>
          <w:t>catalog.com</w:t>
        </w:r>
      </w:hyperlink>
      <w:r w:rsidR="00D91E61" w:rsidRPr="00063096">
        <w:rPr>
          <w:rStyle w:val="HTMLCite"/>
          <w:rFonts w:ascii="Segoe UI" w:hAnsi="Segoe UI" w:cs="Segoe UI"/>
        </w:rPr>
        <w:t xml:space="preserve">. </w:t>
      </w:r>
    </w:p>
    <w:p w:rsidR="00D91E61" w:rsidRPr="00063096" w:rsidRDefault="00D91E61" w:rsidP="00063096">
      <w:pPr>
        <w:pStyle w:val="ListParagraph"/>
        <w:numPr>
          <w:ilvl w:val="0"/>
          <w:numId w:val="10"/>
        </w:numPr>
        <w:suppressAutoHyphens w:val="0"/>
        <w:spacing w:before="60" w:after="60"/>
        <w:contextualSpacing/>
        <w:rPr>
          <w:rFonts w:ascii="Segoe UI" w:hAnsi="Segoe UI" w:cs="Segoe UI"/>
        </w:rPr>
      </w:pPr>
      <w:r w:rsidRPr="00063096">
        <w:rPr>
          <w:rStyle w:val="HTMLCite"/>
          <w:rFonts w:ascii="Segoe UI" w:hAnsi="Segoe UI" w:cs="Segoe UI"/>
        </w:rPr>
        <w:t>en.wikipedia.org/wiki/</w:t>
      </w:r>
      <w:r w:rsidRPr="00063096">
        <w:rPr>
          <w:rStyle w:val="HTMLCite"/>
          <w:rFonts w:ascii="Segoe UI" w:hAnsi="Segoe UI" w:cs="Segoe UI"/>
          <w:bCs/>
        </w:rPr>
        <w:t>7400</w:t>
      </w:r>
      <w:r w:rsidRPr="00063096">
        <w:rPr>
          <w:rStyle w:val="HTMLCite"/>
          <w:rFonts w:ascii="Segoe UI" w:hAnsi="Segoe UI" w:cs="Segoe UI"/>
        </w:rPr>
        <w:t>_series</w:t>
      </w: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r w:rsidRPr="00063096">
        <w:rPr>
          <w:rFonts w:ascii="Segoe UI" w:hAnsi="Segoe UI" w:cs="Segoe UI"/>
          <w:noProof/>
          <w:lang w:val="en-IN" w:eastAsia="en-IN"/>
        </w:rPr>
        <mc:AlternateContent>
          <mc:Choice Requires="wpc">
            <w:drawing>
              <wp:inline distT="0" distB="0" distL="0" distR="0" wp14:anchorId="283FA177" wp14:editId="2C221D16">
                <wp:extent cx="5486400" cy="342900"/>
                <wp:effectExtent l="9525" t="635" r="9525" b="0"/>
                <wp:docPr id="1010" name="Canvas 10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01" name="Line 16"/>
                        <wps:cNvCnPr>
                          <a:cxnSpLocks noChangeShapeType="1"/>
                        </wps:cNvCnPr>
                        <wps:spPr bwMode="auto">
                          <a:xfrm>
                            <a:off x="0" y="114000"/>
                            <a:ext cx="5486400"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http://schemas.microsoft.com/office/drawing/2014/chartex">
            <w:pict>
              <v:group w14:anchorId="0AF570A5" id="Canvas 1010" o:spid="_x0000_s1026" editas="canvas" style="width:6in;height:27pt;mso-position-horizontal-relative:char;mso-position-vertical-relative:line" coordsize="54864,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">
                <v:shape id="_x0000_s1027" type="#_x0000_t75" style="position:absolute;width:54864;height:3429;visibility:visible;mso-wrap-style:square">
                  <v:fill o:detectmouseclick="t"/>
                  <v:path o:connecttype="none"/>
                </v:shape>
                <v:line id="Line 16" o:spid="_x0000_s1028" style="position:absolute;visibility:visible;mso-wrap-style:square" from="0,1140" to="5486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"/>
                <w10:anchorlock/>
              </v:group>
            </w:pict>
          </mc:Fallback>
        </mc:AlternateContent>
      </w:r>
    </w:p>
    <w:p w:rsidR="00D91E61" w:rsidRPr="00063096" w:rsidRDefault="00D91E61" w:rsidP="00063096">
      <w:pPr>
        <w:rPr>
          <w:rFonts w:ascii="Segoe UI" w:hAnsi="Segoe UI" w:cs="Segoe UI"/>
        </w:rPr>
      </w:pPr>
      <w:r w:rsidRPr="00063096">
        <w:rPr>
          <w:rFonts w:ascii="Segoe UI" w:hAnsi="Segoe UI" w:cs="Segoe UI"/>
          <w:b/>
        </w:rPr>
        <w:t xml:space="preserve">Pre Lab/ Prior Concepts: </w:t>
      </w:r>
      <w:r w:rsidRPr="00063096">
        <w:rPr>
          <w:rFonts w:ascii="Segoe UI" w:hAnsi="Segoe UI" w:cs="Segoe UI"/>
        </w:rPr>
        <w:t>knowledge about flip-flops &amp; its conversions</w:t>
      </w: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r w:rsidRPr="00063096">
        <w:rPr>
          <w:rFonts w:ascii="Segoe UI" w:hAnsi="Segoe UI" w:cs="Segoe UI"/>
          <w:noProof/>
          <w:lang w:val="en-IN" w:eastAsia="en-IN"/>
        </w:rPr>
        <mc:AlternateContent>
          <mc:Choice Requires="wps">
            <w:drawing>
              <wp:anchor distT="0" distB="0" distL="114300" distR="114300" simplePos="0" relativeHeight="251754496" behindDoc="0" locked="0" layoutInCell="1" allowOverlap="1" wp14:anchorId="33C29A14" wp14:editId="4B9DB6E0">
                <wp:simplePos x="0" y="0"/>
                <wp:positionH relativeFrom="column">
                  <wp:posOffset>6350</wp:posOffset>
                </wp:positionH>
                <wp:positionV relativeFrom="paragraph">
                  <wp:posOffset>46355</wp:posOffset>
                </wp:positionV>
                <wp:extent cx="5486400" cy="635"/>
                <wp:effectExtent l="0" t="0" r="19050" b="37465"/>
                <wp:wrapNone/>
                <wp:docPr id="1002" name="Straight Connector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2BD5FD1C" id="Straight Connector 100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65pt" to="432.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">
                <o:lock v:ext="edit" shapetype="f"/>
              </v:line>
            </w:pict>
          </mc:Fallback>
        </mc:AlternateContent>
      </w:r>
    </w:p>
    <w:p w:rsidR="00D91E61" w:rsidRPr="00063096" w:rsidRDefault="00D91E61" w:rsidP="00063096">
      <w:pPr>
        <w:rPr>
          <w:rFonts w:ascii="Segoe UI" w:hAnsi="Segoe UI" w:cs="Segoe UI"/>
          <w:b/>
        </w:rPr>
      </w:pPr>
      <w:r w:rsidRPr="00063096">
        <w:rPr>
          <w:rFonts w:ascii="Segoe UI" w:hAnsi="Segoe UI" w:cs="Segoe UI"/>
          <w:b/>
        </w:rPr>
        <w:t>Historical Profile:</w:t>
      </w:r>
    </w:p>
    <w:p w:rsidR="00D91E61" w:rsidRPr="00063096" w:rsidRDefault="00D91E61" w:rsidP="00063096">
      <w:pPr>
        <w:pStyle w:val="NormalWeb"/>
        <w:rPr>
          <w:rFonts w:ascii="Segoe UI" w:hAnsi="Segoe UI" w:cs="Segoe UI"/>
        </w:rPr>
      </w:pPr>
      <w:r w:rsidRPr="00063096">
        <w:rPr>
          <w:rFonts w:ascii="Segoe UI" w:hAnsi="Segoe UI" w:cs="Segoe UI"/>
        </w:rPr>
        <w:t xml:space="preserve">The first electronic flip-flop was invented in 1918 by </w:t>
      </w:r>
      <w:hyperlink r:id="rId102" w:tooltip="William Eccles" w:history="1">
        <w:r w:rsidRPr="00063096">
          <w:rPr>
            <w:rStyle w:val="Hyperlink"/>
            <w:rFonts w:ascii="Segoe UI" w:hAnsi="Segoe UI" w:cs="Segoe UI"/>
          </w:rPr>
          <w:t>William Eccles</w:t>
        </w:r>
      </w:hyperlink>
      <w:r w:rsidRPr="00063096">
        <w:rPr>
          <w:rFonts w:ascii="Segoe UI" w:hAnsi="Segoe UI" w:cs="Segoe UI"/>
        </w:rPr>
        <w:t xml:space="preserve"> and </w:t>
      </w:r>
      <w:hyperlink r:id="rId103" w:tooltip="F. W. Jordan" w:history="1">
        <w:r w:rsidRPr="00063096">
          <w:rPr>
            <w:rStyle w:val="Hyperlink"/>
            <w:rFonts w:ascii="Segoe UI" w:hAnsi="Segoe UI" w:cs="Segoe UI"/>
          </w:rPr>
          <w:t>F. W. Jordan</w:t>
        </w:r>
      </w:hyperlink>
      <w:r w:rsidRPr="00063096">
        <w:rPr>
          <w:rFonts w:ascii="Segoe UI" w:hAnsi="Segoe UI" w:cs="Segoe UI"/>
        </w:rPr>
        <w:t xml:space="preserve">.It was initially called the </w:t>
      </w:r>
      <w:r w:rsidRPr="00063096">
        <w:rPr>
          <w:rFonts w:ascii="Segoe UI" w:hAnsi="Segoe UI" w:cs="Segoe UI"/>
          <w:i/>
          <w:iCs/>
        </w:rPr>
        <w:t>Eccles–Jordan trigger circuit</w:t>
      </w:r>
      <w:r w:rsidRPr="00063096">
        <w:rPr>
          <w:rFonts w:ascii="Segoe UI" w:hAnsi="Segoe UI" w:cs="Segoe UI"/>
        </w:rPr>
        <w:t xml:space="preserve"> and consisted of two active elements (</w:t>
      </w:r>
      <w:hyperlink r:id="rId104" w:tooltip="Vacuum tube" w:history="1">
        <w:r w:rsidRPr="00063096">
          <w:rPr>
            <w:rStyle w:val="Hyperlink"/>
            <w:rFonts w:ascii="Segoe UI" w:hAnsi="Segoe UI" w:cs="Segoe UI"/>
          </w:rPr>
          <w:t>vacuum tubes</w:t>
        </w:r>
      </w:hyperlink>
      <w:r w:rsidRPr="00063096">
        <w:rPr>
          <w:rFonts w:ascii="Segoe UI" w:hAnsi="Segoe UI" w:cs="Segoe UI"/>
        </w:rPr>
        <w:t xml:space="preserve">). Such circuits and their transistorized versions were common in computers even after </w:t>
      </w:r>
      <w:r w:rsidRPr="00063096">
        <w:rPr>
          <w:rFonts w:ascii="Segoe UI" w:hAnsi="Segoe UI" w:cs="Segoe UI"/>
        </w:rPr>
        <w:lastRenderedPageBreak/>
        <w:t xml:space="preserve">the introduction of </w:t>
      </w:r>
      <w:hyperlink r:id="rId105" w:tooltip="Integrated circuit" w:history="1">
        <w:r w:rsidRPr="00063096">
          <w:rPr>
            <w:rStyle w:val="Hyperlink"/>
            <w:rFonts w:ascii="Segoe UI" w:hAnsi="Segoe UI" w:cs="Segoe UI"/>
          </w:rPr>
          <w:t>integrated circuits</w:t>
        </w:r>
      </w:hyperlink>
      <w:r w:rsidRPr="00063096">
        <w:rPr>
          <w:rFonts w:ascii="Segoe UI" w:hAnsi="Segoe UI" w:cs="Segoe UI"/>
        </w:rPr>
        <w:t xml:space="preserve">, though flip-flops made from </w:t>
      </w:r>
      <w:hyperlink r:id="rId106" w:tooltip="Logic gate" w:history="1">
        <w:r w:rsidRPr="00063096">
          <w:rPr>
            <w:rStyle w:val="Hyperlink"/>
            <w:rFonts w:ascii="Segoe UI" w:hAnsi="Segoe UI" w:cs="Segoe UI"/>
          </w:rPr>
          <w:t>logic gates</w:t>
        </w:r>
      </w:hyperlink>
      <w:r w:rsidRPr="00063096">
        <w:rPr>
          <w:rFonts w:ascii="Segoe UI" w:hAnsi="Segoe UI" w:cs="Segoe UI"/>
        </w:rPr>
        <w:t xml:space="preserve"> are also common now. Early flip-flops were known variously as trigger circuits or </w:t>
      </w:r>
      <w:hyperlink r:id="rId107" w:tooltip="Multivibrator" w:history="1">
        <w:r w:rsidRPr="00063096">
          <w:rPr>
            <w:rStyle w:val="Hyperlink"/>
            <w:rFonts w:ascii="Segoe UI" w:hAnsi="Segoe UI" w:cs="Segoe UI"/>
          </w:rPr>
          <w:t>multivibrators</w:t>
        </w:r>
      </w:hyperlink>
      <w:r w:rsidRPr="00063096">
        <w:rPr>
          <w:rFonts w:ascii="Segoe UI" w:hAnsi="Segoe UI" w:cs="Segoe UI"/>
        </w:rPr>
        <w:t>.</w:t>
      </w:r>
    </w:p>
    <w:p w:rsidR="00D91E61" w:rsidRPr="00063096" w:rsidRDefault="00D91E61" w:rsidP="00063096">
      <w:pPr>
        <w:pStyle w:val="NormalWeb"/>
        <w:rPr>
          <w:rFonts w:ascii="Segoe UI" w:hAnsi="Segoe UI" w:cs="Segoe UI"/>
        </w:rPr>
      </w:pPr>
      <w:r w:rsidRPr="00063096">
        <w:rPr>
          <w:rFonts w:ascii="Segoe UI" w:hAnsi="Segoe UI" w:cs="Segoe UI"/>
        </w:rPr>
        <w:t xml:space="preserve">According to P. L. Lindley, a </w:t>
      </w:r>
      <w:hyperlink r:id="rId108" w:tooltip="JPL" w:history="1">
        <w:r w:rsidRPr="00063096">
          <w:rPr>
            <w:rStyle w:val="Hyperlink"/>
            <w:rFonts w:ascii="Segoe UI" w:hAnsi="Segoe UI" w:cs="Segoe UI"/>
          </w:rPr>
          <w:t>JPL</w:t>
        </w:r>
      </w:hyperlink>
      <w:r w:rsidRPr="00063096">
        <w:rPr>
          <w:rFonts w:ascii="Segoe UI" w:hAnsi="Segoe UI" w:cs="Segoe UI"/>
        </w:rPr>
        <w:t xml:space="preserve"> engineer, the flip-flop types discussed below (RS, D, T, JK) were first discussed in a 1954 </w:t>
      </w:r>
      <w:hyperlink r:id="rId109" w:tooltip="UCLA" w:history="1">
        <w:r w:rsidRPr="00063096">
          <w:rPr>
            <w:rStyle w:val="Hyperlink"/>
            <w:rFonts w:ascii="Segoe UI" w:hAnsi="Segoe UI" w:cs="Segoe UI"/>
          </w:rPr>
          <w:t>UCLA</w:t>
        </w:r>
      </w:hyperlink>
      <w:r w:rsidRPr="00063096">
        <w:rPr>
          <w:rFonts w:ascii="Segoe UI" w:hAnsi="Segoe UI" w:cs="Segoe UI"/>
        </w:rPr>
        <w:t xml:space="preserve"> course on computer design by Montgomery Phister, and then appeared in his book </w:t>
      </w:r>
      <w:r w:rsidRPr="00063096">
        <w:rPr>
          <w:rFonts w:ascii="Segoe UI" w:hAnsi="Segoe UI" w:cs="Segoe UI"/>
          <w:i/>
          <w:iCs/>
        </w:rPr>
        <w:t>Logical Design of Digital Computers.</w:t>
      </w:r>
      <w:hyperlink r:id="rId110" w:anchor="cite_note-8" w:history="1">
        <w:r w:rsidRPr="00063096">
          <w:rPr>
            <w:rStyle w:val="Hyperlink"/>
            <w:rFonts w:ascii="Segoe UI" w:hAnsi="Segoe UI" w:cs="Segoe UI"/>
            <w:vertAlign w:val="superscript"/>
          </w:rPr>
          <w:t>[8]</w:t>
        </w:r>
      </w:hyperlink>
      <w:hyperlink r:id="rId111" w:anchor="cite_note-9" w:history="1">
        <w:r w:rsidRPr="00063096">
          <w:rPr>
            <w:rStyle w:val="Hyperlink"/>
            <w:rFonts w:ascii="Segoe UI" w:hAnsi="Segoe UI" w:cs="Segoe UI"/>
            <w:vertAlign w:val="superscript"/>
          </w:rPr>
          <w:t>[9]</w:t>
        </w:r>
      </w:hyperlink>
      <w:r w:rsidRPr="00063096">
        <w:rPr>
          <w:rFonts w:ascii="Segoe UI" w:hAnsi="Segoe UI" w:cs="Segoe UI"/>
        </w:rPr>
        <w:t xml:space="preserve"> Lindley was at the time working at Hughes Aircraft under Eldred Nelson, who had coined the term JK for a flip-flop which changed states when both inputs were on (a logical "one"). The other names were coined by Phister. They differ slightly from some of the definitions given below. Lindley explains that he heard the story of the JK flip-flop from Eldred Nelson, who is responsible for coining the term while working at </w:t>
      </w:r>
      <w:hyperlink r:id="rId112" w:tooltip="Hughes Aircraft" w:history="1">
        <w:r w:rsidRPr="00063096">
          <w:rPr>
            <w:rStyle w:val="Hyperlink"/>
            <w:rFonts w:ascii="Segoe UI" w:hAnsi="Segoe UI" w:cs="Segoe UI"/>
          </w:rPr>
          <w:t>Hughes Aircraft</w:t>
        </w:r>
      </w:hyperlink>
      <w:r w:rsidRPr="00063096">
        <w:rPr>
          <w:rFonts w:ascii="Segoe UI" w:hAnsi="Segoe UI" w:cs="Segoe UI"/>
        </w:rPr>
        <w:t>. Flip-flops in use at Hughes at the time were all of the type that came to be known as J-K. In designing a logical system, Nelson assigned letters to flip-flop inputs as follows: #1: A &amp; B, #2: C &amp; D, #3: E &amp; F, #4: G &amp; H, #5: J &amp; K. Nelson used the notations "</w:t>
      </w:r>
      <w:r w:rsidRPr="00063096">
        <w:rPr>
          <w:rFonts w:ascii="Segoe UI" w:hAnsi="Segoe UI" w:cs="Segoe UI"/>
          <w:i/>
          <w:iCs/>
        </w:rPr>
        <w:t>j</w:t>
      </w:r>
      <w:r w:rsidRPr="00063096">
        <w:rPr>
          <w:rFonts w:ascii="Segoe UI" w:hAnsi="Segoe UI" w:cs="Segoe UI"/>
        </w:rPr>
        <w:t>-input" and "</w:t>
      </w:r>
      <w:r w:rsidRPr="00063096">
        <w:rPr>
          <w:rFonts w:ascii="Segoe UI" w:hAnsi="Segoe UI" w:cs="Segoe UI"/>
          <w:i/>
          <w:iCs/>
        </w:rPr>
        <w:t>k</w:t>
      </w:r>
      <w:r w:rsidRPr="00063096">
        <w:rPr>
          <w:rFonts w:ascii="Segoe UI" w:hAnsi="Segoe UI" w:cs="Segoe UI"/>
        </w:rPr>
        <w:t>-input" in a patent application filed in 1953.</w:t>
      </w:r>
    </w:p>
    <w:p w:rsidR="00D91E61" w:rsidRPr="00063096" w:rsidRDefault="00D91E61" w:rsidP="00063096">
      <w:pPr>
        <w:rPr>
          <w:rFonts w:ascii="Segoe UI" w:hAnsi="Segoe UI" w:cs="Segoe UI"/>
          <w:b/>
        </w:rPr>
      </w:pPr>
      <w:r w:rsidRPr="00063096">
        <w:rPr>
          <w:rFonts w:ascii="Segoe UI" w:hAnsi="Segoe UI" w:cs="Segoe UI"/>
          <w:b/>
        </w:rPr>
        <w:t xml:space="preserve">New Concepts to be learned: </w:t>
      </w:r>
      <w:r w:rsidRPr="00063096">
        <w:rPr>
          <w:rFonts w:ascii="Segoe UI" w:hAnsi="Segoe UI" w:cs="Segoe UI"/>
        </w:rPr>
        <w:t>Obtaining a Flip flop from another Flip Flop</w:t>
      </w:r>
    </w:p>
    <w:p w:rsidR="00D91E61" w:rsidRPr="00063096" w:rsidRDefault="00D91E61" w:rsidP="00063096">
      <w:pPr>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55520" behindDoc="0" locked="0" layoutInCell="1" allowOverlap="1" wp14:anchorId="7C7D7F65" wp14:editId="758D4597">
                <wp:simplePos x="0" y="0"/>
                <wp:positionH relativeFrom="column">
                  <wp:posOffset>9525</wp:posOffset>
                </wp:positionH>
                <wp:positionV relativeFrom="paragraph">
                  <wp:posOffset>130175</wp:posOffset>
                </wp:positionV>
                <wp:extent cx="5486400" cy="635"/>
                <wp:effectExtent l="0" t="0" r="19050" b="37465"/>
                <wp:wrapNone/>
                <wp:docPr id="1003" name="Straight Connector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A33A7C2" id="Straight Connector 1003"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0.25pt" to="432.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">
                <o:lock v:ext="edit" shapetype="f"/>
              </v:line>
            </w:pict>
          </mc:Fallback>
        </mc:AlternateContent>
      </w:r>
    </w:p>
    <w:p w:rsidR="00D91E61" w:rsidRPr="00063096" w:rsidRDefault="00D91E61" w:rsidP="00063096">
      <w:pPr>
        <w:rPr>
          <w:rFonts w:ascii="Segoe UI" w:hAnsi="Segoe UI" w:cs="Segoe UI"/>
          <w:b/>
        </w:rPr>
      </w:pPr>
    </w:p>
    <w:p w:rsidR="00D91E61" w:rsidRPr="00063096" w:rsidRDefault="00D91E61" w:rsidP="00063096">
      <w:pPr>
        <w:spacing w:before="60" w:after="60"/>
        <w:rPr>
          <w:rFonts w:ascii="Segoe UI" w:hAnsi="Segoe UI" w:cs="Segoe UI"/>
        </w:rPr>
      </w:pPr>
      <w:r w:rsidRPr="00063096">
        <w:rPr>
          <w:rFonts w:ascii="Segoe UI" w:hAnsi="Segoe UI" w:cs="Segoe UI"/>
          <w:b/>
        </w:rPr>
        <w:t>Requirements:</w:t>
      </w:r>
      <w:r w:rsidRPr="00063096">
        <w:rPr>
          <w:rFonts w:ascii="Segoe UI" w:hAnsi="Segoe UI" w:cs="Segoe UI"/>
        </w:rPr>
        <w:t xml:space="preserve"> Logic circuit trainer, bread board,Single strand wire,IC-7476 (JK flip-flop), IC-7474 (D flip-flop), IC-7400, IC-7404</w:t>
      </w:r>
    </w:p>
    <w:p w:rsidR="00D91E61" w:rsidRPr="00063096" w:rsidRDefault="00D91E61" w:rsidP="00063096">
      <w:pPr>
        <w:rPr>
          <w:rFonts w:ascii="Segoe UI" w:hAnsi="Segoe UI" w:cs="Segoe UI"/>
          <w:b/>
        </w:rPr>
      </w:pPr>
    </w:p>
    <w:tbl>
      <w:tblPr>
        <w:tblW w:w="0" w:type="auto"/>
        <w:tblLook w:val="01E0" w:firstRow="1" w:lastRow="1" w:firstColumn="1" w:lastColumn="1" w:noHBand="0" w:noVBand="0"/>
      </w:tblPr>
      <w:tblGrid>
        <w:gridCol w:w="8856"/>
      </w:tblGrid>
      <w:tr w:rsidR="00D91E61" w:rsidRPr="00063096" w:rsidTr="003122E1">
        <w:tc>
          <w:tcPr>
            <w:tcW w:w="8856" w:type="dxa"/>
            <w:tcBorders>
              <w:top w:val="single" w:sz="4" w:space="0" w:color="auto"/>
              <w:left w:val="nil"/>
              <w:bottom w:val="nil"/>
              <w:right w:val="nil"/>
            </w:tcBorders>
          </w:tcPr>
          <w:p w:rsidR="00D91E61" w:rsidRPr="00063096" w:rsidRDefault="00D91E61" w:rsidP="00063096">
            <w:pPr>
              <w:spacing w:line="360" w:lineRule="auto"/>
              <w:rPr>
                <w:rFonts w:ascii="Segoe UI" w:hAnsi="Segoe UI" w:cs="Segoe UI"/>
                <w:b/>
              </w:rPr>
            </w:pPr>
          </w:p>
          <w:p w:rsidR="00D91E61" w:rsidRPr="00063096" w:rsidRDefault="00D91E61" w:rsidP="00063096">
            <w:pPr>
              <w:spacing w:line="360" w:lineRule="auto"/>
              <w:ind w:right="-1800"/>
              <w:rPr>
                <w:rFonts w:ascii="Segoe UI" w:hAnsi="Segoe UI" w:cs="Segoe UI"/>
              </w:rPr>
            </w:pPr>
            <w:r w:rsidRPr="00063096">
              <w:rPr>
                <w:rFonts w:ascii="Segoe UI" w:hAnsi="Segoe UI" w:cs="Segoe UI"/>
                <w:b/>
              </w:rPr>
              <w:t>Procedure</w:t>
            </w:r>
            <w:r w:rsidRPr="00063096">
              <w:rPr>
                <w:rFonts w:ascii="Segoe UI" w:hAnsi="Segoe UI" w:cs="Segoe UI"/>
              </w:rPr>
              <w:t>:</w:t>
            </w:r>
          </w:p>
          <w:p w:rsidR="00D91E61" w:rsidRPr="00063096" w:rsidRDefault="00D91E61" w:rsidP="00063096">
            <w:pPr>
              <w:numPr>
                <w:ilvl w:val="0"/>
                <w:numId w:val="11"/>
              </w:numPr>
              <w:suppressAutoHyphens w:val="0"/>
              <w:spacing w:before="60" w:after="60"/>
              <w:rPr>
                <w:rFonts w:ascii="Segoe UI" w:hAnsi="Segoe UI" w:cs="Segoe UI"/>
              </w:rPr>
            </w:pPr>
            <w:r w:rsidRPr="00063096">
              <w:rPr>
                <w:rFonts w:ascii="Segoe UI" w:hAnsi="Segoe UI" w:cs="Segoe UI"/>
              </w:rPr>
              <w:t>Connect the circuit for SR Flip Flop as shown in the diagram Verify the truth table of SR flip flop</w:t>
            </w:r>
          </w:p>
          <w:p w:rsidR="00D91E61" w:rsidRPr="00063096" w:rsidRDefault="00D91E61" w:rsidP="00063096">
            <w:pPr>
              <w:numPr>
                <w:ilvl w:val="0"/>
                <w:numId w:val="11"/>
              </w:numPr>
              <w:suppressAutoHyphens w:val="0"/>
              <w:spacing w:before="60" w:after="60"/>
              <w:rPr>
                <w:rFonts w:ascii="Segoe UI" w:hAnsi="Segoe UI" w:cs="Segoe UI"/>
              </w:rPr>
            </w:pPr>
            <w:r w:rsidRPr="00063096">
              <w:rPr>
                <w:rFonts w:ascii="Segoe UI" w:hAnsi="Segoe UI" w:cs="Segoe UI"/>
              </w:rPr>
              <w:t>Convert SR Flip flop to D flip flop as shown in the diagram Verify the Truth table</w:t>
            </w:r>
          </w:p>
          <w:p w:rsidR="00D91E61" w:rsidRPr="00063096" w:rsidRDefault="00D91E61" w:rsidP="00063096">
            <w:pPr>
              <w:numPr>
                <w:ilvl w:val="0"/>
                <w:numId w:val="11"/>
              </w:numPr>
              <w:suppressAutoHyphens w:val="0"/>
              <w:spacing w:before="60" w:after="60"/>
              <w:rPr>
                <w:rFonts w:ascii="Segoe UI" w:hAnsi="Segoe UI" w:cs="Segoe UI"/>
              </w:rPr>
            </w:pPr>
            <w:r w:rsidRPr="00063096">
              <w:rPr>
                <w:rFonts w:ascii="Segoe UI" w:hAnsi="Segoe UI" w:cs="Segoe UI"/>
              </w:rPr>
              <w:t>Connect the diagram of JK Flip flop using Nand gates Verify the truth table</w:t>
            </w:r>
          </w:p>
          <w:p w:rsidR="00D91E61" w:rsidRPr="00063096" w:rsidRDefault="00D91E61" w:rsidP="00063096">
            <w:pPr>
              <w:numPr>
                <w:ilvl w:val="0"/>
                <w:numId w:val="11"/>
              </w:numPr>
              <w:suppressAutoHyphens w:val="0"/>
              <w:spacing w:before="60" w:after="60"/>
              <w:rPr>
                <w:rFonts w:ascii="Segoe UI" w:hAnsi="Segoe UI" w:cs="Segoe UI"/>
              </w:rPr>
            </w:pPr>
            <w:r w:rsidRPr="00063096">
              <w:rPr>
                <w:rFonts w:ascii="Segoe UI" w:hAnsi="Segoe UI" w:cs="Segoe UI"/>
              </w:rPr>
              <w:t>Convert JK Flip flop to T flip flop Verify the truth table</w:t>
            </w:r>
          </w:p>
          <w:p w:rsidR="00D91E61" w:rsidRPr="00063096" w:rsidRDefault="00D91E61" w:rsidP="00063096">
            <w:pPr>
              <w:spacing w:line="360" w:lineRule="auto"/>
              <w:ind w:left="360"/>
              <w:rPr>
                <w:rFonts w:ascii="Segoe UI" w:hAnsi="Segoe UI" w:cs="Segoe UI"/>
                <w:b/>
              </w:rPr>
            </w:pPr>
          </w:p>
          <w:p w:rsidR="00D91E61" w:rsidRPr="00063096" w:rsidRDefault="00D91E61" w:rsidP="00063096">
            <w:pPr>
              <w:pStyle w:val="ListParagraph"/>
              <w:spacing w:line="360" w:lineRule="auto"/>
              <w:ind w:hanging="720"/>
              <w:rPr>
                <w:rFonts w:ascii="Segoe UI" w:hAnsi="Segoe UI" w:cs="Segoe UI"/>
                <w:b/>
              </w:rPr>
            </w:pPr>
            <w:r w:rsidRPr="00063096">
              <w:rPr>
                <w:rFonts w:ascii="Segoe UI" w:hAnsi="Segoe UI" w:cs="Segoe UI"/>
                <w:b/>
              </w:rPr>
              <w:t>Diagram:</w:t>
            </w:r>
          </w:p>
          <w:p w:rsidR="00D91E61" w:rsidRPr="00063096" w:rsidRDefault="00D91E61" w:rsidP="00063096">
            <w:pPr>
              <w:pStyle w:val="ListParagraph"/>
              <w:spacing w:line="360" w:lineRule="auto"/>
              <w:ind w:hanging="720"/>
              <w:rPr>
                <w:rFonts w:ascii="Segoe UI" w:hAnsi="Segoe UI" w:cs="Segoe UI"/>
                <w:b/>
              </w:rPr>
            </w:pPr>
            <w:r w:rsidRPr="00063096">
              <w:rPr>
                <w:rFonts w:ascii="Segoe UI" w:hAnsi="Segoe UI" w:cs="Segoe UI"/>
                <w:noProof/>
                <w:lang w:val="en-IN" w:eastAsia="en-IN"/>
              </w:rPr>
              <w:drawing>
                <wp:anchor distT="0" distB="0" distL="114300" distR="114300" simplePos="0" relativeHeight="251760640" behindDoc="0" locked="0" layoutInCell="1" allowOverlap="1" wp14:anchorId="47B3B475" wp14:editId="541EB70F">
                  <wp:simplePos x="0" y="0"/>
                  <wp:positionH relativeFrom="column">
                    <wp:posOffset>1270</wp:posOffset>
                  </wp:positionH>
                  <wp:positionV relativeFrom="paragraph">
                    <wp:posOffset>-6985</wp:posOffset>
                  </wp:positionV>
                  <wp:extent cx="3401695" cy="2061845"/>
                  <wp:effectExtent l="0" t="0" r="8255" b="0"/>
                  <wp:wrapNone/>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01695" cy="2061845"/>
                          </a:xfrm>
                          <a:prstGeom prst="rect">
                            <a:avLst/>
                          </a:prstGeom>
                          <a:noFill/>
                        </pic:spPr>
                      </pic:pic>
                    </a:graphicData>
                  </a:graphic>
                  <wp14:sizeRelH relativeFrom="page">
                    <wp14:pctWidth>0</wp14:pctWidth>
                  </wp14:sizeRelH>
                  <wp14:sizeRelV relativeFrom="page">
                    <wp14:pctHeight>0</wp14:pctHeight>
                  </wp14:sizeRelV>
                </wp:anchor>
              </w:drawing>
            </w:r>
          </w:p>
          <w:p w:rsidR="00D91E61" w:rsidRPr="00063096" w:rsidRDefault="00D91E61" w:rsidP="00063096">
            <w:pPr>
              <w:pStyle w:val="ListParagraph"/>
              <w:spacing w:line="360" w:lineRule="auto"/>
              <w:ind w:hanging="720"/>
              <w:rPr>
                <w:rFonts w:ascii="Segoe UI" w:hAnsi="Segoe UI" w:cs="Segoe UI"/>
                <w:b/>
              </w:rPr>
            </w:pP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r w:rsidRPr="00063096">
              <w:rPr>
                <w:rFonts w:ascii="Segoe UI" w:hAnsi="Segoe UI" w:cs="Segoe UI"/>
                <w:noProof/>
                <w:lang w:val="en-IN" w:eastAsia="en-IN"/>
              </w:rPr>
              <w:drawing>
                <wp:inline distT="0" distB="0" distL="0" distR="0" wp14:anchorId="39618A06" wp14:editId="6DF8DE45">
                  <wp:extent cx="3971925" cy="2295525"/>
                  <wp:effectExtent l="0" t="0" r="9525" b="9525"/>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71925" cy="2295525"/>
                          </a:xfrm>
                          <a:prstGeom prst="rect">
                            <a:avLst/>
                          </a:prstGeom>
                          <a:noFill/>
                          <a:ln>
                            <a:noFill/>
                          </a:ln>
                        </pic:spPr>
                      </pic:pic>
                    </a:graphicData>
                  </a:graphic>
                </wp:inline>
              </w:drawing>
            </w:r>
          </w:p>
          <w:p w:rsidR="00D91E61" w:rsidRPr="00063096" w:rsidRDefault="00D91E61" w:rsidP="00063096">
            <w:pPr>
              <w:rPr>
                <w:rFonts w:ascii="Segoe UI" w:hAnsi="Segoe UI" w:cs="Segoe UI"/>
              </w:rPr>
            </w:pPr>
          </w:p>
          <w:p w:rsidR="00D91E61" w:rsidRPr="00063096" w:rsidRDefault="00D91E61" w:rsidP="00063096">
            <w:pPr>
              <w:spacing w:before="60" w:after="60"/>
              <w:rPr>
                <w:rFonts w:ascii="Segoe UI" w:hAnsi="Segoe UI" w:cs="Segoe UI"/>
              </w:rPr>
            </w:pPr>
            <w:r w:rsidRPr="00063096">
              <w:rPr>
                <w:rFonts w:ascii="Segoe UI" w:hAnsi="Segoe UI" w:cs="Segoe UI"/>
              </w:rPr>
              <w:t xml:space="preserve">Sr Flip Flop: </w:t>
            </w:r>
          </w:p>
          <w:p w:rsidR="00D91E61" w:rsidRPr="00063096" w:rsidRDefault="00D91E61" w:rsidP="00063096">
            <w:pPr>
              <w:rPr>
                <w:rFonts w:ascii="Segoe UI" w:hAnsi="Segoe UI" w:cs="Segoe UI"/>
              </w:rPr>
            </w:pPr>
          </w:p>
          <w:tbl>
            <w:tblPr>
              <w:tblW w:w="0" w:type="auto"/>
              <w:tblInd w:w="13" w:type="dxa"/>
              <w:tblBorders>
                <w:top w:val="single" w:sz="4" w:space="0" w:color="auto"/>
                <w:bottom w:val="single" w:sz="4" w:space="0" w:color="auto"/>
              </w:tblBorders>
              <w:tblLook w:val="04A0" w:firstRow="1" w:lastRow="0" w:firstColumn="1" w:lastColumn="0" w:noHBand="0" w:noVBand="1"/>
            </w:tblPr>
            <w:tblGrid>
              <w:gridCol w:w="1389"/>
              <w:gridCol w:w="1416"/>
              <w:gridCol w:w="236"/>
              <w:gridCol w:w="1440"/>
            </w:tblGrid>
            <w:tr w:rsidR="00D91E61" w:rsidRPr="00063096" w:rsidTr="003122E1">
              <w:tc>
                <w:tcPr>
                  <w:tcW w:w="2805" w:type="dxa"/>
                  <w:gridSpan w:val="2"/>
                  <w:tcBorders>
                    <w:top w:val="single" w:sz="4" w:space="0" w:color="auto"/>
                    <w:left w:val="single" w:sz="4" w:space="0" w:color="auto"/>
                    <w:bottom w:val="single" w:sz="4" w:space="0" w:color="auto"/>
                    <w:right w:val="nil"/>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INPUT</w:t>
                  </w:r>
                </w:p>
              </w:tc>
              <w:tc>
                <w:tcPr>
                  <w:tcW w:w="236" w:type="dxa"/>
                  <w:tcBorders>
                    <w:top w:val="single" w:sz="4" w:space="0" w:color="auto"/>
                    <w:left w:val="single" w:sz="4" w:space="0" w:color="auto"/>
                    <w:bottom w:val="single" w:sz="4" w:space="0" w:color="auto"/>
                    <w:right w:val="nil"/>
                  </w:tcBorders>
                </w:tcPr>
                <w:p w:rsidR="00D91E61" w:rsidRPr="00063096" w:rsidRDefault="00D91E61" w:rsidP="00063096">
                  <w:pPr>
                    <w:tabs>
                      <w:tab w:val="left" w:pos="1275"/>
                    </w:tabs>
                    <w:rPr>
                      <w:rFonts w:ascii="Segoe UI" w:hAnsi="Segoe UI" w:cs="Segoe UI"/>
                      <w:lang w:eastAsia="en-US"/>
                    </w:rPr>
                  </w:pPr>
                </w:p>
              </w:tc>
              <w:tc>
                <w:tcPr>
                  <w:tcW w:w="1440" w:type="dxa"/>
                  <w:tcBorders>
                    <w:top w:val="single" w:sz="4" w:space="0" w:color="auto"/>
                    <w:left w:val="nil"/>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OUTPUT</w:t>
                  </w:r>
                </w:p>
              </w:tc>
            </w:tr>
            <w:tr w:rsidR="00D91E61" w:rsidRPr="00063096" w:rsidTr="003122E1">
              <w:tc>
                <w:tcPr>
                  <w:tcW w:w="1389" w:type="dxa"/>
                  <w:tcBorders>
                    <w:top w:val="single" w:sz="4" w:space="0" w:color="auto"/>
                    <w:left w:val="single" w:sz="4" w:space="0" w:color="auto"/>
                    <w:bottom w:val="nil"/>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Sn</w:t>
                  </w:r>
                </w:p>
              </w:tc>
              <w:tc>
                <w:tcPr>
                  <w:tcW w:w="1416" w:type="dxa"/>
                  <w:tcBorders>
                    <w:top w:val="single" w:sz="4" w:space="0" w:color="auto"/>
                    <w:left w:val="single" w:sz="4" w:space="0" w:color="auto"/>
                    <w:bottom w:val="nil"/>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Rn</w:t>
                  </w:r>
                </w:p>
              </w:tc>
              <w:tc>
                <w:tcPr>
                  <w:tcW w:w="236" w:type="dxa"/>
                  <w:tcBorders>
                    <w:top w:val="single" w:sz="4" w:space="0" w:color="auto"/>
                    <w:left w:val="single" w:sz="4" w:space="0" w:color="auto"/>
                    <w:bottom w:val="nil"/>
                    <w:right w:val="nil"/>
                  </w:tcBorders>
                </w:tcPr>
                <w:p w:rsidR="00D91E61" w:rsidRPr="00063096" w:rsidRDefault="00D91E61" w:rsidP="00063096">
                  <w:pPr>
                    <w:tabs>
                      <w:tab w:val="left" w:pos="1275"/>
                    </w:tabs>
                    <w:rPr>
                      <w:rFonts w:ascii="Segoe UI" w:hAnsi="Segoe UI" w:cs="Segoe UI"/>
                      <w:lang w:eastAsia="en-US"/>
                    </w:rPr>
                  </w:pPr>
                </w:p>
              </w:tc>
              <w:tc>
                <w:tcPr>
                  <w:tcW w:w="1440" w:type="dxa"/>
                  <w:tcBorders>
                    <w:top w:val="single" w:sz="4" w:space="0" w:color="auto"/>
                    <w:left w:val="nil"/>
                    <w:bottom w:val="nil"/>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Qn+1</w:t>
                  </w:r>
                </w:p>
              </w:tc>
            </w:tr>
            <w:tr w:rsidR="00D91E61" w:rsidRPr="00063096" w:rsidTr="003122E1">
              <w:tc>
                <w:tcPr>
                  <w:tcW w:w="1389" w:type="dxa"/>
                  <w:tcBorders>
                    <w:top w:val="nil"/>
                    <w:left w:val="single" w:sz="4" w:space="0" w:color="auto"/>
                    <w:bottom w:val="nil"/>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0</w:t>
                  </w:r>
                </w:p>
              </w:tc>
              <w:tc>
                <w:tcPr>
                  <w:tcW w:w="1416" w:type="dxa"/>
                  <w:tcBorders>
                    <w:top w:val="nil"/>
                    <w:left w:val="single" w:sz="4" w:space="0" w:color="auto"/>
                    <w:bottom w:val="nil"/>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0</w:t>
                  </w:r>
                </w:p>
              </w:tc>
              <w:tc>
                <w:tcPr>
                  <w:tcW w:w="236" w:type="dxa"/>
                  <w:tcBorders>
                    <w:top w:val="nil"/>
                    <w:left w:val="single" w:sz="4" w:space="0" w:color="auto"/>
                    <w:bottom w:val="nil"/>
                    <w:right w:val="nil"/>
                  </w:tcBorders>
                </w:tcPr>
                <w:p w:rsidR="00D91E61" w:rsidRPr="00063096" w:rsidRDefault="00D91E61" w:rsidP="00063096">
                  <w:pPr>
                    <w:tabs>
                      <w:tab w:val="left" w:pos="1275"/>
                    </w:tabs>
                    <w:rPr>
                      <w:rFonts w:ascii="Segoe UI" w:hAnsi="Segoe UI" w:cs="Segoe UI"/>
                      <w:lang w:eastAsia="en-US"/>
                    </w:rPr>
                  </w:pPr>
                </w:p>
              </w:tc>
              <w:tc>
                <w:tcPr>
                  <w:tcW w:w="1440" w:type="dxa"/>
                  <w:tcBorders>
                    <w:top w:val="nil"/>
                    <w:left w:val="nil"/>
                    <w:bottom w:val="nil"/>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Qn</w:t>
                  </w:r>
                </w:p>
              </w:tc>
            </w:tr>
            <w:tr w:rsidR="00D91E61" w:rsidRPr="00063096" w:rsidTr="003122E1">
              <w:tc>
                <w:tcPr>
                  <w:tcW w:w="1389" w:type="dxa"/>
                  <w:tcBorders>
                    <w:top w:val="nil"/>
                    <w:left w:val="single" w:sz="4" w:space="0" w:color="auto"/>
                    <w:bottom w:val="nil"/>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0</w:t>
                  </w:r>
                </w:p>
              </w:tc>
              <w:tc>
                <w:tcPr>
                  <w:tcW w:w="1416" w:type="dxa"/>
                  <w:tcBorders>
                    <w:top w:val="nil"/>
                    <w:left w:val="single" w:sz="4" w:space="0" w:color="auto"/>
                    <w:bottom w:val="nil"/>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1</w:t>
                  </w:r>
                </w:p>
              </w:tc>
              <w:tc>
                <w:tcPr>
                  <w:tcW w:w="236" w:type="dxa"/>
                  <w:tcBorders>
                    <w:top w:val="nil"/>
                    <w:left w:val="single" w:sz="4" w:space="0" w:color="auto"/>
                    <w:bottom w:val="nil"/>
                    <w:right w:val="nil"/>
                  </w:tcBorders>
                </w:tcPr>
                <w:p w:rsidR="00D91E61" w:rsidRPr="00063096" w:rsidRDefault="00D91E61" w:rsidP="00063096">
                  <w:pPr>
                    <w:tabs>
                      <w:tab w:val="left" w:pos="1275"/>
                    </w:tabs>
                    <w:rPr>
                      <w:rFonts w:ascii="Segoe UI" w:hAnsi="Segoe UI" w:cs="Segoe UI"/>
                      <w:lang w:eastAsia="en-US"/>
                    </w:rPr>
                  </w:pPr>
                </w:p>
              </w:tc>
              <w:tc>
                <w:tcPr>
                  <w:tcW w:w="1440" w:type="dxa"/>
                  <w:tcBorders>
                    <w:top w:val="nil"/>
                    <w:left w:val="nil"/>
                    <w:bottom w:val="nil"/>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1</w:t>
                  </w:r>
                </w:p>
              </w:tc>
            </w:tr>
            <w:tr w:rsidR="00D91E61" w:rsidRPr="00063096" w:rsidTr="003122E1">
              <w:tc>
                <w:tcPr>
                  <w:tcW w:w="1389" w:type="dxa"/>
                  <w:tcBorders>
                    <w:top w:val="nil"/>
                    <w:left w:val="single" w:sz="4" w:space="0" w:color="auto"/>
                    <w:bottom w:val="nil"/>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1</w:t>
                  </w:r>
                </w:p>
              </w:tc>
              <w:tc>
                <w:tcPr>
                  <w:tcW w:w="1416" w:type="dxa"/>
                  <w:tcBorders>
                    <w:top w:val="nil"/>
                    <w:left w:val="single" w:sz="4" w:space="0" w:color="auto"/>
                    <w:bottom w:val="nil"/>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0</w:t>
                  </w:r>
                </w:p>
              </w:tc>
              <w:tc>
                <w:tcPr>
                  <w:tcW w:w="236" w:type="dxa"/>
                  <w:tcBorders>
                    <w:top w:val="nil"/>
                    <w:left w:val="single" w:sz="4" w:space="0" w:color="auto"/>
                    <w:bottom w:val="nil"/>
                    <w:right w:val="nil"/>
                  </w:tcBorders>
                </w:tcPr>
                <w:p w:rsidR="00D91E61" w:rsidRPr="00063096" w:rsidRDefault="00D91E61" w:rsidP="00063096">
                  <w:pPr>
                    <w:tabs>
                      <w:tab w:val="left" w:pos="1275"/>
                    </w:tabs>
                    <w:rPr>
                      <w:rFonts w:ascii="Segoe UI" w:hAnsi="Segoe UI" w:cs="Segoe UI"/>
                      <w:lang w:eastAsia="en-US"/>
                    </w:rPr>
                  </w:pPr>
                </w:p>
              </w:tc>
              <w:tc>
                <w:tcPr>
                  <w:tcW w:w="1440" w:type="dxa"/>
                  <w:tcBorders>
                    <w:top w:val="nil"/>
                    <w:left w:val="nil"/>
                    <w:bottom w:val="nil"/>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0</w:t>
                  </w:r>
                </w:p>
              </w:tc>
            </w:tr>
            <w:tr w:rsidR="00D91E61" w:rsidRPr="00063096" w:rsidTr="003122E1">
              <w:tc>
                <w:tcPr>
                  <w:tcW w:w="1389" w:type="dxa"/>
                  <w:tcBorders>
                    <w:top w:val="nil"/>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1</w:t>
                  </w:r>
                </w:p>
              </w:tc>
              <w:tc>
                <w:tcPr>
                  <w:tcW w:w="1416" w:type="dxa"/>
                  <w:tcBorders>
                    <w:top w:val="nil"/>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1</w:t>
                  </w:r>
                </w:p>
              </w:tc>
              <w:tc>
                <w:tcPr>
                  <w:tcW w:w="236" w:type="dxa"/>
                  <w:tcBorders>
                    <w:top w:val="nil"/>
                    <w:left w:val="single" w:sz="4" w:space="0" w:color="auto"/>
                    <w:bottom w:val="single" w:sz="4" w:space="0" w:color="auto"/>
                    <w:right w:val="nil"/>
                  </w:tcBorders>
                </w:tcPr>
                <w:p w:rsidR="00D91E61" w:rsidRPr="00063096" w:rsidRDefault="00D91E61" w:rsidP="00063096">
                  <w:pPr>
                    <w:tabs>
                      <w:tab w:val="left" w:pos="1275"/>
                    </w:tabs>
                    <w:rPr>
                      <w:rFonts w:ascii="Segoe UI" w:hAnsi="Segoe UI" w:cs="Segoe UI"/>
                      <w:lang w:eastAsia="en-US"/>
                    </w:rPr>
                  </w:pPr>
                </w:p>
              </w:tc>
              <w:tc>
                <w:tcPr>
                  <w:tcW w:w="1440" w:type="dxa"/>
                  <w:tcBorders>
                    <w:top w:val="nil"/>
                    <w:left w:val="nil"/>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lang w:eastAsia="en-US"/>
                    </w:rPr>
                  </w:pPr>
                  <w:r w:rsidRPr="00063096">
                    <w:rPr>
                      <w:rFonts w:ascii="Segoe UI" w:hAnsi="Segoe UI" w:cs="Segoe UI"/>
                    </w:rPr>
                    <w:t>?</w:t>
                  </w:r>
                </w:p>
              </w:tc>
            </w:tr>
          </w:tbl>
          <w:p w:rsidR="00D91E61" w:rsidRPr="00063096" w:rsidRDefault="00D91E61" w:rsidP="00063096">
            <w:pPr>
              <w:rPr>
                <w:rFonts w:ascii="Segoe UI" w:hAnsi="Segoe UI" w:cs="Segoe UI"/>
              </w:rPr>
            </w:pPr>
          </w:p>
          <w:p w:rsidR="00D91E61" w:rsidRPr="00063096" w:rsidRDefault="00D91E61" w:rsidP="00063096">
            <w:pPr>
              <w:spacing w:before="60" w:after="60"/>
              <w:rPr>
                <w:rFonts w:ascii="Segoe UI" w:hAnsi="Segoe UI" w:cs="Segoe UI"/>
              </w:rPr>
            </w:pPr>
            <w:r w:rsidRPr="00063096">
              <w:rPr>
                <w:rFonts w:ascii="Segoe UI" w:hAnsi="Segoe UI" w:cs="Segoe UI"/>
              </w:rPr>
              <w:t>JK Flip Flop</w:t>
            </w:r>
          </w:p>
          <w:p w:rsidR="00D91E61" w:rsidRPr="00063096" w:rsidRDefault="00D91E61" w:rsidP="00063096">
            <w:pPr>
              <w:rPr>
                <w:rFonts w:ascii="Segoe UI" w:hAnsi="Segoe UI" w:cs="Segoe U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1501"/>
              <w:gridCol w:w="1715"/>
            </w:tblGrid>
            <w:tr w:rsidR="00D91E61" w:rsidRPr="00063096" w:rsidTr="003122E1">
              <w:trPr>
                <w:trHeight w:val="554"/>
              </w:trPr>
              <w:tc>
                <w:tcPr>
                  <w:tcW w:w="2787" w:type="dxa"/>
                  <w:gridSpan w:val="2"/>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INPUT</w:t>
                  </w:r>
                </w:p>
              </w:tc>
              <w:tc>
                <w:tcPr>
                  <w:tcW w:w="1715"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OUTPUT</w:t>
                  </w:r>
                </w:p>
              </w:tc>
            </w:tr>
            <w:tr w:rsidR="00D91E61" w:rsidRPr="00063096" w:rsidTr="003122E1">
              <w:trPr>
                <w:trHeight w:val="338"/>
              </w:trPr>
              <w:tc>
                <w:tcPr>
                  <w:tcW w:w="1286"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Jn</w:t>
                  </w:r>
                </w:p>
              </w:tc>
              <w:tc>
                <w:tcPr>
                  <w:tcW w:w="1501"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Kn.</w:t>
                  </w:r>
                </w:p>
              </w:tc>
              <w:tc>
                <w:tcPr>
                  <w:tcW w:w="1715"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Qn+1</w:t>
                  </w:r>
                </w:p>
              </w:tc>
            </w:tr>
            <w:tr w:rsidR="00D91E61" w:rsidRPr="00063096" w:rsidTr="003122E1">
              <w:trPr>
                <w:trHeight w:val="323"/>
              </w:trPr>
              <w:tc>
                <w:tcPr>
                  <w:tcW w:w="1286"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0</w:t>
                  </w:r>
                </w:p>
              </w:tc>
              <w:tc>
                <w:tcPr>
                  <w:tcW w:w="1501"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0</w:t>
                  </w:r>
                </w:p>
              </w:tc>
              <w:tc>
                <w:tcPr>
                  <w:tcW w:w="1715"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Qn</w:t>
                  </w:r>
                </w:p>
              </w:tc>
            </w:tr>
            <w:tr w:rsidR="00D91E61" w:rsidRPr="00063096" w:rsidTr="003122E1">
              <w:trPr>
                <w:trHeight w:val="354"/>
              </w:trPr>
              <w:tc>
                <w:tcPr>
                  <w:tcW w:w="1286"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0</w:t>
                  </w:r>
                </w:p>
              </w:tc>
              <w:tc>
                <w:tcPr>
                  <w:tcW w:w="1501"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1</w:t>
                  </w:r>
                </w:p>
              </w:tc>
              <w:tc>
                <w:tcPr>
                  <w:tcW w:w="1715"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1</w:t>
                  </w:r>
                </w:p>
              </w:tc>
            </w:tr>
            <w:tr w:rsidR="00D91E61" w:rsidRPr="00063096" w:rsidTr="003122E1">
              <w:trPr>
                <w:trHeight w:val="452"/>
              </w:trPr>
              <w:tc>
                <w:tcPr>
                  <w:tcW w:w="1286"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1</w:t>
                  </w:r>
                </w:p>
              </w:tc>
              <w:tc>
                <w:tcPr>
                  <w:tcW w:w="1501"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0</w:t>
                  </w:r>
                </w:p>
              </w:tc>
              <w:tc>
                <w:tcPr>
                  <w:tcW w:w="1715"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0</w:t>
                  </w:r>
                </w:p>
              </w:tc>
            </w:tr>
            <w:tr w:rsidR="00D91E61" w:rsidRPr="00063096" w:rsidTr="003122E1">
              <w:trPr>
                <w:trHeight w:val="354"/>
              </w:trPr>
              <w:tc>
                <w:tcPr>
                  <w:tcW w:w="1286"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1</w:t>
                  </w:r>
                </w:p>
              </w:tc>
              <w:tc>
                <w:tcPr>
                  <w:tcW w:w="1501"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1</w:t>
                  </w:r>
                </w:p>
              </w:tc>
              <w:tc>
                <w:tcPr>
                  <w:tcW w:w="1715"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tabs>
                      <w:tab w:val="left" w:pos="1275"/>
                    </w:tabs>
                    <w:rPr>
                      <w:rFonts w:ascii="Segoe UI" w:hAnsi="Segoe UI" w:cs="Segoe UI"/>
                      <w:b/>
                      <w:lang w:eastAsia="en-US"/>
                    </w:rPr>
                  </w:pPr>
                  <w:r w:rsidRPr="00063096">
                    <w:rPr>
                      <w:rFonts w:ascii="Segoe UI" w:hAnsi="Segoe UI" w:cs="Segoe UI"/>
                      <w:b/>
                    </w:rPr>
                    <w:t>Qn</w:t>
                  </w:r>
                </w:p>
              </w:tc>
            </w:tr>
          </w:tbl>
          <w:p w:rsidR="00D91E61" w:rsidRPr="00063096" w:rsidRDefault="00D91E61" w:rsidP="00063096">
            <w:pPr>
              <w:rPr>
                <w:rFonts w:ascii="Segoe UI" w:hAnsi="Segoe UI" w:cs="Segoe UI"/>
              </w:rPr>
            </w:pPr>
          </w:p>
          <w:p w:rsidR="00D91E61" w:rsidRPr="00063096" w:rsidRDefault="00D91E61" w:rsidP="00063096">
            <w:pPr>
              <w:spacing w:before="60" w:after="60"/>
              <w:rPr>
                <w:rFonts w:ascii="Segoe UI" w:hAnsi="Segoe UI" w:cs="Segoe UI"/>
              </w:rPr>
            </w:pPr>
            <w:r w:rsidRPr="00063096">
              <w:rPr>
                <w:rFonts w:ascii="Segoe UI" w:hAnsi="Segoe UI" w:cs="Segoe UI"/>
              </w:rPr>
              <w:t>D Flip Flop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2"/>
              <w:gridCol w:w="1440"/>
            </w:tblGrid>
            <w:tr w:rsidR="00D91E61" w:rsidRPr="00063096" w:rsidTr="003122E1">
              <w:tc>
                <w:tcPr>
                  <w:tcW w:w="1582"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spacing w:before="60" w:after="60"/>
                    <w:rPr>
                      <w:rFonts w:ascii="Segoe UI" w:hAnsi="Segoe UI" w:cs="Segoe UI"/>
                      <w:lang w:eastAsia="en-US"/>
                    </w:rPr>
                  </w:pPr>
                  <w:r w:rsidRPr="00063096">
                    <w:rPr>
                      <w:rFonts w:ascii="Segoe UI" w:hAnsi="Segoe UI" w:cs="Segoe UI"/>
                    </w:rPr>
                    <w:t>D</w:t>
                  </w:r>
                </w:p>
              </w:tc>
              <w:tc>
                <w:tcPr>
                  <w:tcW w:w="1440"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spacing w:before="60" w:after="60"/>
                    <w:rPr>
                      <w:rFonts w:ascii="Segoe UI" w:hAnsi="Segoe UI" w:cs="Segoe UI"/>
                      <w:lang w:eastAsia="en-US"/>
                    </w:rPr>
                  </w:pPr>
                  <w:r w:rsidRPr="00063096">
                    <w:rPr>
                      <w:rFonts w:ascii="Segoe UI" w:hAnsi="Segoe UI" w:cs="Segoe UI"/>
                    </w:rPr>
                    <w:t xml:space="preserve">Q </w:t>
                  </w:r>
                  <w:r w:rsidRPr="00063096">
                    <w:rPr>
                      <w:rFonts w:ascii="Segoe UI" w:hAnsi="Segoe UI" w:cs="Segoe UI"/>
                      <w:vertAlign w:val="subscript"/>
                    </w:rPr>
                    <w:t>n+1</w:t>
                  </w:r>
                </w:p>
              </w:tc>
            </w:tr>
            <w:tr w:rsidR="00D91E61" w:rsidRPr="00063096" w:rsidTr="003122E1">
              <w:tc>
                <w:tcPr>
                  <w:tcW w:w="1582"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spacing w:before="60" w:after="60"/>
                    <w:rPr>
                      <w:rFonts w:ascii="Segoe UI" w:hAnsi="Segoe UI" w:cs="Segoe UI"/>
                      <w:lang w:eastAsia="en-US"/>
                    </w:rPr>
                  </w:pPr>
                  <w:r w:rsidRPr="00063096">
                    <w:rPr>
                      <w:rFonts w:ascii="Segoe UI" w:hAnsi="Segoe UI" w:cs="Segoe UI"/>
                    </w:rPr>
                    <w:t>0</w:t>
                  </w:r>
                </w:p>
              </w:tc>
              <w:tc>
                <w:tcPr>
                  <w:tcW w:w="1440"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spacing w:before="60" w:after="60"/>
                    <w:rPr>
                      <w:rFonts w:ascii="Segoe UI" w:hAnsi="Segoe UI" w:cs="Segoe UI"/>
                      <w:lang w:eastAsia="en-US"/>
                    </w:rPr>
                  </w:pPr>
                  <w:r w:rsidRPr="00063096">
                    <w:rPr>
                      <w:rFonts w:ascii="Segoe UI" w:hAnsi="Segoe UI" w:cs="Segoe UI"/>
                    </w:rPr>
                    <w:t>0</w:t>
                  </w:r>
                </w:p>
              </w:tc>
            </w:tr>
            <w:tr w:rsidR="00D91E61" w:rsidRPr="00063096" w:rsidTr="003122E1">
              <w:tc>
                <w:tcPr>
                  <w:tcW w:w="1582"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spacing w:before="60" w:after="60"/>
                    <w:rPr>
                      <w:rFonts w:ascii="Segoe UI" w:hAnsi="Segoe UI" w:cs="Segoe UI"/>
                      <w:lang w:eastAsia="en-US"/>
                    </w:rPr>
                  </w:pPr>
                  <w:r w:rsidRPr="00063096">
                    <w:rPr>
                      <w:rFonts w:ascii="Segoe UI" w:hAnsi="Segoe UI" w:cs="Segoe UI"/>
                    </w:rPr>
                    <w:t>1</w:t>
                  </w:r>
                </w:p>
              </w:tc>
              <w:tc>
                <w:tcPr>
                  <w:tcW w:w="1440"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spacing w:before="60" w:after="60"/>
                    <w:rPr>
                      <w:rFonts w:ascii="Segoe UI" w:hAnsi="Segoe UI" w:cs="Segoe UI"/>
                      <w:lang w:eastAsia="en-US"/>
                    </w:rPr>
                  </w:pPr>
                  <w:r w:rsidRPr="00063096">
                    <w:rPr>
                      <w:rFonts w:ascii="Segoe UI" w:hAnsi="Segoe UI" w:cs="Segoe UI"/>
                    </w:rPr>
                    <w:t>1</w:t>
                  </w:r>
                </w:p>
              </w:tc>
            </w:tr>
          </w:tbl>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rPr>
            </w:pPr>
          </w:p>
          <w:p w:rsidR="00D91E61" w:rsidRPr="00063096" w:rsidRDefault="00D91E61" w:rsidP="00063096">
            <w:pPr>
              <w:spacing w:before="60" w:after="60"/>
              <w:rPr>
                <w:rFonts w:ascii="Segoe UI" w:hAnsi="Segoe UI" w:cs="Segoe UI"/>
              </w:rPr>
            </w:pPr>
            <w:r w:rsidRPr="00063096">
              <w:rPr>
                <w:rFonts w:ascii="Segoe UI" w:hAnsi="Segoe UI" w:cs="Segoe UI"/>
              </w:rPr>
              <w:lastRenderedPageBreak/>
              <w:t>T Flip Flop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2"/>
              <w:gridCol w:w="1440"/>
            </w:tblGrid>
            <w:tr w:rsidR="00D91E61" w:rsidRPr="00063096" w:rsidTr="003122E1">
              <w:tc>
                <w:tcPr>
                  <w:tcW w:w="1582"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spacing w:before="60" w:after="60"/>
                    <w:rPr>
                      <w:rFonts w:ascii="Segoe UI" w:hAnsi="Segoe UI" w:cs="Segoe UI"/>
                      <w:lang w:eastAsia="en-US"/>
                    </w:rPr>
                  </w:pPr>
                  <w:r w:rsidRPr="00063096">
                    <w:rPr>
                      <w:rFonts w:ascii="Segoe UI" w:hAnsi="Segoe UI" w:cs="Segoe UI"/>
                    </w:rPr>
                    <w:t>T</w:t>
                  </w:r>
                </w:p>
              </w:tc>
              <w:tc>
                <w:tcPr>
                  <w:tcW w:w="1440"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spacing w:before="60" w:after="60"/>
                    <w:rPr>
                      <w:rFonts w:ascii="Segoe UI" w:hAnsi="Segoe UI" w:cs="Segoe UI"/>
                      <w:lang w:eastAsia="en-US"/>
                    </w:rPr>
                  </w:pPr>
                  <w:r w:rsidRPr="00063096">
                    <w:rPr>
                      <w:rFonts w:ascii="Segoe UI" w:hAnsi="Segoe UI" w:cs="Segoe UI"/>
                    </w:rPr>
                    <w:t xml:space="preserve">Q </w:t>
                  </w:r>
                  <w:r w:rsidRPr="00063096">
                    <w:rPr>
                      <w:rFonts w:ascii="Segoe UI" w:hAnsi="Segoe UI" w:cs="Segoe UI"/>
                      <w:vertAlign w:val="subscript"/>
                    </w:rPr>
                    <w:t>n+1</w:t>
                  </w:r>
                </w:p>
              </w:tc>
            </w:tr>
            <w:tr w:rsidR="00D91E61" w:rsidRPr="00063096" w:rsidTr="003122E1">
              <w:tc>
                <w:tcPr>
                  <w:tcW w:w="1582"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spacing w:before="60" w:after="60"/>
                    <w:rPr>
                      <w:rFonts w:ascii="Segoe UI" w:hAnsi="Segoe UI" w:cs="Segoe UI"/>
                      <w:lang w:eastAsia="en-US"/>
                    </w:rPr>
                  </w:pPr>
                  <w:r w:rsidRPr="00063096">
                    <w:rPr>
                      <w:rFonts w:ascii="Segoe UI" w:hAnsi="Segoe UI" w:cs="Segoe UI"/>
                    </w:rPr>
                    <w:t>0</w:t>
                  </w:r>
                </w:p>
              </w:tc>
              <w:tc>
                <w:tcPr>
                  <w:tcW w:w="1440"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spacing w:before="60" w:after="60"/>
                    <w:rPr>
                      <w:rFonts w:ascii="Segoe UI" w:hAnsi="Segoe UI" w:cs="Segoe UI"/>
                      <w:lang w:eastAsia="en-US"/>
                    </w:rPr>
                  </w:pPr>
                  <w:r w:rsidRPr="00063096">
                    <w:rPr>
                      <w:rFonts w:ascii="Segoe UI" w:hAnsi="Segoe UI" w:cs="Segoe UI"/>
                    </w:rPr>
                    <w:t xml:space="preserve">Q </w:t>
                  </w:r>
                  <w:r w:rsidRPr="00063096">
                    <w:rPr>
                      <w:rFonts w:ascii="Segoe UI" w:hAnsi="Segoe UI" w:cs="Segoe UI"/>
                      <w:vertAlign w:val="subscript"/>
                    </w:rPr>
                    <w:t>n</w:t>
                  </w:r>
                </w:p>
              </w:tc>
            </w:tr>
            <w:tr w:rsidR="00D91E61" w:rsidRPr="00063096" w:rsidTr="003122E1">
              <w:tc>
                <w:tcPr>
                  <w:tcW w:w="1582"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spacing w:before="60" w:after="60"/>
                    <w:rPr>
                      <w:rFonts w:ascii="Segoe UI" w:hAnsi="Segoe UI" w:cs="Segoe UI"/>
                      <w:lang w:eastAsia="en-US"/>
                    </w:rPr>
                  </w:pPr>
                  <w:r w:rsidRPr="00063096">
                    <w:rPr>
                      <w:rFonts w:ascii="Segoe UI" w:hAnsi="Segoe UI" w:cs="Segoe UI"/>
                    </w:rPr>
                    <w:t>1</w:t>
                  </w:r>
                </w:p>
              </w:tc>
              <w:tc>
                <w:tcPr>
                  <w:tcW w:w="1440" w:type="dxa"/>
                  <w:tcBorders>
                    <w:top w:val="single" w:sz="4" w:space="0" w:color="auto"/>
                    <w:left w:val="single" w:sz="4" w:space="0" w:color="auto"/>
                    <w:bottom w:val="single" w:sz="4" w:space="0" w:color="auto"/>
                    <w:right w:val="single" w:sz="4" w:space="0" w:color="auto"/>
                  </w:tcBorders>
                  <w:hideMark/>
                </w:tcPr>
                <w:p w:rsidR="00D91E61" w:rsidRPr="00063096" w:rsidRDefault="00D91E61" w:rsidP="00063096">
                  <w:pPr>
                    <w:spacing w:before="60" w:after="60"/>
                    <w:rPr>
                      <w:rFonts w:ascii="Segoe UI" w:hAnsi="Segoe UI" w:cs="Segoe UI"/>
                      <w:lang w:eastAsia="en-US"/>
                    </w:rPr>
                  </w:pPr>
                  <w:r w:rsidRPr="00063096">
                    <w:rPr>
                      <w:rFonts w:ascii="Segoe UI" w:hAnsi="Segoe UI" w:cs="Segoe UI"/>
                    </w:rPr>
                    <w:t xml:space="preserve">Q </w:t>
                  </w:r>
                  <w:r w:rsidRPr="00063096">
                    <w:rPr>
                      <w:rFonts w:ascii="Segoe UI" w:hAnsi="Segoe UI" w:cs="Segoe UI"/>
                      <w:vertAlign w:val="subscript"/>
                    </w:rPr>
                    <w:t xml:space="preserve">n </w:t>
                  </w:r>
                  <w:r w:rsidRPr="00063096">
                    <w:rPr>
                      <w:rFonts w:ascii="Segoe UI" w:hAnsi="Segoe UI" w:cs="Segoe UI"/>
                      <w:vertAlign w:val="superscript"/>
                    </w:rPr>
                    <w:t>*</w:t>
                  </w:r>
                </w:p>
              </w:tc>
            </w:tr>
          </w:tbl>
          <w:p w:rsidR="00D91E61" w:rsidRPr="00063096" w:rsidRDefault="00D91E61" w:rsidP="00063096">
            <w:pPr>
              <w:rPr>
                <w:rFonts w:ascii="Segoe UI" w:hAnsi="Segoe UI" w:cs="Segoe UI"/>
              </w:rPr>
            </w:pPr>
          </w:p>
          <w:p w:rsidR="00D91E61" w:rsidRDefault="009A4ABE" w:rsidP="00063096">
            <w:pPr>
              <w:rPr>
                <w:rFonts w:ascii="Segoe UI" w:hAnsi="Segoe UI" w:cs="Segoe UI"/>
                <w:b/>
                <w:lang w:eastAsia="en-US"/>
              </w:rPr>
            </w:pPr>
            <w:r>
              <w:rPr>
                <w:rFonts w:ascii="Segoe UI" w:hAnsi="Segoe UI" w:cs="Segoe UI"/>
                <w:b/>
                <w:lang w:eastAsia="en-US"/>
              </w:rPr>
              <w:t>Output:</w:t>
            </w:r>
          </w:p>
          <w:p w:rsidR="009A4ABE" w:rsidRDefault="009A4ABE" w:rsidP="00063096">
            <w:pPr>
              <w:rPr>
                <w:rFonts w:ascii="Segoe UI" w:hAnsi="Segoe UI" w:cs="Segoe UI"/>
                <w:b/>
                <w:lang w:eastAsia="en-US"/>
              </w:rPr>
            </w:pPr>
          </w:p>
          <w:p w:rsidR="009A4ABE" w:rsidRDefault="009A4ABE" w:rsidP="009A4ABE">
            <w:pPr>
              <w:rPr>
                <w:rFonts w:ascii="Segoe UI" w:hAnsi="Segoe UI" w:cs="Segoe UI"/>
                <w:b/>
                <w:lang w:eastAsia="en-US"/>
              </w:rPr>
            </w:pPr>
            <w:r>
              <w:rPr>
                <w:rFonts w:ascii="Segoe UI" w:hAnsi="Segoe UI" w:cs="Segoe UI"/>
                <w:b/>
                <w:lang w:eastAsia="en-US"/>
              </w:rPr>
              <w:t xml:space="preserve">SR Flip </w:t>
            </w:r>
            <w:r w:rsidRPr="009A4ABE">
              <w:rPr>
                <w:rFonts w:ascii="Segoe UI" w:hAnsi="Segoe UI" w:cs="Segoe UI"/>
                <w:b/>
                <w:lang w:eastAsia="en-US"/>
              </w:rPr>
              <w:t>Flop:</w:t>
            </w:r>
          </w:p>
          <w:p w:rsidR="009A4ABE" w:rsidRPr="009A4ABE" w:rsidRDefault="009A4ABE" w:rsidP="009A4ABE">
            <w:pPr>
              <w:rPr>
                <w:rFonts w:ascii="Segoe UI" w:hAnsi="Segoe UI" w:cs="Segoe UI"/>
                <w:b/>
                <w:lang w:eastAsia="en-US"/>
              </w:rPr>
            </w:pPr>
            <w:r w:rsidRPr="009A4ABE">
              <w:rPr>
                <w:rFonts w:ascii="Segoe UI" w:hAnsi="Segoe UI" w:cs="Segoe UI"/>
                <w:b/>
                <w:lang w:eastAsia="en-US"/>
              </w:rPr>
              <w:drawing>
                <wp:inline distT="0" distB="0" distL="0" distR="0" wp14:anchorId="572558CF" wp14:editId="2F54784A">
                  <wp:extent cx="4222750" cy="3895702"/>
                  <wp:effectExtent l="0" t="0" r="635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36227" cy="3908135"/>
                          </a:xfrm>
                          <a:prstGeom prst="rect">
                            <a:avLst/>
                          </a:prstGeom>
                        </pic:spPr>
                      </pic:pic>
                    </a:graphicData>
                  </a:graphic>
                </wp:inline>
              </w:drawing>
            </w:r>
          </w:p>
        </w:tc>
      </w:tr>
    </w:tbl>
    <w:p w:rsidR="00D91E61" w:rsidRDefault="00D91E61" w:rsidP="00063096">
      <w:pPr>
        <w:tabs>
          <w:tab w:val="left" w:pos="9684"/>
        </w:tabs>
        <w:ind w:right="-1490"/>
        <w:rPr>
          <w:rFonts w:ascii="Segoe UI" w:hAnsi="Segoe UI" w:cs="Segoe UI"/>
          <w:lang w:eastAsia="en-US"/>
        </w:rPr>
      </w:pPr>
    </w:p>
    <w:p w:rsidR="009A4ABE" w:rsidRDefault="009A4ABE" w:rsidP="00063096">
      <w:pPr>
        <w:tabs>
          <w:tab w:val="left" w:pos="9684"/>
        </w:tabs>
        <w:ind w:right="-1490"/>
        <w:rPr>
          <w:rFonts w:ascii="Segoe UI" w:hAnsi="Segoe UI" w:cs="Segoe UI"/>
          <w:lang w:eastAsia="en-US"/>
        </w:rPr>
      </w:pPr>
    </w:p>
    <w:p w:rsidR="009A4ABE" w:rsidRDefault="009A4ABE" w:rsidP="00063096">
      <w:pPr>
        <w:tabs>
          <w:tab w:val="left" w:pos="9684"/>
        </w:tabs>
        <w:ind w:right="-1490"/>
        <w:rPr>
          <w:rFonts w:ascii="Segoe UI" w:hAnsi="Segoe UI" w:cs="Segoe UI"/>
          <w:lang w:eastAsia="en-US"/>
        </w:rPr>
      </w:pPr>
    </w:p>
    <w:p w:rsidR="009A4ABE" w:rsidRDefault="009A4ABE" w:rsidP="00063096">
      <w:pPr>
        <w:tabs>
          <w:tab w:val="left" w:pos="9684"/>
        </w:tabs>
        <w:ind w:right="-1490"/>
        <w:rPr>
          <w:rFonts w:ascii="Segoe UI" w:hAnsi="Segoe UI" w:cs="Segoe UI"/>
          <w:lang w:eastAsia="en-US"/>
        </w:rPr>
      </w:pPr>
    </w:p>
    <w:p w:rsidR="009A4ABE" w:rsidRPr="009A4ABE" w:rsidRDefault="009A4ABE" w:rsidP="00063096">
      <w:pPr>
        <w:tabs>
          <w:tab w:val="left" w:pos="9684"/>
        </w:tabs>
        <w:ind w:right="-1490"/>
        <w:rPr>
          <w:rFonts w:ascii="Segoe UI" w:hAnsi="Segoe UI" w:cs="Segoe UI"/>
          <w:b/>
          <w:lang w:eastAsia="en-US"/>
        </w:rPr>
      </w:pPr>
      <w:r w:rsidRPr="009A4ABE">
        <w:rPr>
          <w:rFonts w:ascii="Segoe UI" w:hAnsi="Segoe UI" w:cs="Segoe UI"/>
          <w:b/>
          <w:lang w:eastAsia="en-US"/>
        </w:rPr>
        <w:t xml:space="preserve">JK Flip Flop: </w:t>
      </w:r>
    </w:p>
    <w:p w:rsidR="009A4ABE" w:rsidRDefault="009A4ABE" w:rsidP="00063096">
      <w:pPr>
        <w:tabs>
          <w:tab w:val="left" w:pos="9684"/>
        </w:tabs>
        <w:ind w:right="-1490"/>
        <w:rPr>
          <w:rFonts w:ascii="Segoe UI" w:hAnsi="Segoe UI" w:cs="Segoe UI"/>
          <w:lang w:eastAsia="en-US"/>
        </w:rPr>
      </w:pPr>
      <w:r w:rsidRPr="009A4ABE">
        <w:rPr>
          <w:rFonts w:ascii="Segoe UI" w:hAnsi="Segoe UI" w:cs="Segoe UI"/>
          <w:lang w:eastAsia="en-US"/>
        </w:rPr>
        <w:lastRenderedPageBreak/>
        <w:drawing>
          <wp:inline distT="0" distB="0" distL="0" distR="0" wp14:anchorId="1A4DECC4" wp14:editId="067D03BC">
            <wp:extent cx="4972050" cy="4107522"/>
            <wp:effectExtent l="0" t="0" r="0" b="762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983656" cy="4117110"/>
                    </a:xfrm>
                    <a:prstGeom prst="rect">
                      <a:avLst/>
                    </a:prstGeom>
                  </pic:spPr>
                </pic:pic>
              </a:graphicData>
            </a:graphic>
          </wp:inline>
        </w:drawing>
      </w:r>
    </w:p>
    <w:p w:rsidR="009A4ABE" w:rsidRDefault="009A4ABE" w:rsidP="00063096">
      <w:pPr>
        <w:tabs>
          <w:tab w:val="left" w:pos="9684"/>
        </w:tabs>
        <w:ind w:right="-1490"/>
        <w:rPr>
          <w:rFonts w:ascii="Segoe UI" w:hAnsi="Segoe UI" w:cs="Segoe UI"/>
          <w:lang w:eastAsia="en-US"/>
        </w:rPr>
      </w:pPr>
    </w:p>
    <w:p w:rsidR="009A4ABE" w:rsidRDefault="009A4ABE" w:rsidP="00063096">
      <w:pPr>
        <w:tabs>
          <w:tab w:val="left" w:pos="9684"/>
        </w:tabs>
        <w:ind w:right="-1490"/>
        <w:rPr>
          <w:rFonts w:ascii="Segoe UI" w:hAnsi="Segoe UI" w:cs="Segoe UI"/>
          <w:b/>
          <w:lang w:eastAsia="en-US"/>
        </w:rPr>
      </w:pPr>
      <w:r w:rsidRPr="009A4ABE">
        <w:rPr>
          <w:rFonts w:ascii="Segoe UI" w:hAnsi="Segoe UI" w:cs="Segoe UI"/>
          <w:b/>
          <w:lang w:eastAsia="en-US"/>
        </w:rPr>
        <w:t>D Flip Flop:</w:t>
      </w:r>
    </w:p>
    <w:p w:rsidR="009A4ABE" w:rsidRDefault="006E3F63" w:rsidP="00063096">
      <w:pPr>
        <w:tabs>
          <w:tab w:val="left" w:pos="9684"/>
        </w:tabs>
        <w:ind w:right="-1490"/>
        <w:rPr>
          <w:rFonts w:ascii="Segoe UI" w:hAnsi="Segoe UI" w:cs="Segoe UI"/>
          <w:lang w:eastAsia="en-US"/>
        </w:rPr>
      </w:pPr>
      <w:r w:rsidRPr="006E3F63">
        <w:rPr>
          <w:rFonts w:ascii="Segoe UI" w:hAnsi="Segoe UI" w:cs="Segoe UI"/>
          <w:lang w:eastAsia="en-US"/>
        </w:rPr>
        <w:drawing>
          <wp:inline distT="0" distB="0" distL="0" distR="0" wp14:anchorId="67071605" wp14:editId="08E8576F">
            <wp:extent cx="4163060" cy="3651470"/>
            <wp:effectExtent l="0" t="0" r="8890" b="635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182474" cy="3668498"/>
                    </a:xfrm>
                    <a:prstGeom prst="rect">
                      <a:avLst/>
                    </a:prstGeom>
                  </pic:spPr>
                </pic:pic>
              </a:graphicData>
            </a:graphic>
          </wp:inline>
        </w:drawing>
      </w:r>
    </w:p>
    <w:p w:rsidR="006E3F63" w:rsidRDefault="006E3F63" w:rsidP="00063096">
      <w:pPr>
        <w:tabs>
          <w:tab w:val="left" w:pos="9684"/>
        </w:tabs>
        <w:ind w:right="-1490"/>
        <w:rPr>
          <w:rFonts w:ascii="Segoe UI" w:hAnsi="Segoe UI" w:cs="Segoe UI"/>
          <w:lang w:eastAsia="en-US"/>
        </w:rPr>
      </w:pPr>
    </w:p>
    <w:p w:rsidR="006E3F63" w:rsidRDefault="006E3F63" w:rsidP="00063096">
      <w:pPr>
        <w:tabs>
          <w:tab w:val="left" w:pos="9684"/>
        </w:tabs>
        <w:ind w:right="-1490"/>
        <w:rPr>
          <w:rFonts w:ascii="Segoe UI" w:hAnsi="Segoe UI" w:cs="Segoe UI"/>
          <w:b/>
          <w:lang w:eastAsia="en-US"/>
        </w:rPr>
      </w:pPr>
      <w:r w:rsidRPr="006E3F63">
        <w:rPr>
          <w:rFonts w:ascii="Segoe UI" w:hAnsi="Segoe UI" w:cs="Segoe UI"/>
          <w:b/>
          <w:lang w:eastAsia="en-US"/>
        </w:rPr>
        <w:t>T Flip Flop:</w:t>
      </w:r>
    </w:p>
    <w:p w:rsidR="006E3F63" w:rsidRPr="006E3F63" w:rsidRDefault="006E3F63" w:rsidP="00063096">
      <w:pPr>
        <w:tabs>
          <w:tab w:val="left" w:pos="9684"/>
        </w:tabs>
        <w:ind w:right="-1490"/>
        <w:rPr>
          <w:rFonts w:ascii="Segoe UI" w:hAnsi="Segoe UI" w:cs="Segoe UI"/>
          <w:b/>
          <w:lang w:eastAsia="en-US"/>
        </w:rPr>
      </w:pPr>
      <w:r w:rsidRPr="006E3F63">
        <w:rPr>
          <w:rFonts w:ascii="Segoe UI" w:hAnsi="Segoe UI" w:cs="Segoe UI"/>
          <w:b/>
          <w:lang w:eastAsia="en-US"/>
        </w:rPr>
        <w:lastRenderedPageBreak/>
        <w:drawing>
          <wp:inline distT="0" distB="0" distL="0" distR="0" wp14:anchorId="358C1EBF" wp14:editId="7DFBFBE0">
            <wp:extent cx="3938154" cy="4813300"/>
            <wp:effectExtent l="0" t="0" r="5715" b="635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41126" cy="4816933"/>
                    </a:xfrm>
                    <a:prstGeom prst="rect">
                      <a:avLst/>
                    </a:prstGeom>
                  </pic:spPr>
                </pic:pic>
              </a:graphicData>
            </a:graphic>
          </wp:inline>
        </w:drawing>
      </w:r>
    </w:p>
    <w:p w:rsidR="00D91E61" w:rsidRPr="00063096" w:rsidRDefault="00D91E61" w:rsidP="00063096">
      <w:pPr>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56544" behindDoc="0" locked="0" layoutInCell="1" allowOverlap="1" wp14:anchorId="7F73F1F3" wp14:editId="1E160545">
                <wp:simplePos x="0" y="0"/>
                <wp:positionH relativeFrom="column">
                  <wp:posOffset>0</wp:posOffset>
                </wp:positionH>
                <wp:positionV relativeFrom="paragraph">
                  <wp:posOffset>94615</wp:posOffset>
                </wp:positionV>
                <wp:extent cx="5486400" cy="635"/>
                <wp:effectExtent l="0" t="0" r="19050" b="37465"/>
                <wp:wrapNone/>
                <wp:docPr id="1004" name="Straight Connector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148127A7" id="Straight Connector 1004"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6in,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">
                <o:lock v:ext="edit" shapetype="f"/>
              </v:line>
            </w:pict>
          </mc:Fallback>
        </mc:AlternateContent>
      </w:r>
    </w:p>
    <w:p w:rsidR="00D91E61" w:rsidRPr="00063096" w:rsidRDefault="00D91E61" w:rsidP="00063096">
      <w:pPr>
        <w:spacing w:before="120" w:after="60"/>
        <w:rPr>
          <w:rFonts w:ascii="Segoe UI" w:hAnsi="Segoe UI" w:cs="Segoe UI"/>
        </w:rPr>
      </w:pPr>
      <w:r w:rsidRPr="00063096">
        <w:rPr>
          <w:rFonts w:ascii="Segoe UI" w:hAnsi="Segoe UI" w:cs="Segoe UI"/>
          <w:b/>
        </w:rPr>
        <w:t>Result/Conclusion:</w:t>
      </w:r>
    </w:p>
    <w:p w:rsidR="00D91E61" w:rsidRPr="00063096" w:rsidRDefault="00D91E61" w:rsidP="00063096">
      <w:pPr>
        <w:rPr>
          <w:rFonts w:ascii="Segoe UI" w:hAnsi="Segoe UI" w:cs="Segoe UI"/>
        </w:rPr>
      </w:pPr>
      <w:r w:rsidRPr="00063096">
        <w:rPr>
          <w:rFonts w:ascii="Segoe UI" w:hAnsi="Segoe UI" w:cs="Segoe UI"/>
        </w:rPr>
        <w:t xml:space="preserve">Working and analysis of various flip flops is done and the results are verified experimentally. Conversion of one flip flop to other is performed and its results are verified </w:t>
      </w:r>
    </w:p>
    <w:p w:rsidR="00D91E61" w:rsidRPr="00063096" w:rsidRDefault="00D91E61" w:rsidP="00063096">
      <w:pPr>
        <w:rPr>
          <w:rFonts w:ascii="Segoe UI" w:hAnsi="Segoe UI" w:cs="Segoe UI"/>
        </w:rPr>
      </w:pPr>
    </w:p>
    <w:p w:rsidR="00D91E61" w:rsidRPr="00063096" w:rsidRDefault="00D91E61" w:rsidP="00063096">
      <w:pPr>
        <w:rPr>
          <w:rFonts w:ascii="Segoe UI" w:hAnsi="Segoe UI" w:cs="Segoe UI"/>
          <w:b/>
        </w:rPr>
      </w:pPr>
    </w:p>
    <w:p w:rsidR="00D91E61" w:rsidRPr="00063096" w:rsidRDefault="00D91E61" w:rsidP="00063096">
      <w:pPr>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57568" behindDoc="0" locked="0" layoutInCell="1" allowOverlap="1" wp14:anchorId="4DD4E3A2" wp14:editId="7B2DA733">
                <wp:simplePos x="0" y="0"/>
                <wp:positionH relativeFrom="column">
                  <wp:posOffset>0</wp:posOffset>
                </wp:positionH>
                <wp:positionV relativeFrom="paragraph">
                  <wp:posOffset>87630</wp:posOffset>
                </wp:positionV>
                <wp:extent cx="5486400" cy="635"/>
                <wp:effectExtent l="0" t="0" r="19050" b="37465"/>
                <wp:wrapNone/>
                <wp:docPr id="1005" name="Straight Connector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6AF4D1AC" id="Straight Connector 1005"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6in,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">
                <o:lock v:ext="edit" shapetype="f"/>
              </v:line>
            </w:pict>
          </mc:Fallback>
        </mc:AlternateContent>
      </w:r>
    </w:p>
    <w:p w:rsidR="00D91E61" w:rsidRPr="00063096" w:rsidRDefault="00D91E61" w:rsidP="00063096">
      <w:pPr>
        <w:spacing w:before="60" w:after="60"/>
        <w:rPr>
          <w:rFonts w:ascii="Segoe UI" w:hAnsi="Segoe UI" w:cs="Segoe UI"/>
          <w:b/>
        </w:rPr>
      </w:pPr>
      <w:r w:rsidRPr="00063096">
        <w:rPr>
          <w:rFonts w:ascii="Segoe UI" w:hAnsi="Segoe UI" w:cs="Segoe UI"/>
          <w:b/>
        </w:rPr>
        <w:t>Real Life Application:</w:t>
      </w:r>
    </w:p>
    <w:p w:rsidR="00D91E61" w:rsidRPr="00063096" w:rsidRDefault="00D91E61" w:rsidP="00063096">
      <w:pPr>
        <w:pStyle w:val="ListParagraph"/>
        <w:numPr>
          <w:ilvl w:val="0"/>
          <w:numId w:val="12"/>
        </w:numPr>
        <w:suppressAutoHyphens w:val="0"/>
        <w:spacing w:before="60" w:after="60"/>
        <w:contextualSpacing/>
        <w:rPr>
          <w:rFonts w:ascii="Segoe UI" w:hAnsi="Segoe UI" w:cs="Segoe UI"/>
        </w:rPr>
      </w:pPr>
      <w:r w:rsidRPr="00063096">
        <w:rPr>
          <w:rFonts w:ascii="Segoe UI" w:hAnsi="Segoe UI" w:cs="Segoe UI"/>
        </w:rPr>
        <w:t>Flip flops are used to store a bit of dsata</w:t>
      </w:r>
    </w:p>
    <w:p w:rsidR="00D91E61" w:rsidRPr="00063096" w:rsidRDefault="00D91E61" w:rsidP="00063096">
      <w:pPr>
        <w:pStyle w:val="ListParagraph"/>
        <w:numPr>
          <w:ilvl w:val="0"/>
          <w:numId w:val="12"/>
        </w:numPr>
        <w:suppressAutoHyphens w:val="0"/>
        <w:spacing w:before="60" w:after="60"/>
        <w:contextualSpacing/>
        <w:rPr>
          <w:rFonts w:ascii="Segoe UI" w:hAnsi="Segoe UI" w:cs="Segoe UI"/>
        </w:rPr>
      </w:pPr>
      <w:r w:rsidRPr="00063096">
        <w:rPr>
          <w:rFonts w:ascii="Segoe UI" w:hAnsi="Segoe UI" w:cs="Segoe UI"/>
        </w:rPr>
        <w:t>They are used in memories</w:t>
      </w:r>
    </w:p>
    <w:p w:rsidR="00D91E61" w:rsidRPr="00063096" w:rsidRDefault="00D91E61" w:rsidP="00063096">
      <w:pPr>
        <w:pStyle w:val="ListParagraph"/>
        <w:numPr>
          <w:ilvl w:val="0"/>
          <w:numId w:val="12"/>
        </w:numPr>
        <w:suppressAutoHyphens w:val="0"/>
        <w:spacing w:before="60" w:after="60"/>
        <w:contextualSpacing/>
        <w:rPr>
          <w:rFonts w:ascii="Segoe UI" w:hAnsi="Segoe UI" w:cs="Segoe UI"/>
          <w:b/>
        </w:rPr>
      </w:pPr>
      <w:r w:rsidRPr="00063096">
        <w:rPr>
          <w:rFonts w:ascii="Segoe UI" w:hAnsi="Segoe UI" w:cs="Segoe UI"/>
        </w:rPr>
        <w:t>They are used in counters and registers</w:t>
      </w:r>
    </w:p>
    <w:p w:rsidR="00D91E61" w:rsidRPr="00063096" w:rsidRDefault="00D91E61" w:rsidP="00063096">
      <w:pPr>
        <w:spacing w:before="60" w:after="60"/>
        <w:rPr>
          <w:rFonts w:ascii="Segoe UI" w:hAnsi="Segoe UI" w:cs="Segoe UI"/>
          <w:b/>
        </w:rPr>
      </w:pPr>
    </w:p>
    <w:p w:rsidR="00D91E61" w:rsidRPr="00063096" w:rsidRDefault="00D91E61" w:rsidP="00063096">
      <w:pPr>
        <w:rPr>
          <w:rFonts w:ascii="Segoe UI" w:hAnsi="Segoe UI" w:cs="Segoe UI"/>
        </w:rPr>
      </w:pPr>
      <w:r w:rsidRPr="00063096">
        <w:rPr>
          <w:rFonts w:ascii="Segoe UI" w:hAnsi="Segoe UI" w:cs="Segoe UI"/>
          <w:noProof/>
          <w:lang w:val="en-IN" w:eastAsia="en-IN"/>
        </w:rPr>
        <mc:AlternateContent>
          <mc:Choice Requires="wpc">
            <w:drawing>
              <wp:inline distT="0" distB="0" distL="0" distR="0" wp14:anchorId="21743834" wp14:editId="029CF34B">
                <wp:extent cx="5486400" cy="193675"/>
                <wp:effectExtent l="9525" t="0" r="9525" b="0"/>
                <wp:docPr id="1013" name="Canvas 10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06" name="Line 13"/>
                        <wps:cNvCnPr>
                          <a:cxnSpLocks noChangeShapeType="1"/>
                        </wps:cNvCnPr>
                        <wps:spPr bwMode="auto">
                          <a:xfrm>
                            <a:off x="0" y="114044"/>
                            <a:ext cx="5486400"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cx="http://schemas.microsoft.com/office/drawing/2014/chartex">
            <w:pict>
              <v:group w14:anchorId="513B9628" id="Canvas 1013" o:spid="_x0000_s1026" editas="canvas" style="width:6in;height:15.25pt;mso-position-horizontal-relative:char;mso-position-vertical-relative:line" coordsize="54864,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">
                <v:shape id="_x0000_s1027" type="#_x0000_t75" style="position:absolute;width:54864;height:1936;visibility:visible;mso-wrap-style:square">
                  <v:fill o:detectmouseclick="t"/>
                  <v:path o:connecttype="none"/>
                </v:shape>
                <v:line id="Line 13" o:spid="_x0000_s1028" style="position:absolute;visibility:visible;mso-wrap-style:square" from="0,1140" to="5486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"/>
                <w10:anchorlock/>
              </v:group>
            </w:pict>
          </mc:Fallback>
        </mc:AlternateContent>
      </w:r>
    </w:p>
    <w:p w:rsidR="00D91E61" w:rsidRPr="00063096" w:rsidRDefault="00D91E61" w:rsidP="00063096">
      <w:pPr>
        <w:rPr>
          <w:rFonts w:ascii="Segoe UI" w:hAnsi="Segoe UI" w:cs="Segoe UI"/>
        </w:rPr>
      </w:pPr>
      <w:r w:rsidRPr="00063096">
        <w:rPr>
          <w:rFonts w:ascii="Segoe UI" w:hAnsi="Segoe UI" w:cs="Segoe UI"/>
          <w:b/>
        </w:rPr>
        <w:t>Post Lab Questions:</w:t>
      </w:r>
    </w:p>
    <w:p w:rsidR="00D91E61" w:rsidRPr="00063096" w:rsidRDefault="00D91E61" w:rsidP="00063096">
      <w:pPr>
        <w:pStyle w:val="ListParagraph"/>
        <w:rPr>
          <w:rFonts w:ascii="Segoe UI" w:hAnsi="Segoe UI" w:cs="Segoe UI"/>
        </w:rPr>
      </w:pPr>
    </w:p>
    <w:p w:rsidR="00D91E61" w:rsidRDefault="00D91E61" w:rsidP="00063096">
      <w:pPr>
        <w:numPr>
          <w:ilvl w:val="0"/>
          <w:numId w:val="13"/>
        </w:numPr>
        <w:suppressAutoHyphens w:val="0"/>
        <w:spacing w:before="60" w:after="60"/>
        <w:rPr>
          <w:rFonts w:ascii="Segoe UI" w:hAnsi="Segoe UI" w:cs="Segoe UI"/>
        </w:rPr>
      </w:pPr>
      <w:r w:rsidRPr="00063096">
        <w:rPr>
          <w:rFonts w:ascii="Segoe UI" w:hAnsi="Segoe UI" w:cs="Segoe UI"/>
        </w:rPr>
        <w:t>What is a latch? What is the difference between latch and Flip Flop?</w:t>
      </w:r>
    </w:p>
    <w:p w:rsidR="006E3F63" w:rsidRDefault="006E3F63" w:rsidP="006E3F63">
      <w:pPr>
        <w:suppressAutoHyphens w:val="0"/>
        <w:spacing w:before="60" w:after="60"/>
        <w:ind w:left="1080"/>
        <w:rPr>
          <w:rFonts w:ascii="Segoe UI" w:hAnsi="Segoe UI" w:cs="Segoe UI"/>
        </w:rPr>
      </w:pPr>
      <w:r w:rsidRPr="006E3F63">
        <w:rPr>
          <w:rFonts w:ascii="Segoe UI" w:hAnsi="Segoe UI" w:cs="Segoe UI"/>
        </w:rPr>
        <w:lastRenderedPageBreak/>
        <w:drawing>
          <wp:inline distT="0" distB="0" distL="0" distR="0" wp14:anchorId="7C969D64" wp14:editId="1D2C82A0">
            <wp:extent cx="4448796" cy="2438740"/>
            <wp:effectExtent l="0" t="0" r="9525"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48796" cy="2438740"/>
                    </a:xfrm>
                    <a:prstGeom prst="rect">
                      <a:avLst/>
                    </a:prstGeom>
                  </pic:spPr>
                </pic:pic>
              </a:graphicData>
            </a:graphic>
          </wp:inline>
        </w:drawing>
      </w:r>
    </w:p>
    <w:p w:rsidR="006E3F63" w:rsidRPr="000C7F4D" w:rsidRDefault="006E3F63" w:rsidP="000C7F4D">
      <w:pPr>
        <w:suppressAutoHyphens w:val="0"/>
        <w:spacing w:before="60" w:after="60"/>
        <w:ind w:left="1080"/>
        <w:rPr>
          <w:rFonts w:ascii="Segoe UI" w:hAnsi="Segoe UI" w:cs="Segoe UI"/>
          <w:sz w:val="22"/>
        </w:rPr>
      </w:pPr>
      <w:r w:rsidRPr="000C7F4D">
        <w:rPr>
          <w:rFonts w:ascii="Segoe UI" w:hAnsi="Segoe UI" w:cs="Segoe UI"/>
          <w:sz w:val="22"/>
        </w:rPr>
        <w:t>Latches and flip flops both are ba</w:t>
      </w:r>
      <w:r w:rsidRPr="000C7F4D">
        <w:rPr>
          <w:rFonts w:ascii="Segoe UI" w:hAnsi="Segoe UI" w:cs="Segoe UI"/>
          <w:sz w:val="22"/>
        </w:rPr>
        <w:t xml:space="preserve">sically the </w:t>
      </w:r>
      <w:proofErr w:type="spellStart"/>
      <w:r w:rsidRPr="000C7F4D">
        <w:rPr>
          <w:rFonts w:ascii="Segoe UI" w:hAnsi="Segoe UI" w:cs="Segoe UI"/>
          <w:sz w:val="22"/>
        </w:rPr>
        <w:t>bistable</w:t>
      </w:r>
      <w:proofErr w:type="spellEnd"/>
      <w:r w:rsidRPr="000C7F4D">
        <w:rPr>
          <w:rFonts w:ascii="Segoe UI" w:hAnsi="Segoe UI" w:cs="Segoe UI"/>
          <w:sz w:val="22"/>
        </w:rPr>
        <w:t xml:space="preserve"> elements. A latch has </w:t>
      </w:r>
      <w:r w:rsidRPr="000C7F4D">
        <w:rPr>
          <w:rFonts w:ascii="Segoe UI" w:hAnsi="Segoe UI" w:cs="Segoe UI"/>
          <w:sz w:val="22"/>
        </w:rPr>
        <w:t xml:space="preserve">got an enable input. As long as it is active, the </w:t>
      </w:r>
      <w:r w:rsidR="000C7F4D" w:rsidRPr="000C7F4D">
        <w:rPr>
          <w:rFonts w:ascii="Segoe UI" w:hAnsi="Segoe UI" w:cs="Segoe UI"/>
          <w:sz w:val="22"/>
        </w:rPr>
        <w:t xml:space="preserve">latch output will keep changing </w:t>
      </w:r>
      <w:r w:rsidRPr="000C7F4D">
        <w:rPr>
          <w:rFonts w:ascii="Segoe UI" w:hAnsi="Segoe UI" w:cs="Segoe UI"/>
          <w:sz w:val="22"/>
        </w:rPr>
        <w:t xml:space="preserve">according to the changes in its input. In other words, </w:t>
      </w:r>
      <w:r w:rsidR="000C7F4D" w:rsidRPr="000C7F4D">
        <w:rPr>
          <w:rFonts w:ascii="Segoe UI" w:hAnsi="Segoe UI" w:cs="Segoe UI"/>
          <w:sz w:val="22"/>
        </w:rPr>
        <w:t xml:space="preserve">latch is a level triggered flip </w:t>
      </w:r>
      <w:r w:rsidRPr="000C7F4D">
        <w:rPr>
          <w:rFonts w:ascii="Segoe UI" w:hAnsi="Segoe UI" w:cs="Segoe UI"/>
          <w:sz w:val="22"/>
        </w:rPr>
        <w:t>flop.</w:t>
      </w:r>
    </w:p>
    <w:p w:rsidR="000C7F4D" w:rsidRPr="000C7F4D" w:rsidRDefault="006E3F63" w:rsidP="000C7F4D">
      <w:pPr>
        <w:suppressAutoHyphens w:val="0"/>
        <w:spacing w:before="60" w:after="60"/>
        <w:ind w:left="1080"/>
        <w:rPr>
          <w:rFonts w:ascii="Segoe UI" w:hAnsi="Segoe UI" w:cs="Segoe UI"/>
          <w:sz w:val="22"/>
        </w:rPr>
      </w:pPr>
      <w:r w:rsidRPr="000C7F4D">
        <w:rPr>
          <w:rFonts w:ascii="Segoe UI" w:hAnsi="Segoe UI" w:cs="Segoe UI"/>
          <w:sz w:val="22"/>
        </w:rPr>
        <w:t>But a flip flop is a sequential circuit with g</w:t>
      </w:r>
      <w:r w:rsidR="000C7F4D" w:rsidRPr="000C7F4D">
        <w:rPr>
          <w:rFonts w:ascii="Segoe UI" w:hAnsi="Segoe UI" w:cs="Segoe UI"/>
          <w:sz w:val="22"/>
        </w:rPr>
        <w:t xml:space="preserve">enerally samples its inputs and </w:t>
      </w:r>
      <w:r w:rsidRPr="000C7F4D">
        <w:rPr>
          <w:rFonts w:ascii="Segoe UI" w:hAnsi="Segoe UI" w:cs="Segoe UI"/>
          <w:sz w:val="22"/>
        </w:rPr>
        <w:t>changes its outputs only at particular instanc</w:t>
      </w:r>
      <w:r w:rsidR="000C7F4D" w:rsidRPr="000C7F4D">
        <w:rPr>
          <w:rFonts w:ascii="Segoe UI" w:hAnsi="Segoe UI" w:cs="Segoe UI"/>
          <w:sz w:val="22"/>
        </w:rPr>
        <w:t>e of time and not continuously.</w:t>
      </w:r>
    </w:p>
    <w:p w:rsidR="006E3F63" w:rsidRPr="000C7F4D" w:rsidRDefault="006E3F63" w:rsidP="000C7F4D">
      <w:pPr>
        <w:suppressAutoHyphens w:val="0"/>
        <w:spacing w:before="60" w:after="60"/>
        <w:ind w:left="1080"/>
        <w:rPr>
          <w:rFonts w:ascii="Segoe UI" w:hAnsi="Segoe UI" w:cs="Segoe UI"/>
          <w:sz w:val="22"/>
        </w:rPr>
      </w:pPr>
      <w:r w:rsidRPr="000C7F4D">
        <w:rPr>
          <w:rFonts w:ascii="Segoe UI" w:hAnsi="Segoe UI" w:cs="Segoe UI"/>
          <w:sz w:val="22"/>
        </w:rPr>
        <w:t>The flip flops are therefore said to be at sensitiv</w:t>
      </w:r>
      <w:r w:rsidR="000C7F4D" w:rsidRPr="000C7F4D">
        <w:rPr>
          <w:rFonts w:ascii="Segoe UI" w:hAnsi="Segoe UI" w:cs="Segoe UI"/>
          <w:sz w:val="22"/>
        </w:rPr>
        <w:t xml:space="preserve">e or edge triggered rather than </w:t>
      </w:r>
      <w:r w:rsidRPr="000C7F4D">
        <w:rPr>
          <w:rFonts w:ascii="Segoe UI" w:hAnsi="Segoe UI" w:cs="Segoe UI"/>
          <w:sz w:val="22"/>
        </w:rPr>
        <w:t>being level triggered like latches.</w:t>
      </w:r>
    </w:p>
    <w:p w:rsidR="00D91E61" w:rsidRPr="00063096" w:rsidRDefault="00D91E61" w:rsidP="00063096">
      <w:pPr>
        <w:pStyle w:val="ListParagraph"/>
        <w:numPr>
          <w:ilvl w:val="0"/>
          <w:numId w:val="13"/>
        </w:numPr>
        <w:suppressAutoHyphens w:val="0"/>
        <w:spacing w:before="60" w:after="60"/>
        <w:contextualSpacing/>
        <w:rPr>
          <w:rFonts w:ascii="Segoe UI" w:hAnsi="Segoe UI" w:cs="Segoe UI"/>
        </w:rPr>
      </w:pPr>
      <w:r w:rsidRPr="00063096">
        <w:rPr>
          <w:rFonts w:ascii="Segoe UI" w:hAnsi="Segoe UI" w:cs="Segoe UI"/>
        </w:rPr>
        <w:t>Explain clocking operations of the following types of Flip Flop</w:t>
      </w:r>
    </w:p>
    <w:p w:rsidR="00D91E61" w:rsidRDefault="00D91E61" w:rsidP="00063096">
      <w:pPr>
        <w:numPr>
          <w:ilvl w:val="2"/>
          <w:numId w:val="13"/>
        </w:numPr>
        <w:suppressAutoHyphens w:val="0"/>
        <w:spacing w:before="60" w:after="60"/>
        <w:rPr>
          <w:rFonts w:ascii="Segoe UI" w:hAnsi="Segoe UI" w:cs="Segoe UI"/>
        </w:rPr>
      </w:pPr>
      <w:r w:rsidRPr="00063096">
        <w:rPr>
          <w:rFonts w:ascii="Segoe UI" w:hAnsi="Segoe UI" w:cs="Segoe UI"/>
        </w:rPr>
        <w:t>Positive edge triggered</w:t>
      </w:r>
    </w:p>
    <w:p w:rsidR="000C7F4D" w:rsidRPr="000C7F4D" w:rsidRDefault="000C7F4D" w:rsidP="000C7F4D">
      <w:pPr>
        <w:suppressAutoHyphens w:val="0"/>
        <w:spacing w:before="60" w:after="60"/>
        <w:ind w:left="2520"/>
        <w:rPr>
          <w:rFonts w:ascii="Segoe UI" w:hAnsi="Segoe UI" w:cs="Segoe UI"/>
          <w:sz w:val="22"/>
        </w:rPr>
      </w:pPr>
      <w:r w:rsidRPr="000C7F4D">
        <w:rPr>
          <w:rFonts w:ascii="Segoe UI" w:hAnsi="Segoe UI" w:cs="Segoe UI"/>
          <w:sz w:val="22"/>
        </w:rPr>
        <w:t>When a flip flop is required to respond at a low to</w:t>
      </w:r>
      <w:r w:rsidRPr="000C7F4D">
        <w:rPr>
          <w:rFonts w:ascii="Segoe UI" w:hAnsi="Segoe UI" w:cs="Segoe UI"/>
          <w:sz w:val="22"/>
        </w:rPr>
        <w:t xml:space="preserve"> high transition state is known </w:t>
      </w:r>
      <w:r w:rsidRPr="000C7F4D">
        <w:rPr>
          <w:rFonts w:ascii="Segoe UI" w:hAnsi="Segoe UI" w:cs="Segoe UI"/>
          <w:sz w:val="22"/>
        </w:rPr>
        <w:t>as positive edge triggering.</w:t>
      </w:r>
    </w:p>
    <w:p w:rsidR="00D91E61" w:rsidRDefault="00D91E61" w:rsidP="00063096">
      <w:pPr>
        <w:numPr>
          <w:ilvl w:val="2"/>
          <w:numId w:val="13"/>
        </w:numPr>
        <w:suppressAutoHyphens w:val="0"/>
        <w:spacing w:before="60" w:after="60"/>
        <w:rPr>
          <w:rFonts w:ascii="Segoe UI" w:hAnsi="Segoe UI" w:cs="Segoe UI"/>
        </w:rPr>
      </w:pPr>
      <w:r w:rsidRPr="00063096">
        <w:rPr>
          <w:rFonts w:ascii="Segoe UI" w:hAnsi="Segoe UI" w:cs="Segoe UI"/>
        </w:rPr>
        <w:t>Negative edge triggered</w:t>
      </w:r>
    </w:p>
    <w:p w:rsidR="000C7F4D" w:rsidRPr="000C7F4D" w:rsidRDefault="000C7F4D" w:rsidP="000C7F4D">
      <w:pPr>
        <w:suppressAutoHyphens w:val="0"/>
        <w:spacing w:before="60" w:after="60"/>
        <w:ind w:left="2520"/>
        <w:rPr>
          <w:rFonts w:ascii="Segoe UI" w:hAnsi="Segoe UI" w:cs="Segoe UI"/>
          <w:sz w:val="22"/>
        </w:rPr>
      </w:pPr>
      <w:r w:rsidRPr="000C7F4D">
        <w:rPr>
          <w:rFonts w:ascii="Segoe UI" w:hAnsi="Segoe UI" w:cs="Segoe UI"/>
          <w:sz w:val="22"/>
        </w:rPr>
        <w:t>When a flip flop is required to respond at a high to low</w:t>
      </w:r>
      <w:r w:rsidRPr="000C7F4D">
        <w:rPr>
          <w:rFonts w:ascii="Segoe UI" w:hAnsi="Segoe UI" w:cs="Segoe UI"/>
          <w:sz w:val="22"/>
        </w:rPr>
        <w:t xml:space="preserve"> transition state is known </w:t>
      </w:r>
      <w:r w:rsidRPr="000C7F4D">
        <w:rPr>
          <w:rFonts w:ascii="Segoe UI" w:hAnsi="Segoe UI" w:cs="Segoe UI"/>
          <w:sz w:val="22"/>
        </w:rPr>
        <w:t>as negative edge triggering.</w:t>
      </w:r>
    </w:p>
    <w:p w:rsidR="00D91E61" w:rsidRDefault="00D91E61" w:rsidP="00063096">
      <w:pPr>
        <w:numPr>
          <w:ilvl w:val="2"/>
          <w:numId w:val="13"/>
        </w:numPr>
        <w:suppressAutoHyphens w:val="0"/>
        <w:spacing w:before="60" w:after="60"/>
        <w:rPr>
          <w:rFonts w:ascii="Segoe UI" w:hAnsi="Segoe UI" w:cs="Segoe UI"/>
        </w:rPr>
      </w:pPr>
      <w:r w:rsidRPr="00063096">
        <w:rPr>
          <w:rFonts w:ascii="Segoe UI" w:hAnsi="Segoe UI" w:cs="Segoe UI"/>
        </w:rPr>
        <w:t>Level triggered</w:t>
      </w:r>
    </w:p>
    <w:p w:rsidR="000C7F4D" w:rsidRPr="000C7F4D" w:rsidRDefault="000C7F4D" w:rsidP="000C7F4D">
      <w:pPr>
        <w:suppressAutoHyphens w:val="0"/>
        <w:spacing w:before="60" w:after="60"/>
        <w:ind w:left="2520"/>
        <w:rPr>
          <w:rFonts w:ascii="Segoe UI" w:hAnsi="Segoe UI" w:cs="Segoe UI"/>
          <w:sz w:val="22"/>
        </w:rPr>
      </w:pPr>
      <w:r w:rsidRPr="000C7F4D">
        <w:rPr>
          <w:rFonts w:ascii="Segoe UI" w:hAnsi="Segoe UI" w:cs="Segoe UI"/>
          <w:sz w:val="22"/>
        </w:rPr>
        <w:t>Edge triggering is a type of triggering that allows a ci</w:t>
      </w:r>
      <w:r w:rsidRPr="000C7F4D">
        <w:rPr>
          <w:rFonts w:ascii="Segoe UI" w:hAnsi="Segoe UI" w:cs="Segoe UI"/>
          <w:sz w:val="22"/>
        </w:rPr>
        <w:t xml:space="preserve">rcuit to become active at </w:t>
      </w:r>
      <w:r w:rsidRPr="000C7F4D">
        <w:rPr>
          <w:rFonts w:ascii="Segoe UI" w:hAnsi="Segoe UI" w:cs="Segoe UI"/>
          <w:sz w:val="22"/>
        </w:rPr>
        <w:t>the positive edge or the negative edge of the clock signal.</w:t>
      </w:r>
    </w:p>
    <w:p w:rsidR="00D91E61" w:rsidRPr="00063096" w:rsidRDefault="00D91E61" w:rsidP="00063096">
      <w:pPr>
        <w:rPr>
          <w:rFonts w:ascii="Segoe UI" w:hAnsi="Segoe UI" w:cs="Segoe UI"/>
          <w:b/>
        </w:rPr>
      </w:pPr>
      <w:r w:rsidRPr="00063096">
        <w:rPr>
          <w:rFonts w:ascii="Segoe UI" w:hAnsi="Segoe UI" w:cs="Segoe UI"/>
          <w:noProof/>
          <w:lang w:val="en-IN" w:eastAsia="en-IN"/>
        </w:rPr>
        <mc:AlternateContent>
          <mc:Choice Requires="wps">
            <w:drawing>
              <wp:anchor distT="0" distB="0" distL="114300" distR="114300" simplePos="0" relativeHeight="251758592" behindDoc="0" locked="0" layoutInCell="1" allowOverlap="1" wp14:anchorId="5A2E33E6" wp14:editId="3989EC7A">
                <wp:simplePos x="0" y="0"/>
                <wp:positionH relativeFrom="column">
                  <wp:posOffset>0</wp:posOffset>
                </wp:positionH>
                <wp:positionV relativeFrom="paragraph">
                  <wp:posOffset>129540</wp:posOffset>
                </wp:positionV>
                <wp:extent cx="5486400" cy="635"/>
                <wp:effectExtent l="0" t="0" r="19050" b="37465"/>
                <wp:wrapNone/>
                <wp:docPr id="1007" name="Straight Connector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41111413" id="Straight Connector 1007"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6in,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">
                <o:lock v:ext="edit" shapetype="f"/>
              </v:line>
            </w:pict>
          </mc:Fallback>
        </mc:AlternateContent>
      </w:r>
      <w:r w:rsidRPr="00063096">
        <w:rPr>
          <w:rFonts w:ascii="Segoe UI" w:hAnsi="Segoe UI" w:cs="Segoe UI"/>
          <w:noProof/>
          <w:lang w:val="en-IN" w:eastAsia="en-IN"/>
        </w:rPr>
        <mc:AlternateContent>
          <mc:Choice Requires="wpc">
            <w:drawing>
              <wp:inline distT="0" distB="0" distL="0" distR="0" wp14:anchorId="7B41E0B4" wp14:editId="2956582C">
                <wp:extent cx="5486400" cy="142875"/>
                <wp:effectExtent l="0" t="0" r="0" b="0"/>
                <wp:docPr id="1014" name="Canvas 10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xmlns:w16se="http://schemas.microsoft.com/office/word/2015/wordml/symex" xmlns:cx="http://schemas.microsoft.com/office/drawing/2014/chartex">
            <w:pict>
              <v:group w14:anchorId="50B39E4E" id="Canvas 1014" o:spid="_x0000_s1026" editas="canvas" style="width:6in;height:11.25pt;mso-position-horizontal-relative:char;mso-position-vertical-relative:line" coordsize="54864,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">
                <v:shape id="_x0000_s1027" type="#_x0000_t75" style="position:absolute;width:54864;height:1428;visibility:visible;mso-wrap-style:square">
                  <v:fill o:detectmouseclick="t"/>
                  <v:path o:connecttype="none"/>
                </v:shape>
                <w10:anchorlock/>
              </v:group>
            </w:pict>
          </mc:Fallback>
        </mc:AlternateContent>
      </w:r>
    </w:p>
    <w:p w:rsidR="00D91E61" w:rsidRPr="00063096" w:rsidRDefault="00D91E61" w:rsidP="00063096">
      <w:pPr>
        <w:suppressAutoHyphens w:val="0"/>
        <w:autoSpaceDE w:val="0"/>
        <w:autoSpaceDN w:val="0"/>
        <w:adjustRightInd w:val="0"/>
        <w:rPr>
          <w:rFonts w:ascii="Segoe UI" w:hAnsi="Segoe UI" w:cs="Segoe UI"/>
          <w:lang w:val="en-IN" w:eastAsia="en-IN"/>
        </w:rPr>
      </w:pPr>
    </w:p>
    <w:p w:rsidR="00D91E61" w:rsidRPr="00063096" w:rsidRDefault="00D91E61" w:rsidP="00063096">
      <w:pPr>
        <w:suppressAutoHyphens w:val="0"/>
        <w:autoSpaceDE w:val="0"/>
        <w:autoSpaceDN w:val="0"/>
        <w:adjustRightInd w:val="0"/>
        <w:rPr>
          <w:rFonts w:ascii="Segoe UI" w:hAnsi="Segoe UI" w:cs="Segoe UI"/>
          <w:lang w:val="en-IN" w:eastAsia="en-IN"/>
        </w:rPr>
      </w:pPr>
    </w:p>
    <w:p w:rsidR="00D91E61" w:rsidRPr="00063096" w:rsidRDefault="00D91E61" w:rsidP="00063096">
      <w:pPr>
        <w:suppressAutoHyphens w:val="0"/>
        <w:autoSpaceDE w:val="0"/>
        <w:autoSpaceDN w:val="0"/>
        <w:adjustRightInd w:val="0"/>
        <w:rPr>
          <w:rFonts w:ascii="Segoe UI" w:hAnsi="Segoe UI" w:cs="Segoe UI"/>
          <w:lang w:val="en-IN" w:eastAsia="en-IN"/>
        </w:rPr>
      </w:pPr>
    </w:p>
    <w:p w:rsidR="00D91E61" w:rsidRPr="00063096" w:rsidRDefault="00D91E61" w:rsidP="00063096">
      <w:pPr>
        <w:suppressAutoHyphens w:val="0"/>
        <w:autoSpaceDE w:val="0"/>
        <w:autoSpaceDN w:val="0"/>
        <w:adjustRightInd w:val="0"/>
        <w:rPr>
          <w:rFonts w:ascii="Segoe UI" w:hAnsi="Segoe UI" w:cs="Segoe UI"/>
          <w:lang w:val="en-IN" w:eastAsia="en-IN"/>
        </w:rPr>
      </w:pPr>
    </w:p>
    <w:p w:rsidR="00D91E61" w:rsidRPr="00063096" w:rsidRDefault="00D91E61" w:rsidP="00063096">
      <w:pPr>
        <w:suppressAutoHyphens w:val="0"/>
        <w:autoSpaceDE w:val="0"/>
        <w:autoSpaceDN w:val="0"/>
        <w:adjustRightInd w:val="0"/>
        <w:rPr>
          <w:rFonts w:ascii="Segoe UI" w:hAnsi="Segoe UI" w:cs="Segoe UI"/>
          <w:lang w:val="en-IN" w:eastAsia="en-IN"/>
        </w:rPr>
      </w:pPr>
    </w:p>
    <w:p w:rsidR="00D91E61" w:rsidRPr="00063096" w:rsidRDefault="00D91E61" w:rsidP="00063096">
      <w:pPr>
        <w:suppressAutoHyphens w:val="0"/>
        <w:autoSpaceDE w:val="0"/>
        <w:autoSpaceDN w:val="0"/>
        <w:adjustRightInd w:val="0"/>
        <w:rPr>
          <w:rFonts w:ascii="Segoe UI" w:hAnsi="Segoe UI" w:cs="Segoe UI"/>
          <w:lang w:val="en-IN" w:eastAsia="en-IN"/>
        </w:rPr>
      </w:pPr>
    </w:p>
    <w:p w:rsidR="00D91E61" w:rsidRPr="00063096" w:rsidRDefault="00D91E61" w:rsidP="00063096">
      <w:pPr>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0C7F4D" w:rsidRDefault="000C7F4D" w:rsidP="00063096">
      <w:pPr>
        <w:spacing w:before="168"/>
        <w:ind w:right="1282"/>
        <w:rPr>
          <w:rFonts w:ascii="Segoe UI" w:hAnsi="Segoe UI" w:cs="Segoe UI"/>
        </w:rPr>
      </w:pPr>
    </w:p>
    <w:p w:rsidR="00D91E61" w:rsidRPr="00063096" w:rsidRDefault="00D91E61" w:rsidP="00063096">
      <w:pPr>
        <w:spacing w:before="168"/>
        <w:ind w:right="1282"/>
        <w:rPr>
          <w:rFonts w:ascii="Segoe UI" w:hAnsi="Segoe UI" w:cs="Segoe UI"/>
          <w:b/>
        </w:rPr>
      </w:pPr>
      <w:r w:rsidRPr="00063096">
        <w:rPr>
          <w:rFonts w:ascii="Segoe UI" w:hAnsi="Segoe UI" w:cs="Segoe UI"/>
          <w:b/>
        </w:rPr>
        <w:lastRenderedPageBreak/>
        <w:t>Experiment No. : 08</w:t>
      </w:r>
    </w:p>
    <w:p w:rsidR="00D91E61" w:rsidRPr="00063096" w:rsidRDefault="00D91E61" w:rsidP="00063096">
      <w:pPr>
        <w:pStyle w:val="BodyText"/>
        <w:spacing w:before="10"/>
        <w:rPr>
          <w:rFonts w:ascii="Segoe UI" w:hAnsi="Segoe UI" w:cs="Segoe UI"/>
          <w:b/>
        </w:rPr>
      </w:pPr>
    </w:p>
    <w:p w:rsidR="00D91E61" w:rsidRPr="00063096" w:rsidRDefault="00D91E61" w:rsidP="00063096">
      <w:pPr>
        <w:spacing w:before="90"/>
        <w:ind w:left="263"/>
        <w:rPr>
          <w:rFonts w:ascii="Segoe UI" w:hAnsi="Segoe UI" w:cs="Segoe UI"/>
        </w:rPr>
      </w:pPr>
      <w:r w:rsidRPr="00063096">
        <w:rPr>
          <w:rFonts w:ascii="Segoe UI" w:hAnsi="Segoe UI" w:cs="Segoe UI"/>
          <w:b/>
        </w:rPr>
        <w:t xml:space="preserve">Name of the Experiment: </w:t>
      </w:r>
      <w:r w:rsidRPr="00063096">
        <w:rPr>
          <w:rFonts w:ascii="Segoe UI" w:hAnsi="Segoe UI" w:cs="Segoe UI"/>
        </w:rPr>
        <w:t>Implementation of Booth’s Algorithm.</w:t>
      </w:r>
    </w:p>
    <w:p w:rsidR="00D91E61" w:rsidRPr="00063096" w:rsidRDefault="00D91E61" w:rsidP="00063096">
      <w:pPr>
        <w:pStyle w:val="BodyText"/>
        <w:spacing w:before="2"/>
        <w:rPr>
          <w:rFonts w:ascii="Segoe UI" w:hAnsi="Segoe UI" w:cs="Segoe UI"/>
        </w:rPr>
      </w:pPr>
    </w:p>
    <w:p w:rsidR="00D91E61" w:rsidRPr="00063096" w:rsidRDefault="00D91E61" w:rsidP="00063096">
      <w:pPr>
        <w:pStyle w:val="BodyText"/>
        <w:spacing w:before="90"/>
        <w:ind w:left="263"/>
        <w:rPr>
          <w:rFonts w:ascii="Segoe UI" w:hAnsi="Segoe UI" w:cs="Segoe UI"/>
        </w:rPr>
      </w:pPr>
      <w:r w:rsidRPr="00063096">
        <w:rPr>
          <w:rFonts w:ascii="Segoe UI" w:hAnsi="Segoe UI" w:cs="Segoe UI"/>
          <w:b/>
        </w:rPr>
        <w:t xml:space="preserve">Aim: </w:t>
      </w:r>
      <w:r w:rsidRPr="00063096">
        <w:rPr>
          <w:rFonts w:ascii="Segoe UI" w:hAnsi="Segoe UI" w:cs="Segoe UI"/>
        </w:rPr>
        <w:t>To implement Booth’s Algorithm.</w:t>
      </w:r>
    </w:p>
    <w:p w:rsidR="000C7F4D" w:rsidRDefault="000C7F4D" w:rsidP="00063096">
      <w:pPr>
        <w:spacing w:before="90"/>
        <w:ind w:left="263"/>
        <w:rPr>
          <w:rFonts w:ascii="Segoe UI" w:hAnsi="Segoe UI" w:cs="Segoe UI"/>
        </w:rPr>
      </w:pPr>
    </w:p>
    <w:p w:rsidR="00D91E61" w:rsidRPr="00063096" w:rsidRDefault="00D91E61" w:rsidP="00063096">
      <w:pPr>
        <w:spacing w:before="90"/>
        <w:ind w:left="263"/>
        <w:rPr>
          <w:rFonts w:ascii="Segoe UI" w:hAnsi="Segoe UI" w:cs="Segoe UI"/>
          <w:b/>
        </w:rPr>
      </w:pPr>
      <w:r w:rsidRPr="00063096">
        <w:rPr>
          <w:rFonts w:ascii="Segoe UI" w:hAnsi="Segoe UI" w:cs="Segoe UI"/>
          <w:b/>
        </w:rPr>
        <w:t>Theory:</w:t>
      </w:r>
    </w:p>
    <w:p w:rsidR="00D91E61" w:rsidRPr="00063096" w:rsidRDefault="000C7F4D" w:rsidP="000C7F4D">
      <w:pPr>
        <w:pStyle w:val="BodyText"/>
        <w:spacing w:before="90"/>
        <w:rPr>
          <w:rFonts w:ascii="Segoe UI" w:hAnsi="Segoe UI" w:cs="Segoe UI"/>
        </w:rPr>
      </w:pPr>
      <w:r>
        <w:rPr>
          <w:rFonts w:ascii="Segoe UI" w:hAnsi="Segoe UI" w:cs="Segoe UI"/>
          <w:b/>
        </w:rPr>
        <w:t xml:space="preserve">   </w:t>
      </w:r>
      <w:r w:rsidR="00D91E61" w:rsidRPr="00063096">
        <w:rPr>
          <w:rFonts w:ascii="Segoe UI" w:hAnsi="Segoe UI" w:cs="Segoe UI"/>
        </w:rPr>
        <w:t>Booth's algorithm is a multiplicatio</w:t>
      </w:r>
      <w:r>
        <w:rPr>
          <w:rFonts w:ascii="Segoe UI" w:hAnsi="Segoe UI" w:cs="Segoe UI"/>
        </w:rPr>
        <w:t xml:space="preserve">n algorithm that multiplies two </w:t>
      </w:r>
      <w:r w:rsidR="00D91E61" w:rsidRPr="00063096">
        <w:rPr>
          <w:rFonts w:ascii="Segoe UI" w:hAnsi="Segoe UI" w:cs="Segoe UI"/>
        </w:rPr>
        <w:t xml:space="preserve">Signed binary numbers in 2's compliment notation. </w:t>
      </w:r>
      <w:r w:rsidR="00D91E61" w:rsidRPr="00063096">
        <w:rPr>
          <w:rFonts w:ascii="Segoe UI" w:hAnsi="Segoe UI" w:cs="Segoe UI"/>
          <w:spacing w:val="-3"/>
        </w:rPr>
        <w:t xml:space="preserve">It </w:t>
      </w:r>
      <w:r w:rsidR="00D91E61" w:rsidRPr="00063096">
        <w:rPr>
          <w:rFonts w:ascii="Segoe UI" w:hAnsi="Segoe UI" w:cs="Segoe UI"/>
        </w:rPr>
        <w:t xml:space="preserve">gives a </w:t>
      </w:r>
      <w:r w:rsidR="00D91E61" w:rsidRPr="00063096">
        <w:rPr>
          <w:rFonts w:ascii="Segoe UI" w:hAnsi="Segoe UI" w:cs="Segoe UI"/>
          <w:spacing w:val="-2"/>
        </w:rPr>
        <w:t xml:space="preserve">procedure </w:t>
      </w:r>
      <w:r w:rsidR="00D91E61" w:rsidRPr="00063096">
        <w:rPr>
          <w:rFonts w:ascii="Segoe UI" w:hAnsi="Segoe UI" w:cs="Segoe UI"/>
        </w:rPr>
        <w:t xml:space="preserve">for </w:t>
      </w:r>
      <w:r w:rsidR="00D91E61" w:rsidRPr="00063096">
        <w:rPr>
          <w:rFonts w:ascii="Segoe UI" w:hAnsi="Segoe UI" w:cs="Segoe UI"/>
          <w:b/>
        </w:rPr>
        <w:t xml:space="preserve">multiplying </w:t>
      </w:r>
      <w:r w:rsidR="00D91E61" w:rsidRPr="00063096">
        <w:rPr>
          <w:rFonts w:ascii="Segoe UI" w:hAnsi="Segoe UI" w:cs="Segoe UI"/>
          <w:b/>
          <w:spacing w:val="-3"/>
        </w:rPr>
        <w:t xml:space="preserve">binary integers </w:t>
      </w:r>
      <w:r w:rsidR="00D91E61" w:rsidRPr="00063096">
        <w:rPr>
          <w:rFonts w:ascii="Segoe UI" w:hAnsi="Segoe UI" w:cs="Segoe UI"/>
        </w:rPr>
        <w:t xml:space="preserve">in </w:t>
      </w:r>
      <w:r w:rsidR="00D91E61" w:rsidRPr="00063096">
        <w:rPr>
          <w:rFonts w:ascii="Segoe UI" w:hAnsi="Segoe UI" w:cs="Segoe UI"/>
          <w:spacing w:val="-2"/>
        </w:rPr>
        <w:t xml:space="preserve">signed </w:t>
      </w:r>
      <w:r w:rsidR="00D91E61" w:rsidRPr="00063096">
        <w:rPr>
          <w:rFonts w:ascii="Segoe UI" w:hAnsi="Segoe UI" w:cs="Segoe UI"/>
        </w:rPr>
        <w:t xml:space="preserve">2’s </w:t>
      </w:r>
      <w:r w:rsidR="00D91E61" w:rsidRPr="00063096">
        <w:rPr>
          <w:rFonts w:ascii="Segoe UI" w:hAnsi="Segoe UI" w:cs="Segoe UI"/>
          <w:spacing w:val="-3"/>
        </w:rPr>
        <w:t xml:space="preserve">complement representation </w:t>
      </w:r>
      <w:r w:rsidR="00D91E61" w:rsidRPr="00063096">
        <w:rPr>
          <w:rFonts w:ascii="Segoe UI" w:hAnsi="Segoe UI" w:cs="Segoe UI"/>
          <w:b/>
        </w:rPr>
        <w:t xml:space="preserve">in </w:t>
      </w:r>
      <w:r w:rsidR="00D91E61" w:rsidRPr="00063096">
        <w:rPr>
          <w:rFonts w:ascii="Segoe UI" w:hAnsi="Segoe UI" w:cs="Segoe UI"/>
          <w:b/>
          <w:spacing w:val="-3"/>
        </w:rPr>
        <w:t xml:space="preserve">efficient </w:t>
      </w:r>
      <w:r w:rsidR="00D91E61" w:rsidRPr="00063096">
        <w:rPr>
          <w:rFonts w:ascii="Segoe UI" w:hAnsi="Segoe UI" w:cs="Segoe UI"/>
          <w:b/>
        </w:rPr>
        <w:t>way</w:t>
      </w:r>
      <w:r w:rsidR="00D91E61" w:rsidRPr="00063096">
        <w:rPr>
          <w:rFonts w:ascii="Segoe UI" w:hAnsi="Segoe UI" w:cs="Segoe UI"/>
        </w:rPr>
        <w:t xml:space="preserve">, i.e., less </w:t>
      </w:r>
      <w:r w:rsidR="00D91E61" w:rsidRPr="00063096">
        <w:rPr>
          <w:rFonts w:ascii="Segoe UI" w:hAnsi="Segoe UI" w:cs="Segoe UI"/>
          <w:spacing w:val="-3"/>
        </w:rPr>
        <w:t xml:space="preserve">number </w:t>
      </w:r>
      <w:r w:rsidR="00D91E61" w:rsidRPr="00063096">
        <w:rPr>
          <w:rFonts w:ascii="Segoe UI" w:hAnsi="Segoe UI" w:cs="Segoe UI"/>
        </w:rPr>
        <w:t xml:space="preserve">of </w:t>
      </w:r>
      <w:r w:rsidR="00D91E61" w:rsidRPr="00063096">
        <w:rPr>
          <w:rFonts w:ascii="Segoe UI" w:hAnsi="Segoe UI" w:cs="Segoe UI"/>
          <w:spacing w:val="-3"/>
        </w:rPr>
        <w:t xml:space="preserve">additions </w:t>
      </w:r>
      <w:r w:rsidR="00D91E61" w:rsidRPr="00063096">
        <w:rPr>
          <w:rFonts w:ascii="Segoe UI" w:hAnsi="Segoe UI" w:cs="Segoe UI"/>
        </w:rPr>
        <w:t xml:space="preserve">/ </w:t>
      </w:r>
      <w:r w:rsidR="00D91E61" w:rsidRPr="00063096">
        <w:rPr>
          <w:rFonts w:ascii="Segoe UI" w:hAnsi="Segoe UI" w:cs="Segoe UI"/>
          <w:spacing w:val="-3"/>
        </w:rPr>
        <w:t xml:space="preserve">subtractions required. </w:t>
      </w:r>
      <w:r w:rsidR="00D91E61" w:rsidRPr="00063096">
        <w:rPr>
          <w:rFonts w:ascii="Segoe UI" w:hAnsi="Segoe UI" w:cs="Segoe UI"/>
        </w:rPr>
        <w:t xml:space="preserve">It </w:t>
      </w:r>
      <w:r w:rsidR="00D91E61" w:rsidRPr="00063096">
        <w:rPr>
          <w:rFonts w:ascii="Segoe UI" w:hAnsi="Segoe UI" w:cs="Segoe UI"/>
          <w:spacing w:val="-3"/>
        </w:rPr>
        <w:t xml:space="preserve">operates </w:t>
      </w:r>
      <w:r w:rsidR="00D91E61" w:rsidRPr="00063096">
        <w:rPr>
          <w:rFonts w:ascii="Segoe UI" w:hAnsi="Segoe UI" w:cs="Segoe UI"/>
        </w:rPr>
        <w:t xml:space="preserve">on the </w:t>
      </w:r>
      <w:r w:rsidR="00D91E61" w:rsidRPr="00063096">
        <w:rPr>
          <w:rFonts w:ascii="Segoe UI" w:hAnsi="Segoe UI" w:cs="Segoe UI"/>
          <w:spacing w:val="-3"/>
        </w:rPr>
        <w:t xml:space="preserve">fact that </w:t>
      </w:r>
      <w:r w:rsidR="00D91E61" w:rsidRPr="00063096">
        <w:rPr>
          <w:rFonts w:ascii="Segoe UI" w:hAnsi="Segoe UI" w:cs="Segoe UI"/>
        </w:rPr>
        <w:t xml:space="preserve">strings of </w:t>
      </w:r>
      <w:r w:rsidR="00D91E61" w:rsidRPr="00063096">
        <w:rPr>
          <w:rFonts w:ascii="Segoe UI" w:hAnsi="Segoe UI" w:cs="Segoe UI"/>
          <w:spacing w:val="-3"/>
        </w:rPr>
        <w:t xml:space="preserve">0’s </w:t>
      </w:r>
      <w:r w:rsidR="00D91E61" w:rsidRPr="00063096">
        <w:rPr>
          <w:rFonts w:ascii="Segoe UI" w:hAnsi="Segoe UI" w:cs="Segoe UI"/>
        </w:rPr>
        <w:t xml:space="preserve">in the multiplier require no </w:t>
      </w:r>
      <w:r w:rsidR="00D91E61" w:rsidRPr="00063096">
        <w:rPr>
          <w:rFonts w:ascii="Segoe UI" w:hAnsi="Segoe UI" w:cs="Segoe UI"/>
          <w:spacing w:val="-3"/>
        </w:rPr>
        <w:t xml:space="preserve">addition </w:t>
      </w:r>
      <w:r w:rsidR="00D91E61" w:rsidRPr="00063096">
        <w:rPr>
          <w:rFonts w:ascii="Segoe UI" w:hAnsi="Segoe UI" w:cs="Segoe UI"/>
        </w:rPr>
        <w:t xml:space="preserve">but just shifting and a string of 1’s in the multiplier </w:t>
      </w:r>
      <w:r w:rsidR="00D91E61" w:rsidRPr="00063096">
        <w:rPr>
          <w:rFonts w:ascii="Segoe UI" w:hAnsi="Segoe UI" w:cs="Segoe UI"/>
          <w:spacing w:val="-3"/>
        </w:rPr>
        <w:t xml:space="preserve">from </w:t>
      </w:r>
      <w:r w:rsidR="00D91E61" w:rsidRPr="00063096">
        <w:rPr>
          <w:rFonts w:ascii="Segoe UI" w:hAnsi="Segoe UI" w:cs="Segoe UI"/>
        </w:rPr>
        <w:t xml:space="preserve">bit </w:t>
      </w:r>
      <w:r w:rsidR="00D91E61" w:rsidRPr="00063096">
        <w:rPr>
          <w:rFonts w:ascii="Segoe UI" w:hAnsi="Segoe UI" w:cs="Segoe UI"/>
          <w:spacing w:val="-2"/>
        </w:rPr>
        <w:t xml:space="preserve">weight </w:t>
      </w:r>
      <w:r w:rsidR="00D91E61" w:rsidRPr="00063096">
        <w:rPr>
          <w:rFonts w:ascii="Segoe UI" w:hAnsi="Segoe UI" w:cs="Segoe UI"/>
        </w:rPr>
        <w:t xml:space="preserve">2^k to </w:t>
      </w:r>
      <w:r w:rsidR="00D91E61" w:rsidRPr="00063096">
        <w:rPr>
          <w:rFonts w:ascii="Segoe UI" w:hAnsi="Segoe UI" w:cs="Segoe UI"/>
          <w:spacing w:val="-2"/>
        </w:rPr>
        <w:t xml:space="preserve">weight </w:t>
      </w:r>
      <w:r w:rsidR="00D91E61" w:rsidRPr="00063096">
        <w:rPr>
          <w:rFonts w:ascii="Segoe UI" w:hAnsi="Segoe UI" w:cs="Segoe UI"/>
        </w:rPr>
        <w:t xml:space="preserve">2^m can be </w:t>
      </w:r>
      <w:r w:rsidR="00D91E61" w:rsidRPr="00063096">
        <w:rPr>
          <w:rFonts w:ascii="Segoe UI" w:hAnsi="Segoe UI" w:cs="Segoe UI"/>
          <w:spacing w:val="-3"/>
        </w:rPr>
        <w:t xml:space="preserve">treated </w:t>
      </w:r>
      <w:r w:rsidR="00D91E61" w:rsidRPr="00063096">
        <w:rPr>
          <w:rFonts w:ascii="Segoe UI" w:hAnsi="Segoe UI" w:cs="Segoe UI"/>
        </w:rPr>
        <w:t>as 2^(k+1 ) to 2^m.</w:t>
      </w:r>
    </w:p>
    <w:p w:rsidR="000C7F4D" w:rsidRDefault="000C7F4D" w:rsidP="00063096">
      <w:pPr>
        <w:ind w:left="263"/>
        <w:rPr>
          <w:rFonts w:ascii="Segoe UI" w:hAnsi="Segoe UI" w:cs="Segoe UI"/>
          <w:b/>
          <w:u w:val="thick"/>
        </w:rPr>
      </w:pPr>
    </w:p>
    <w:p w:rsidR="00D91E61" w:rsidRPr="00063096" w:rsidRDefault="00D91E61" w:rsidP="00063096">
      <w:pPr>
        <w:ind w:left="263"/>
        <w:rPr>
          <w:rFonts w:ascii="Segoe UI" w:hAnsi="Segoe UI" w:cs="Segoe UI"/>
          <w:b/>
        </w:rPr>
      </w:pPr>
      <w:r w:rsidRPr="00063096">
        <w:rPr>
          <w:rFonts w:ascii="Segoe UI" w:hAnsi="Segoe UI" w:cs="Segoe UI"/>
          <w:b/>
          <w:u w:val="thick"/>
        </w:rPr>
        <w:t>Flowchart</w:t>
      </w:r>
      <w:r w:rsidRPr="00063096">
        <w:rPr>
          <w:rFonts w:ascii="Segoe UI" w:hAnsi="Segoe UI" w:cs="Segoe UI"/>
          <w:b/>
        </w:rPr>
        <w:t>:</w:t>
      </w: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p>
    <w:p w:rsidR="00D91E61" w:rsidRPr="00063096" w:rsidRDefault="00D91E61" w:rsidP="00063096">
      <w:pPr>
        <w:pStyle w:val="BodyText"/>
        <w:spacing w:before="6"/>
        <w:rPr>
          <w:rFonts w:ascii="Segoe UI" w:hAnsi="Segoe UI" w:cs="Segoe UI"/>
          <w:b/>
        </w:rPr>
      </w:pPr>
      <w:r w:rsidRPr="00063096">
        <w:rPr>
          <w:rFonts w:ascii="Segoe UI" w:hAnsi="Segoe UI" w:cs="Segoe UI"/>
          <w:noProof/>
          <w:lang w:val="en-IN" w:eastAsia="en-IN"/>
        </w:rPr>
        <w:drawing>
          <wp:anchor distT="0" distB="0" distL="0" distR="0" simplePos="0" relativeHeight="251763712" behindDoc="0" locked="0" layoutInCell="1" allowOverlap="1" wp14:anchorId="53FC4485" wp14:editId="0FDD71BE">
            <wp:simplePos x="0" y="0"/>
            <wp:positionH relativeFrom="page">
              <wp:posOffset>1034444</wp:posOffset>
            </wp:positionH>
            <wp:positionV relativeFrom="paragraph">
              <wp:posOffset>196749</wp:posOffset>
            </wp:positionV>
            <wp:extent cx="3603599" cy="4190523"/>
            <wp:effectExtent l="0" t="0" r="0" b="0"/>
            <wp:wrapTopAndBottom/>
            <wp:docPr id="13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4.png"/>
                    <pic:cNvPicPr/>
                  </pic:nvPicPr>
                  <pic:blipFill>
                    <a:blip r:embed="rId120" cstate="print"/>
                    <a:stretch>
                      <a:fillRect/>
                    </a:stretch>
                  </pic:blipFill>
                  <pic:spPr>
                    <a:xfrm>
                      <a:off x="0" y="0"/>
                      <a:ext cx="3603599" cy="4190523"/>
                    </a:xfrm>
                    <a:prstGeom prst="rect">
                      <a:avLst/>
                    </a:prstGeom>
                  </pic:spPr>
                </pic:pic>
              </a:graphicData>
            </a:graphic>
          </wp:anchor>
        </w:drawing>
      </w:r>
    </w:p>
    <w:p w:rsidR="00D91E61" w:rsidRPr="00063096" w:rsidRDefault="00D91E61" w:rsidP="00063096">
      <w:pPr>
        <w:rPr>
          <w:rFonts w:ascii="Segoe UI" w:hAnsi="Segoe UI" w:cs="Segoe UI"/>
        </w:rPr>
        <w:sectPr w:rsidR="00D91E61" w:rsidRPr="00063096">
          <w:pgSz w:w="12240" w:h="15840"/>
          <w:pgMar w:top="1260" w:right="1220" w:bottom="280" w:left="1220" w:header="729" w:footer="0" w:gutter="0"/>
          <w:cols w:space="720"/>
        </w:sectPr>
      </w:pPr>
    </w:p>
    <w:p w:rsidR="00D91E61" w:rsidRPr="00063096" w:rsidRDefault="00D91E61" w:rsidP="00063096">
      <w:pPr>
        <w:spacing w:before="168"/>
        <w:ind w:left="220"/>
        <w:rPr>
          <w:rFonts w:ascii="Segoe UI" w:hAnsi="Segoe UI" w:cs="Segoe UI"/>
          <w:b/>
        </w:rPr>
      </w:pPr>
      <w:r w:rsidRPr="00063096">
        <w:rPr>
          <w:rFonts w:ascii="Segoe UI" w:hAnsi="Segoe UI" w:cs="Segoe UI"/>
          <w:b/>
          <w:u w:val="thick"/>
        </w:rPr>
        <w:lastRenderedPageBreak/>
        <w:t>Program</w:t>
      </w:r>
      <w:r w:rsidRPr="00063096">
        <w:rPr>
          <w:rFonts w:ascii="Segoe UI" w:hAnsi="Segoe UI" w:cs="Segoe UI"/>
          <w:b/>
        </w:rPr>
        <w:t>:</w:t>
      </w:r>
    </w:p>
    <w:p w:rsidR="00D91E61" w:rsidRPr="00063096" w:rsidRDefault="00D91E61" w:rsidP="00063096">
      <w:pPr>
        <w:pStyle w:val="BodyText"/>
        <w:spacing w:before="2"/>
        <w:rPr>
          <w:rFonts w:ascii="Segoe UI" w:hAnsi="Segoe UI" w:cs="Segoe UI"/>
          <w:b/>
        </w:rPr>
      </w:pPr>
    </w:p>
    <w:p w:rsidR="00D91E61" w:rsidRPr="00063096" w:rsidRDefault="00D91E61" w:rsidP="00063096">
      <w:pPr>
        <w:pStyle w:val="BodyText"/>
        <w:spacing w:before="90"/>
        <w:ind w:left="220" w:right="7803"/>
        <w:rPr>
          <w:rFonts w:ascii="Segoe UI" w:hAnsi="Segoe UI" w:cs="Segoe UI"/>
        </w:rPr>
      </w:pPr>
      <w:r w:rsidRPr="00063096">
        <w:rPr>
          <w:rFonts w:ascii="Segoe UI" w:hAnsi="Segoe UI" w:cs="Segoe UI"/>
        </w:rPr>
        <w:t>#include&lt;stdio.h&gt; #include&lt;math.h&gt;</w:t>
      </w:r>
    </w:p>
    <w:p w:rsidR="00D91E61" w:rsidRPr="00063096" w:rsidRDefault="00D91E61" w:rsidP="00063096">
      <w:pPr>
        <w:pStyle w:val="BodyText"/>
        <w:rPr>
          <w:rFonts w:ascii="Segoe UI" w:hAnsi="Segoe UI" w:cs="Segoe UI"/>
        </w:rPr>
      </w:pPr>
    </w:p>
    <w:p w:rsidR="00D91E61" w:rsidRPr="00063096" w:rsidRDefault="00D91E61" w:rsidP="00063096">
      <w:pPr>
        <w:pStyle w:val="BodyText"/>
        <w:ind w:left="220"/>
        <w:rPr>
          <w:rFonts w:ascii="Segoe UI" w:hAnsi="Segoe UI" w:cs="Segoe UI"/>
        </w:rPr>
      </w:pPr>
      <w:r w:rsidRPr="00063096">
        <w:rPr>
          <w:rFonts w:ascii="Segoe UI" w:hAnsi="Segoe UI" w:cs="Segoe UI"/>
        </w:rPr>
        <w:t>void binary();</w:t>
      </w:r>
    </w:p>
    <w:p w:rsidR="00D91E61" w:rsidRPr="00063096" w:rsidRDefault="00D91E61" w:rsidP="00063096">
      <w:pPr>
        <w:pStyle w:val="BodyText"/>
        <w:ind w:left="220" w:right="7327"/>
        <w:rPr>
          <w:rFonts w:ascii="Segoe UI" w:hAnsi="Segoe UI" w:cs="Segoe UI"/>
        </w:rPr>
      </w:pPr>
      <w:r w:rsidRPr="00063096">
        <w:rPr>
          <w:rFonts w:ascii="Segoe UI" w:hAnsi="Segoe UI" w:cs="Segoe UI"/>
        </w:rPr>
        <w:t>void sum(int num[]); void arithmetic_shift();</w:t>
      </w:r>
    </w:p>
    <w:p w:rsidR="00D91E61" w:rsidRPr="00063096" w:rsidRDefault="00D91E61" w:rsidP="00063096">
      <w:pPr>
        <w:pStyle w:val="BodyText"/>
        <w:rPr>
          <w:rFonts w:ascii="Segoe UI" w:hAnsi="Segoe UI" w:cs="Segoe UI"/>
        </w:rPr>
      </w:pPr>
    </w:p>
    <w:p w:rsidR="00D91E61" w:rsidRPr="00063096" w:rsidRDefault="00D91E61" w:rsidP="00063096">
      <w:pPr>
        <w:pStyle w:val="BodyText"/>
        <w:ind w:left="220"/>
        <w:rPr>
          <w:rFonts w:ascii="Segoe UI" w:hAnsi="Segoe UI" w:cs="Segoe UI"/>
        </w:rPr>
      </w:pPr>
      <w:r w:rsidRPr="00063096">
        <w:rPr>
          <w:rFonts w:ascii="Segoe UI" w:hAnsi="Segoe UI" w:cs="Segoe UI"/>
        </w:rPr>
        <w:t>int comparison[5] = {1, 0, 0, 0, 0};</w:t>
      </w:r>
    </w:p>
    <w:p w:rsidR="00D91E61" w:rsidRPr="00063096" w:rsidRDefault="00D91E61" w:rsidP="00063096">
      <w:pPr>
        <w:pStyle w:val="BodyText"/>
        <w:ind w:left="220"/>
        <w:rPr>
          <w:rFonts w:ascii="Segoe UI" w:hAnsi="Segoe UI" w:cs="Segoe UI"/>
        </w:rPr>
      </w:pPr>
      <w:r w:rsidRPr="00063096">
        <w:rPr>
          <w:rFonts w:ascii="Segoe UI" w:hAnsi="Segoe UI" w:cs="Segoe UI"/>
        </w:rPr>
        <w:t>int first_number[5] = {0}, second_number[5] = {0}, anumcp[5] = {0};</w:t>
      </w:r>
    </w:p>
    <w:p w:rsidR="00D91E61" w:rsidRPr="00063096" w:rsidRDefault="00D91E61" w:rsidP="00063096">
      <w:pPr>
        <w:pStyle w:val="BodyText"/>
        <w:ind w:left="220" w:right="1025"/>
        <w:rPr>
          <w:rFonts w:ascii="Segoe UI" w:hAnsi="Segoe UI" w:cs="Segoe UI"/>
        </w:rPr>
      </w:pPr>
      <w:r w:rsidRPr="00063096">
        <w:rPr>
          <w:rFonts w:ascii="Segoe UI" w:hAnsi="Segoe UI" w:cs="Segoe UI"/>
        </w:rPr>
        <w:t>int compare_num1[5] = {0}, compare_num2[5] = {0}, product[5] = {0}, result[5] = {0}; int num1 = 0, num2 = 0, num3 = 0;</w:t>
      </w:r>
    </w:p>
    <w:p w:rsidR="00D91E61" w:rsidRPr="00063096" w:rsidRDefault="00D91E61" w:rsidP="00063096">
      <w:pPr>
        <w:pStyle w:val="BodyText"/>
        <w:spacing w:before="1"/>
        <w:ind w:left="220"/>
        <w:rPr>
          <w:rFonts w:ascii="Segoe UI" w:hAnsi="Segoe UI" w:cs="Segoe UI"/>
        </w:rPr>
      </w:pPr>
      <w:r w:rsidRPr="00063096">
        <w:rPr>
          <w:rFonts w:ascii="Segoe UI" w:hAnsi="Segoe UI" w:cs="Segoe UI"/>
        </w:rPr>
        <w:t>int m = 0, n = 0;</w:t>
      </w:r>
    </w:p>
    <w:p w:rsidR="00D91E61" w:rsidRPr="00063096" w:rsidRDefault="00D91E61" w:rsidP="00063096">
      <w:pPr>
        <w:pStyle w:val="BodyText"/>
        <w:rPr>
          <w:rFonts w:ascii="Segoe UI" w:hAnsi="Segoe UI" w:cs="Segoe UI"/>
        </w:rPr>
      </w:pPr>
    </w:p>
    <w:p w:rsidR="00D91E61" w:rsidRPr="00063096" w:rsidRDefault="00D91E61" w:rsidP="00063096">
      <w:pPr>
        <w:pStyle w:val="BodyText"/>
        <w:ind w:left="220"/>
        <w:rPr>
          <w:rFonts w:ascii="Segoe UI" w:hAnsi="Segoe UI" w:cs="Segoe UI"/>
        </w:rPr>
      </w:pPr>
      <w:r w:rsidRPr="00063096">
        <w:rPr>
          <w:rFonts w:ascii="Segoe UI" w:hAnsi="Segoe UI" w:cs="Segoe UI"/>
        </w:rPr>
        <w:t>int main()</w:t>
      </w:r>
    </w:p>
    <w:p w:rsidR="00D91E61" w:rsidRPr="00063096" w:rsidRDefault="00D91E61" w:rsidP="00063096">
      <w:pPr>
        <w:pStyle w:val="BodyText"/>
        <w:ind w:left="22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int count, x = 0;</w:t>
      </w:r>
    </w:p>
    <w:p w:rsidR="00D91E61" w:rsidRPr="00063096" w:rsidRDefault="00D91E61" w:rsidP="00063096">
      <w:pPr>
        <w:pStyle w:val="BodyText"/>
        <w:ind w:left="580" w:right="3438"/>
        <w:rPr>
          <w:rFonts w:ascii="Segoe UI" w:hAnsi="Segoe UI" w:cs="Segoe UI"/>
        </w:rPr>
      </w:pPr>
      <w:r w:rsidRPr="00063096">
        <w:rPr>
          <w:rFonts w:ascii="Segoe UI" w:hAnsi="Segoe UI" w:cs="Segoe UI"/>
        </w:rPr>
        <w:t>printf("Enter Two Numbers to Multiply (Less Than 16)\n"); do</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ight="6737"/>
        <w:rPr>
          <w:rFonts w:ascii="Segoe UI" w:hAnsi="Segoe UI" w:cs="Segoe UI"/>
        </w:rPr>
      </w:pPr>
      <w:r w:rsidRPr="00063096">
        <w:rPr>
          <w:rFonts w:ascii="Segoe UI" w:hAnsi="Segoe UI" w:cs="Segoe UI"/>
        </w:rPr>
        <w:t>printf("Enter A:\t"); scanf("%d", &amp;num1); printf("Enter B:\t"); scanf("%d", &amp;num2);</w:t>
      </w:r>
    </w:p>
    <w:p w:rsidR="00D91E61" w:rsidRPr="00063096" w:rsidRDefault="00D91E61" w:rsidP="00063096">
      <w:pPr>
        <w:pStyle w:val="BodyText"/>
        <w:spacing w:before="1"/>
        <w:ind w:left="580"/>
        <w:rPr>
          <w:rFonts w:ascii="Segoe UI" w:hAnsi="Segoe UI" w:cs="Segoe UI"/>
        </w:rPr>
      </w:pPr>
      <w:r w:rsidRPr="00063096">
        <w:rPr>
          <w:rFonts w:ascii="Segoe UI" w:hAnsi="Segoe UI" w:cs="Segoe UI"/>
        </w:rPr>
        <w:t>}while(num1 &gt;=16 || num2 &gt;=16);</w:t>
      </w:r>
    </w:p>
    <w:p w:rsidR="00D91E61" w:rsidRPr="00063096" w:rsidRDefault="00D91E61" w:rsidP="00063096">
      <w:pPr>
        <w:pStyle w:val="BodyText"/>
        <w:ind w:left="1360" w:right="2549" w:hanging="780"/>
        <w:rPr>
          <w:rFonts w:ascii="Segoe UI" w:hAnsi="Segoe UI" w:cs="Segoe UI"/>
        </w:rPr>
      </w:pPr>
      <w:r w:rsidRPr="00063096">
        <w:rPr>
          <w:rFonts w:ascii="Segoe UI" w:hAnsi="Segoe UI" w:cs="Segoe UI"/>
        </w:rPr>
        <w:t>printf("\nExpected Product of %d * %d = %d", num1, num2, num1 * num2);</w:t>
      </w:r>
    </w:p>
    <w:p w:rsidR="00D91E61" w:rsidRPr="00063096" w:rsidRDefault="00D91E61" w:rsidP="00063096">
      <w:pPr>
        <w:pStyle w:val="BodyText"/>
        <w:ind w:left="580"/>
        <w:rPr>
          <w:rFonts w:ascii="Segoe UI" w:hAnsi="Segoe UI" w:cs="Segoe UI"/>
        </w:rPr>
      </w:pPr>
      <w:r w:rsidRPr="00063096">
        <w:rPr>
          <w:rFonts w:ascii="Segoe UI" w:hAnsi="Segoe UI" w:cs="Segoe UI"/>
        </w:rPr>
        <w:t>binary();</w:t>
      </w:r>
    </w:p>
    <w:p w:rsidR="00D91E61" w:rsidRPr="00063096" w:rsidRDefault="00D91E61" w:rsidP="00063096">
      <w:pPr>
        <w:pStyle w:val="BodyText"/>
        <w:ind w:left="580" w:right="5838"/>
        <w:rPr>
          <w:rFonts w:ascii="Segoe UI" w:hAnsi="Segoe UI" w:cs="Segoe UI"/>
        </w:rPr>
      </w:pPr>
      <w:r w:rsidRPr="00063096">
        <w:rPr>
          <w:rFonts w:ascii="Segoe UI" w:hAnsi="Segoe UI" w:cs="Segoe UI"/>
        </w:rPr>
        <w:t>printf("\n\nBinary Equivalents\n"); printf("\nA:\t");</w:t>
      </w:r>
    </w:p>
    <w:p w:rsidR="00D91E61" w:rsidRPr="00063096" w:rsidRDefault="00D91E61" w:rsidP="00063096">
      <w:pPr>
        <w:pStyle w:val="BodyText"/>
        <w:ind w:left="580"/>
        <w:rPr>
          <w:rFonts w:ascii="Segoe UI" w:hAnsi="Segoe UI" w:cs="Segoe UI"/>
        </w:rPr>
      </w:pPr>
      <w:r w:rsidRPr="00063096">
        <w:rPr>
          <w:rFonts w:ascii="Segoe UI" w:hAnsi="Segoe UI" w:cs="Segoe UI"/>
        </w:rPr>
        <w:lastRenderedPageBreak/>
        <w:t>for(count = 4; count &gt;= 0; 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printf("%d", first_number[count]);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printf("\nB:\t");</w:t>
      </w:r>
    </w:p>
    <w:p w:rsidR="00D91E61" w:rsidRPr="00063096" w:rsidRDefault="00D91E61" w:rsidP="00063096">
      <w:pPr>
        <w:pStyle w:val="BodyText"/>
        <w:ind w:left="580"/>
        <w:rPr>
          <w:rFonts w:ascii="Segoe UI" w:hAnsi="Segoe UI" w:cs="Segoe UI"/>
        </w:rPr>
      </w:pPr>
      <w:r w:rsidRPr="00063096">
        <w:rPr>
          <w:rFonts w:ascii="Segoe UI" w:hAnsi="Segoe UI" w:cs="Segoe UI"/>
        </w:rPr>
        <w:t>for(count = 4; count &gt;= 0; count--)</w:t>
      </w:r>
    </w:p>
    <w:p w:rsidR="00D91E61" w:rsidRPr="00063096" w:rsidRDefault="00D91E61" w:rsidP="00063096">
      <w:pPr>
        <w:pStyle w:val="BodyText"/>
        <w:spacing w:before="1"/>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printf("%d", second_number[count]);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printf("\nB'+ 1 = ");</w:t>
      </w:r>
    </w:p>
    <w:p w:rsidR="00D91E61" w:rsidRPr="00063096" w:rsidRDefault="00D91E61" w:rsidP="00063096">
      <w:pPr>
        <w:pStyle w:val="BodyText"/>
        <w:ind w:left="580"/>
        <w:rPr>
          <w:rFonts w:ascii="Segoe UI" w:hAnsi="Segoe UI" w:cs="Segoe UI"/>
        </w:rPr>
      </w:pPr>
      <w:r w:rsidRPr="00063096">
        <w:rPr>
          <w:rFonts w:ascii="Segoe UI" w:hAnsi="Segoe UI" w:cs="Segoe UI"/>
        </w:rPr>
        <w:t>for(count = 4; count &gt;= 0; 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printf("%d", compare_num2[count]);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printf("\n");</w:t>
      </w:r>
    </w:p>
    <w:p w:rsidR="00D91E61" w:rsidRPr="00063096" w:rsidRDefault="00D91E61" w:rsidP="00063096">
      <w:pPr>
        <w:rPr>
          <w:rFonts w:ascii="Segoe UI" w:hAnsi="Segoe UI" w:cs="Segoe UI"/>
        </w:rPr>
        <w:sectPr w:rsidR="00D91E61" w:rsidRPr="00063096">
          <w:pgSz w:w="12240" w:h="15840"/>
          <w:pgMar w:top="1260" w:right="1220" w:bottom="280" w:left="1220" w:header="729" w:footer="0" w:gutter="0"/>
          <w:cols w:space="720"/>
        </w:sectPr>
      </w:pPr>
    </w:p>
    <w:p w:rsidR="00D91E61" w:rsidRPr="00063096" w:rsidRDefault="00D91E61" w:rsidP="00063096">
      <w:pPr>
        <w:pStyle w:val="BodyText"/>
        <w:spacing w:before="168"/>
        <w:ind w:left="580"/>
        <w:rPr>
          <w:rFonts w:ascii="Segoe UI" w:hAnsi="Segoe UI" w:cs="Segoe UI"/>
        </w:rPr>
      </w:pPr>
      <w:r w:rsidRPr="00063096">
        <w:rPr>
          <w:rFonts w:ascii="Segoe UI" w:hAnsi="Segoe UI" w:cs="Segoe UI"/>
        </w:rPr>
        <w:lastRenderedPageBreak/>
        <w:t>for(count = 0; count &lt; 5; 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if(first_number[count] == x)</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1300" w:right="6733"/>
        <w:rPr>
          <w:rFonts w:ascii="Segoe UI" w:hAnsi="Segoe UI" w:cs="Segoe UI"/>
        </w:rPr>
      </w:pPr>
      <w:r w:rsidRPr="00063096">
        <w:rPr>
          <w:rFonts w:ascii="Segoe UI" w:hAnsi="Segoe UI" w:cs="Segoe UI"/>
        </w:rPr>
        <w:t>printf("\n--&gt;"); arithmetic_shift();</w:t>
      </w:r>
    </w:p>
    <w:p w:rsidR="00D91E61" w:rsidRPr="00063096" w:rsidRDefault="00D91E61" w:rsidP="00063096">
      <w:pPr>
        <w:pStyle w:val="BodyText"/>
        <w:ind w:left="1300"/>
        <w:rPr>
          <w:rFonts w:ascii="Segoe UI" w:hAnsi="Segoe UI" w:cs="Segoe UI"/>
        </w:rPr>
      </w:pPr>
      <w:r w:rsidRPr="00063096">
        <w:rPr>
          <w:rFonts w:ascii="Segoe UI" w:hAnsi="Segoe UI" w:cs="Segoe UI"/>
        </w:rPr>
        <w:t>x = first_number[count];</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else if(first_number[count] == 1 &amp;&amp; x == 0)</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1300"/>
        <w:rPr>
          <w:rFonts w:ascii="Segoe UI" w:hAnsi="Segoe UI" w:cs="Segoe UI"/>
        </w:rPr>
      </w:pPr>
      <w:r w:rsidRPr="00063096">
        <w:rPr>
          <w:rFonts w:ascii="Segoe UI" w:hAnsi="Segoe UI" w:cs="Segoe UI"/>
        </w:rPr>
        <w:t>printf("\n--&gt;");</w:t>
      </w:r>
    </w:p>
    <w:p w:rsidR="00D91E61" w:rsidRPr="00063096" w:rsidRDefault="00D91E61" w:rsidP="00063096">
      <w:pPr>
        <w:pStyle w:val="BodyText"/>
        <w:ind w:left="1300" w:right="6360"/>
        <w:rPr>
          <w:rFonts w:ascii="Segoe UI" w:hAnsi="Segoe UI" w:cs="Segoe UI"/>
        </w:rPr>
      </w:pPr>
      <w:r w:rsidRPr="00063096">
        <w:rPr>
          <w:rFonts w:ascii="Segoe UI" w:hAnsi="Segoe UI" w:cs="Segoe UI"/>
        </w:rPr>
        <w:t>printf("\nSUB B: "); sum(compare_num2);</w:t>
      </w:r>
      <w:r w:rsidRPr="00063096">
        <w:rPr>
          <w:rFonts w:ascii="Segoe UI" w:hAnsi="Segoe UI" w:cs="Segoe UI"/>
          <w:w w:val="99"/>
        </w:rPr>
        <w:t xml:space="preserve"> </w:t>
      </w:r>
      <w:r w:rsidRPr="00063096">
        <w:rPr>
          <w:rFonts w:ascii="Segoe UI" w:hAnsi="Segoe UI" w:cs="Segoe UI"/>
        </w:rPr>
        <w:t>arithmetic_shift();</w:t>
      </w:r>
    </w:p>
    <w:p w:rsidR="00D91E61" w:rsidRPr="00063096" w:rsidRDefault="00D91E61" w:rsidP="00063096">
      <w:pPr>
        <w:pStyle w:val="BodyText"/>
        <w:spacing w:before="1"/>
        <w:ind w:left="1300"/>
        <w:rPr>
          <w:rFonts w:ascii="Segoe UI" w:hAnsi="Segoe UI" w:cs="Segoe UI"/>
        </w:rPr>
      </w:pPr>
      <w:r w:rsidRPr="00063096">
        <w:rPr>
          <w:rFonts w:ascii="Segoe UI" w:hAnsi="Segoe UI" w:cs="Segoe UI"/>
        </w:rPr>
        <w:t>x = first_number[count];</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else</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1300"/>
        <w:rPr>
          <w:rFonts w:ascii="Segoe UI" w:hAnsi="Segoe UI" w:cs="Segoe UI"/>
        </w:rPr>
      </w:pPr>
      <w:r w:rsidRPr="00063096">
        <w:rPr>
          <w:rFonts w:ascii="Segoe UI" w:hAnsi="Segoe UI" w:cs="Segoe UI"/>
        </w:rPr>
        <w:t>printf("\n--&gt;");</w:t>
      </w:r>
    </w:p>
    <w:p w:rsidR="00D91E61" w:rsidRPr="00063096" w:rsidRDefault="00D91E61" w:rsidP="00063096">
      <w:pPr>
        <w:pStyle w:val="BodyText"/>
        <w:ind w:left="1300" w:right="6333"/>
        <w:rPr>
          <w:rFonts w:ascii="Segoe UI" w:hAnsi="Segoe UI" w:cs="Segoe UI"/>
        </w:rPr>
      </w:pPr>
      <w:r w:rsidRPr="00063096">
        <w:rPr>
          <w:rFonts w:ascii="Segoe UI" w:hAnsi="Segoe UI" w:cs="Segoe UI"/>
        </w:rPr>
        <w:t>printf("\nADD B: "); sum(second_number); arithmetic_shift();</w:t>
      </w:r>
    </w:p>
    <w:p w:rsidR="00D91E61" w:rsidRPr="00063096" w:rsidRDefault="00D91E61" w:rsidP="00063096">
      <w:pPr>
        <w:pStyle w:val="BodyText"/>
        <w:ind w:left="1300"/>
        <w:rPr>
          <w:rFonts w:ascii="Segoe UI" w:hAnsi="Segoe UI" w:cs="Segoe UI"/>
        </w:rPr>
      </w:pPr>
      <w:r w:rsidRPr="00063096">
        <w:rPr>
          <w:rFonts w:ascii="Segoe UI" w:hAnsi="Segoe UI" w:cs="Segoe UI"/>
        </w:rPr>
        <w:t>x = first_number[count];</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spacing w:before="1"/>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printf("\nProduct:\t");</w:t>
      </w:r>
    </w:p>
    <w:p w:rsidR="00D91E61" w:rsidRPr="00063096" w:rsidRDefault="00D91E61" w:rsidP="00063096">
      <w:pPr>
        <w:pStyle w:val="BodyText"/>
        <w:ind w:left="580"/>
        <w:rPr>
          <w:rFonts w:ascii="Segoe UI" w:hAnsi="Segoe UI" w:cs="Segoe UI"/>
        </w:rPr>
      </w:pPr>
      <w:r w:rsidRPr="00063096">
        <w:rPr>
          <w:rFonts w:ascii="Segoe UI" w:hAnsi="Segoe UI" w:cs="Segoe UI"/>
        </w:rPr>
        <w:t>for(count = 4; count &gt;= 0; 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printf("%d", product[count]);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for(count = 4; count &gt;= 0; 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printf("%d", anumcp[count]);</w:t>
      </w:r>
    </w:p>
    <w:p w:rsidR="00D91E61" w:rsidRPr="00063096" w:rsidRDefault="00D91E61" w:rsidP="00063096">
      <w:pPr>
        <w:pStyle w:val="BodyText"/>
        <w:ind w:left="580"/>
        <w:rPr>
          <w:rFonts w:ascii="Segoe UI" w:hAnsi="Segoe UI" w:cs="Segoe UI"/>
        </w:rPr>
      </w:pPr>
      <w:r w:rsidRPr="00063096">
        <w:rPr>
          <w:rFonts w:ascii="Segoe UI" w:hAnsi="Segoe UI" w:cs="Segoe UI"/>
        </w:rPr>
        <w:lastRenderedPageBreak/>
        <w:t>}</w:t>
      </w:r>
    </w:p>
    <w:p w:rsidR="00D91E61" w:rsidRPr="00063096" w:rsidRDefault="00D91E61" w:rsidP="00063096">
      <w:pPr>
        <w:pStyle w:val="BodyText"/>
        <w:ind w:left="580" w:right="8057"/>
        <w:rPr>
          <w:rFonts w:ascii="Segoe UI" w:hAnsi="Segoe UI" w:cs="Segoe UI"/>
        </w:rPr>
      </w:pPr>
      <w:r w:rsidRPr="00063096">
        <w:rPr>
          <w:rFonts w:ascii="Segoe UI" w:hAnsi="Segoe UI" w:cs="Segoe UI"/>
        </w:rPr>
        <w:t>printf("\n"); return 0;</w:t>
      </w:r>
    </w:p>
    <w:p w:rsidR="00D91E61" w:rsidRPr="00063096" w:rsidRDefault="00D91E61" w:rsidP="00063096">
      <w:pPr>
        <w:pStyle w:val="BodyText"/>
        <w:ind w:left="220"/>
        <w:rPr>
          <w:rFonts w:ascii="Segoe UI" w:hAnsi="Segoe UI" w:cs="Segoe UI"/>
        </w:rPr>
      </w:pPr>
      <w:r w:rsidRPr="00063096">
        <w:rPr>
          <w:rFonts w:ascii="Segoe UI" w:hAnsi="Segoe UI" w:cs="Segoe UI"/>
        </w:rPr>
        <w:t>}</w:t>
      </w:r>
    </w:p>
    <w:p w:rsidR="00D91E61" w:rsidRPr="00063096" w:rsidRDefault="00D91E61" w:rsidP="00063096">
      <w:pPr>
        <w:pStyle w:val="BodyText"/>
        <w:spacing w:before="3"/>
        <w:rPr>
          <w:rFonts w:ascii="Segoe UI" w:hAnsi="Segoe UI" w:cs="Segoe UI"/>
        </w:rPr>
      </w:pPr>
    </w:p>
    <w:p w:rsidR="00D91E61" w:rsidRPr="00063096" w:rsidRDefault="00D91E61" w:rsidP="00063096">
      <w:pPr>
        <w:pStyle w:val="BodyText"/>
        <w:spacing w:before="90"/>
        <w:ind w:left="220"/>
        <w:rPr>
          <w:rFonts w:ascii="Segoe UI" w:hAnsi="Segoe UI" w:cs="Segoe UI"/>
        </w:rPr>
      </w:pPr>
      <w:r w:rsidRPr="00063096">
        <w:rPr>
          <w:rFonts w:ascii="Segoe UI" w:hAnsi="Segoe UI" w:cs="Segoe UI"/>
        </w:rPr>
        <w:t>void binary()</w:t>
      </w:r>
    </w:p>
    <w:p w:rsidR="00D91E61" w:rsidRPr="00063096" w:rsidRDefault="00D91E61" w:rsidP="00063096">
      <w:pPr>
        <w:pStyle w:val="BodyText"/>
        <w:ind w:left="220"/>
        <w:rPr>
          <w:rFonts w:ascii="Segoe UI" w:hAnsi="Segoe UI" w:cs="Segoe UI"/>
        </w:rPr>
      </w:pPr>
      <w:r w:rsidRPr="00063096">
        <w:rPr>
          <w:rFonts w:ascii="Segoe UI" w:hAnsi="Segoe UI" w:cs="Segoe UI"/>
        </w:rPr>
        <w:t>{</w:t>
      </w:r>
    </w:p>
    <w:p w:rsidR="00D91E61" w:rsidRPr="00063096" w:rsidRDefault="00D91E61" w:rsidP="00063096">
      <w:pPr>
        <w:pStyle w:val="BodyText"/>
        <w:ind w:left="580" w:right="7504"/>
        <w:rPr>
          <w:rFonts w:ascii="Segoe UI" w:hAnsi="Segoe UI" w:cs="Segoe UI"/>
        </w:rPr>
      </w:pPr>
      <w:r w:rsidRPr="00063096">
        <w:rPr>
          <w:rFonts w:ascii="Segoe UI" w:hAnsi="Segoe UI" w:cs="Segoe UI"/>
        </w:rPr>
        <w:t>m = fabs(num1); n = fabs(num2);</w:t>
      </w:r>
    </w:p>
    <w:p w:rsidR="00D91E61" w:rsidRPr="00063096" w:rsidRDefault="00D91E61" w:rsidP="00063096">
      <w:pPr>
        <w:pStyle w:val="BodyText"/>
        <w:ind w:left="580" w:right="5838"/>
        <w:rPr>
          <w:rFonts w:ascii="Segoe UI" w:hAnsi="Segoe UI" w:cs="Segoe UI"/>
        </w:rPr>
      </w:pPr>
      <w:r w:rsidRPr="00063096">
        <w:rPr>
          <w:rFonts w:ascii="Segoe UI" w:hAnsi="Segoe UI" w:cs="Segoe UI"/>
        </w:rPr>
        <w:t>int r2, remainder, count, temp; for(count = 0; count &lt; 5; 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remainder = m % 2;</w:t>
      </w:r>
    </w:p>
    <w:p w:rsidR="00D91E61" w:rsidRPr="00063096" w:rsidRDefault="00D91E61" w:rsidP="00063096">
      <w:pPr>
        <w:rPr>
          <w:rFonts w:ascii="Segoe UI" w:hAnsi="Segoe UI" w:cs="Segoe UI"/>
        </w:rPr>
        <w:sectPr w:rsidR="00D91E61" w:rsidRPr="00063096">
          <w:pgSz w:w="12240" w:h="15840"/>
          <w:pgMar w:top="1260" w:right="1220" w:bottom="280" w:left="1220" w:header="729" w:footer="0" w:gutter="0"/>
          <w:cols w:space="720"/>
        </w:sectPr>
      </w:pPr>
    </w:p>
    <w:p w:rsidR="00D91E61" w:rsidRPr="00063096" w:rsidRDefault="00D91E61" w:rsidP="00063096">
      <w:pPr>
        <w:pStyle w:val="BodyText"/>
        <w:spacing w:before="168"/>
        <w:ind w:left="940" w:right="7758"/>
        <w:rPr>
          <w:rFonts w:ascii="Segoe UI" w:hAnsi="Segoe UI" w:cs="Segoe UI"/>
        </w:rPr>
      </w:pPr>
      <w:r w:rsidRPr="00063096">
        <w:rPr>
          <w:rFonts w:ascii="Segoe UI" w:hAnsi="Segoe UI" w:cs="Segoe UI"/>
        </w:rPr>
        <w:lastRenderedPageBreak/>
        <w:t>m = m / 2; r2 = n % 2;</w:t>
      </w:r>
    </w:p>
    <w:p w:rsidR="00D91E61" w:rsidRPr="00063096" w:rsidRDefault="00D91E61" w:rsidP="00063096">
      <w:pPr>
        <w:pStyle w:val="BodyText"/>
        <w:ind w:left="940"/>
        <w:rPr>
          <w:rFonts w:ascii="Segoe UI" w:hAnsi="Segoe UI" w:cs="Segoe UI"/>
        </w:rPr>
      </w:pPr>
      <w:r w:rsidRPr="00063096">
        <w:rPr>
          <w:rFonts w:ascii="Segoe UI" w:hAnsi="Segoe UI" w:cs="Segoe UI"/>
        </w:rPr>
        <w:t>n = n / 2;</w:t>
      </w:r>
    </w:p>
    <w:p w:rsidR="00D91E61" w:rsidRPr="00063096" w:rsidRDefault="00D91E61" w:rsidP="00063096">
      <w:pPr>
        <w:pStyle w:val="BodyText"/>
        <w:ind w:left="940" w:right="5612"/>
        <w:rPr>
          <w:rFonts w:ascii="Segoe UI" w:hAnsi="Segoe UI" w:cs="Segoe UI"/>
        </w:rPr>
      </w:pPr>
      <w:r w:rsidRPr="00063096">
        <w:rPr>
          <w:rFonts w:ascii="Segoe UI" w:hAnsi="Segoe UI" w:cs="Segoe UI"/>
        </w:rPr>
        <w:t>first_number[count] = remainder; anumcp[count] = remainder; second_number[count] = r2;</w:t>
      </w:r>
    </w:p>
    <w:p w:rsidR="00D91E61" w:rsidRPr="00063096" w:rsidRDefault="00D91E61" w:rsidP="00063096">
      <w:pPr>
        <w:pStyle w:val="BodyText"/>
        <w:ind w:left="940"/>
        <w:rPr>
          <w:rFonts w:ascii="Segoe UI" w:hAnsi="Segoe UI" w:cs="Segoe UI"/>
        </w:rPr>
      </w:pPr>
      <w:r w:rsidRPr="00063096">
        <w:rPr>
          <w:rFonts w:ascii="Segoe UI" w:hAnsi="Segoe UI" w:cs="Segoe UI"/>
        </w:rPr>
        <w:t>if(r2 == 0)</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1300"/>
        <w:rPr>
          <w:rFonts w:ascii="Segoe UI" w:hAnsi="Segoe UI" w:cs="Segoe UI"/>
        </w:rPr>
      </w:pPr>
      <w:r w:rsidRPr="00063096">
        <w:rPr>
          <w:rFonts w:ascii="Segoe UI" w:hAnsi="Segoe UI" w:cs="Segoe UI"/>
        </w:rPr>
        <w:t>compare_num2[count] = 1;</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if(remainder == 0)</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spacing w:before="1"/>
        <w:ind w:left="1300"/>
        <w:rPr>
          <w:rFonts w:ascii="Segoe UI" w:hAnsi="Segoe UI" w:cs="Segoe UI"/>
        </w:rPr>
      </w:pPr>
      <w:r w:rsidRPr="00063096">
        <w:rPr>
          <w:rFonts w:ascii="Segoe UI" w:hAnsi="Segoe UI" w:cs="Segoe UI"/>
        </w:rPr>
        <w:t>compare_num1[count] =1;</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num3 = 0;</w:t>
      </w:r>
    </w:p>
    <w:p w:rsidR="00D91E61" w:rsidRPr="00063096" w:rsidRDefault="00D91E61" w:rsidP="00063096">
      <w:pPr>
        <w:pStyle w:val="BodyText"/>
        <w:ind w:left="580"/>
        <w:rPr>
          <w:rFonts w:ascii="Segoe UI" w:hAnsi="Segoe UI" w:cs="Segoe UI"/>
        </w:rPr>
      </w:pPr>
      <w:r w:rsidRPr="00063096">
        <w:rPr>
          <w:rFonts w:ascii="Segoe UI" w:hAnsi="Segoe UI" w:cs="Segoe UI"/>
        </w:rPr>
        <w:t>for(count = 0; count &lt; 5; 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result[count] = comparison[count]+ compare_num2[count] +</w:t>
      </w:r>
    </w:p>
    <w:p w:rsidR="00D91E61" w:rsidRPr="00063096" w:rsidRDefault="00D91E61" w:rsidP="00063096">
      <w:pPr>
        <w:pStyle w:val="BodyText"/>
        <w:ind w:left="940" w:right="6306" w:firstLine="1920"/>
        <w:rPr>
          <w:rFonts w:ascii="Segoe UI" w:hAnsi="Segoe UI" w:cs="Segoe UI"/>
        </w:rPr>
      </w:pPr>
      <w:r w:rsidRPr="00063096">
        <w:rPr>
          <w:rFonts w:ascii="Segoe UI" w:hAnsi="Segoe UI" w:cs="Segoe UI"/>
        </w:rPr>
        <w:t>num3; if(result[count] &gt;= 2)</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1300"/>
        <w:rPr>
          <w:rFonts w:ascii="Segoe UI" w:hAnsi="Segoe UI" w:cs="Segoe UI"/>
        </w:rPr>
      </w:pPr>
      <w:r w:rsidRPr="00063096">
        <w:rPr>
          <w:rFonts w:ascii="Segoe UI" w:hAnsi="Segoe UI" w:cs="Segoe UI"/>
        </w:rPr>
        <w:t>num3 = 1;</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spacing w:before="1"/>
        <w:ind w:left="940"/>
        <w:rPr>
          <w:rFonts w:ascii="Segoe UI" w:hAnsi="Segoe UI" w:cs="Segoe UI"/>
        </w:rPr>
      </w:pPr>
      <w:r w:rsidRPr="00063096">
        <w:rPr>
          <w:rFonts w:ascii="Segoe UI" w:hAnsi="Segoe UI" w:cs="Segoe UI"/>
        </w:rPr>
        <w:t>else</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1300"/>
        <w:rPr>
          <w:rFonts w:ascii="Segoe UI" w:hAnsi="Segoe UI" w:cs="Segoe UI"/>
        </w:rPr>
      </w:pPr>
      <w:r w:rsidRPr="00063096">
        <w:rPr>
          <w:rFonts w:ascii="Segoe UI" w:hAnsi="Segoe UI" w:cs="Segoe UI"/>
        </w:rPr>
        <w:t>num3 = 0;</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result[count] = result[count] % 2;</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for(count = 4; count &gt;= 0; 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lastRenderedPageBreak/>
        <w:t>compare_num2[count] = result[count];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if(num1 &lt; 0)</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num3 = 0;</w:t>
      </w:r>
    </w:p>
    <w:p w:rsidR="00D91E61" w:rsidRPr="00063096" w:rsidRDefault="00D91E61" w:rsidP="00063096">
      <w:pPr>
        <w:pStyle w:val="BodyText"/>
        <w:spacing w:before="1"/>
        <w:ind w:left="940"/>
        <w:rPr>
          <w:rFonts w:ascii="Segoe UI" w:hAnsi="Segoe UI" w:cs="Segoe UI"/>
        </w:rPr>
      </w:pPr>
      <w:r w:rsidRPr="00063096">
        <w:rPr>
          <w:rFonts w:ascii="Segoe UI" w:hAnsi="Segoe UI" w:cs="Segoe UI"/>
        </w:rPr>
        <w:t>for(count = 4; count &gt;= 0; count--)</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1300"/>
        <w:rPr>
          <w:rFonts w:ascii="Segoe UI" w:hAnsi="Segoe UI" w:cs="Segoe UI"/>
        </w:rPr>
      </w:pPr>
      <w:r w:rsidRPr="00063096">
        <w:rPr>
          <w:rFonts w:ascii="Segoe UI" w:hAnsi="Segoe UI" w:cs="Segoe UI"/>
        </w:rPr>
        <w:t>result[count] = 0;</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for(count = 0; count &lt; 5; count++)</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1282" w:right="2546"/>
        <w:rPr>
          <w:rFonts w:ascii="Segoe UI" w:hAnsi="Segoe UI" w:cs="Segoe UI"/>
        </w:rPr>
      </w:pPr>
      <w:r w:rsidRPr="00063096">
        <w:rPr>
          <w:rFonts w:ascii="Segoe UI" w:hAnsi="Segoe UI" w:cs="Segoe UI"/>
        </w:rPr>
        <w:t>result[count] = comparison[count] + compare_num1[count] +</w:t>
      </w:r>
    </w:p>
    <w:p w:rsidR="00D91E61" w:rsidRPr="00063096" w:rsidRDefault="00D91E61" w:rsidP="00063096">
      <w:pPr>
        <w:pStyle w:val="BodyText"/>
        <w:ind w:left="164" w:right="2546"/>
        <w:rPr>
          <w:rFonts w:ascii="Segoe UI" w:hAnsi="Segoe UI" w:cs="Segoe UI"/>
        </w:rPr>
      </w:pPr>
      <w:r w:rsidRPr="00063096">
        <w:rPr>
          <w:rFonts w:ascii="Segoe UI" w:hAnsi="Segoe UI" w:cs="Segoe UI"/>
        </w:rPr>
        <w:t>num3;</w:t>
      </w:r>
    </w:p>
    <w:p w:rsidR="00D91E61" w:rsidRPr="00063096" w:rsidRDefault="00D91E61" w:rsidP="00063096">
      <w:pPr>
        <w:pStyle w:val="BodyText"/>
        <w:ind w:left="1300"/>
        <w:rPr>
          <w:rFonts w:ascii="Segoe UI" w:hAnsi="Segoe UI" w:cs="Segoe UI"/>
        </w:rPr>
      </w:pPr>
      <w:r w:rsidRPr="00063096">
        <w:rPr>
          <w:rFonts w:ascii="Segoe UI" w:hAnsi="Segoe UI" w:cs="Segoe UI"/>
        </w:rPr>
        <w:t>if(result[count] &gt;= 2)</w:t>
      </w:r>
    </w:p>
    <w:p w:rsidR="00D91E61" w:rsidRPr="00063096" w:rsidRDefault="00D91E61" w:rsidP="00063096">
      <w:pPr>
        <w:rPr>
          <w:rFonts w:ascii="Segoe UI" w:hAnsi="Segoe UI" w:cs="Segoe UI"/>
        </w:rPr>
        <w:sectPr w:rsidR="00D91E61" w:rsidRPr="00063096">
          <w:pgSz w:w="12240" w:h="15840"/>
          <w:pgMar w:top="1260" w:right="1220" w:bottom="280" w:left="1220" w:header="729" w:footer="0" w:gutter="0"/>
          <w:cols w:space="720"/>
        </w:sectPr>
      </w:pPr>
    </w:p>
    <w:p w:rsidR="00D91E61" w:rsidRPr="00063096" w:rsidRDefault="00D91E61" w:rsidP="00063096">
      <w:pPr>
        <w:pStyle w:val="BodyText"/>
        <w:spacing w:before="168"/>
        <w:ind w:left="1300"/>
        <w:rPr>
          <w:rFonts w:ascii="Segoe UI" w:hAnsi="Segoe UI" w:cs="Segoe UI"/>
        </w:rPr>
      </w:pPr>
      <w:r w:rsidRPr="00063096">
        <w:rPr>
          <w:rFonts w:ascii="Segoe UI" w:hAnsi="Segoe UI" w:cs="Segoe UI"/>
        </w:rPr>
        <w:lastRenderedPageBreak/>
        <w:t>{</w:t>
      </w:r>
    </w:p>
    <w:p w:rsidR="00D91E61" w:rsidRPr="00063096" w:rsidRDefault="00D91E61" w:rsidP="00063096">
      <w:pPr>
        <w:pStyle w:val="BodyText"/>
        <w:ind w:left="1660"/>
        <w:rPr>
          <w:rFonts w:ascii="Segoe UI" w:hAnsi="Segoe UI" w:cs="Segoe UI"/>
        </w:rPr>
      </w:pPr>
      <w:r w:rsidRPr="00063096">
        <w:rPr>
          <w:rFonts w:ascii="Segoe UI" w:hAnsi="Segoe UI" w:cs="Segoe UI"/>
        </w:rPr>
        <w:t>num3 = 1;</w:t>
      </w:r>
    </w:p>
    <w:p w:rsidR="00D91E61" w:rsidRPr="00063096" w:rsidRDefault="00D91E61" w:rsidP="00063096">
      <w:pPr>
        <w:pStyle w:val="BodyText"/>
        <w:ind w:left="1300"/>
        <w:rPr>
          <w:rFonts w:ascii="Segoe UI" w:hAnsi="Segoe UI" w:cs="Segoe UI"/>
        </w:rPr>
      </w:pPr>
      <w:r w:rsidRPr="00063096">
        <w:rPr>
          <w:rFonts w:ascii="Segoe UI" w:hAnsi="Segoe UI" w:cs="Segoe UI"/>
        </w:rPr>
        <w:t>}</w:t>
      </w:r>
    </w:p>
    <w:p w:rsidR="00D91E61" w:rsidRPr="00063096" w:rsidRDefault="00D91E61" w:rsidP="00063096">
      <w:pPr>
        <w:pStyle w:val="BodyText"/>
        <w:ind w:left="1300"/>
        <w:rPr>
          <w:rFonts w:ascii="Segoe UI" w:hAnsi="Segoe UI" w:cs="Segoe UI"/>
        </w:rPr>
      </w:pPr>
      <w:r w:rsidRPr="00063096">
        <w:rPr>
          <w:rFonts w:ascii="Segoe UI" w:hAnsi="Segoe UI" w:cs="Segoe UI"/>
        </w:rPr>
        <w:t>else</w:t>
      </w:r>
    </w:p>
    <w:p w:rsidR="00D91E61" w:rsidRPr="00063096" w:rsidRDefault="00D91E61" w:rsidP="00063096">
      <w:pPr>
        <w:pStyle w:val="BodyText"/>
        <w:ind w:left="1300"/>
        <w:rPr>
          <w:rFonts w:ascii="Segoe UI" w:hAnsi="Segoe UI" w:cs="Segoe UI"/>
        </w:rPr>
      </w:pPr>
      <w:r w:rsidRPr="00063096">
        <w:rPr>
          <w:rFonts w:ascii="Segoe UI" w:hAnsi="Segoe UI" w:cs="Segoe UI"/>
        </w:rPr>
        <w:t>{</w:t>
      </w:r>
    </w:p>
    <w:p w:rsidR="00D91E61" w:rsidRPr="00063096" w:rsidRDefault="00D91E61" w:rsidP="00063096">
      <w:pPr>
        <w:pStyle w:val="BodyText"/>
        <w:ind w:left="1660"/>
        <w:rPr>
          <w:rFonts w:ascii="Segoe UI" w:hAnsi="Segoe UI" w:cs="Segoe UI"/>
        </w:rPr>
      </w:pPr>
      <w:r w:rsidRPr="00063096">
        <w:rPr>
          <w:rFonts w:ascii="Segoe UI" w:hAnsi="Segoe UI" w:cs="Segoe UI"/>
        </w:rPr>
        <w:t>num3 = 0;</w:t>
      </w:r>
    </w:p>
    <w:p w:rsidR="00D91E61" w:rsidRPr="00063096" w:rsidRDefault="00D91E61" w:rsidP="00063096">
      <w:pPr>
        <w:pStyle w:val="BodyText"/>
        <w:ind w:left="1300"/>
        <w:rPr>
          <w:rFonts w:ascii="Segoe UI" w:hAnsi="Segoe UI" w:cs="Segoe UI"/>
        </w:rPr>
      </w:pPr>
      <w:r w:rsidRPr="00063096">
        <w:rPr>
          <w:rFonts w:ascii="Segoe UI" w:hAnsi="Segoe UI" w:cs="Segoe UI"/>
        </w:rPr>
        <w:t>}</w:t>
      </w:r>
    </w:p>
    <w:p w:rsidR="00D91E61" w:rsidRPr="00063096" w:rsidRDefault="00D91E61" w:rsidP="00063096">
      <w:pPr>
        <w:pStyle w:val="BodyText"/>
        <w:ind w:left="1300"/>
        <w:rPr>
          <w:rFonts w:ascii="Segoe UI" w:hAnsi="Segoe UI" w:cs="Segoe UI"/>
        </w:rPr>
      </w:pPr>
      <w:r w:rsidRPr="00063096">
        <w:rPr>
          <w:rFonts w:ascii="Segoe UI" w:hAnsi="Segoe UI" w:cs="Segoe UI"/>
        </w:rPr>
        <w:t>result[count] = result[count] % 2;</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for(count = 4; count &gt;= 0;</w:t>
      </w:r>
      <w:r w:rsidRPr="00063096">
        <w:rPr>
          <w:rFonts w:ascii="Segoe UI" w:hAnsi="Segoe UI" w:cs="Segoe UI"/>
          <w:spacing w:val="-7"/>
        </w:rPr>
        <w:t xml:space="preserve"> </w:t>
      </w:r>
      <w:r w:rsidRPr="00063096">
        <w:rPr>
          <w:rFonts w:ascii="Segoe UI" w:hAnsi="Segoe UI" w:cs="Segoe UI"/>
        </w:rPr>
        <w:t>count--)</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1300" w:right="5014"/>
        <w:rPr>
          <w:rFonts w:ascii="Segoe UI" w:hAnsi="Segoe UI" w:cs="Segoe UI"/>
        </w:rPr>
      </w:pPr>
      <w:r w:rsidRPr="00063096">
        <w:rPr>
          <w:rFonts w:ascii="Segoe UI" w:hAnsi="Segoe UI" w:cs="Segoe UI"/>
        </w:rPr>
        <w:t>first_number[count] =</w:t>
      </w:r>
      <w:r w:rsidRPr="00063096">
        <w:rPr>
          <w:rFonts w:ascii="Segoe UI" w:hAnsi="Segoe UI" w:cs="Segoe UI"/>
          <w:spacing w:val="-16"/>
        </w:rPr>
        <w:t xml:space="preserve"> </w:t>
      </w:r>
      <w:r w:rsidRPr="00063096">
        <w:rPr>
          <w:rFonts w:ascii="Segoe UI" w:hAnsi="Segoe UI" w:cs="Segoe UI"/>
        </w:rPr>
        <w:t>result[count]; anumcp[count] =</w:t>
      </w:r>
      <w:r w:rsidRPr="00063096">
        <w:rPr>
          <w:rFonts w:ascii="Segoe UI" w:hAnsi="Segoe UI" w:cs="Segoe UI"/>
          <w:spacing w:val="-2"/>
        </w:rPr>
        <w:t xml:space="preserve"> </w:t>
      </w:r>
      <w:r w:rsidRPr="00063096">
        <w:rPr>
          <w:rFonts w:ascii="Segoe UI" w:hAnsi="Segoe UI" w:cs="Segoe UI"/>
        </w:rPr>
        <w:t>result[count];</w:t>
      </w:r>
    </w:p>
    <w:p w:rsidR="00D91E61" w:rsidRPr="00063096" w:rsidRDefault="00D91E61" w:rsidP="00063096">
      <w:pPr>
        <w:pStyle w:val="BodyText"/>
        <w:spacing w:before="1"/>
        <w:ind w:left="94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if(num2 &lt; 0)</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for(count = 0; count &lt; 5;</w:t>
      </w:r>
      <w:r w:rsidRPr="00063096">
        <w:rPr>
          <w:rFonts w:ascii="Segoe UI" w:hAnsi="Segoe UI" w:cs="Segoe UI"/>
          <w:spacing w:val="-6"/>
        </w:rPr>
        <w:t xml:space="preserve"> </w:t>
      </w:r>
      <w:r w:rsidRPr="00063096">
        <w:rPr>
          <w:rFonts w:ascii="Segoe UI" w:hAnsi="Segoe UI" w:cs="Segoe UI"/>
        </w:rPr>
        <w:t>count++)</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1300" w:right="3759"/>
        <w:rPr>
          <w:rFonts w:ascii="Segoe UI" w:hAnsi="Segoe UI" w:cs="Segoe UI"/>
        </w:rPr>
      </w:pPr>
      <w:r w:rsidRPr="00063096">
        <w:rPr>
          <w:rFonts w:ascii="Segoe UI" w:hAnsi="Segoe UI" w:cs="Segoe UI"/>
        </w:rPr>
        <w:t>temp = second_number[count]; second_number[count] = compare_num2[count]; compare_num2[count] =</w:t>
      </w:r>
      <w:r w:rsidRPr="00063096">
        <w:rPr>
          <w:rFonts w:ascii="Segoe UI" w:hAnsi="Segoe UI" w:cs="Segoe UI"/>
          <w:spacing w:val="-2"/>
        </w:rPr>
        <w:t xml:space="preserve"> </w:t>
      </w:r>
      <w:r w:rsidRPr="00063096">
        <w:rPr>
          <w:rFonts w:ascii="Segoe UI" w:hAnsi="Segoe UI" w:cs="Segoe UI"/>
        </w:rPr>
        <w:t>temp;</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spacing w:before="1"/>
        <w:ind w:left="220"/>
        <w:rPr>
          <w:rFonts w:ascii="Segoe UI" w:hAnsi="Segoe UI" w:cs="Segoe UI"/>
        </w:rPr>
      </w:pPr>
      <w:r w:rsidRPr="00063096">
        <w:rPr>
          <w:rFonts w:ascii="Segoe UI" w:hAnsi="Segoe UI" w:cs="Segoe UI"/>
        </w:rPr>
        <w:t>}</w:t>
      </w:r>
    </w:p>
    <w:p w:rsidR="00D91E61" w:rsidRPr="00063096" w:rsidRDefault="00D91E61" w:rsidP="00063096">
      <w:pPr>
        <w:pStyle w:val="BodyText"/>
        <w:spacing w:before="2"/>
        <w:rPr>
          <w:rFonts w:ascii="Segoe UI" w:hAnsi="Segoe UI" w:cs="Segoe UI"/>
        </w:rPr>
      </w:pPr>
    </w:p>
    <w:p w:rsidR="00D91E61" w:rsidRPr="00063096" w:rsidRDefault="00D91E61" w:rsidP="00063096">
      <w:pPr>
        <w:pStyle w:val="BodyText"/>
        <w:spacing w:before="90"/>
        <w:ind w:left="220"/>
        <w:rPr>
          <w:rFonts w:ascii="Segoe UI" w:hAnsi="Segoe UI" w:cs="Segoe UI"/>
        </w:rPr>
      </w:pPr>
      <w:r w:rsidRPr="00063096">
        <w:rPr>
          <w:rFonts w:ascii="Segoe UI" w:hAnsi="Segoe UI" w:cs="Segoe UI"/>
        </w:rPr>
        <w:t>void sum(int num[])</w:t>
      </w:r>
    </w:p>
    <w:p w:rsidR="00D91E61" w:rsidRPr="00063096" w:rsidRDefault="00D91E61" w:rsidP="00063096">
      <w:pPr>
        <w:pStyle w:val="BodyText"/>
        <w:ind w:left="220"/>
        <w:rPr>
          <w:rFonts w:ascii="Segoe UI" w:hAnsi="Segoe UI" w:cs="Segoe UI"/>
        </w:rPr>
      </w:pPr>
      <w:r w:rsidRPr="00063096">
        <w:rPr>
          <w:rFonts w:ascii="Segoe UI" w:hAnsi="Segoe UI" w:cs="Segoe UI"/>
        </w:rPr>
        <w:t>{</w:t>
      </w:r>
    </w:p>
    <w:p w:rsidR="00D91E61" w:rsidRPr="00063096" w:rsidRDefault="00D91E61" w:rsidP="00063096">
      <w:pPr>
        <w:pStyle w:val="BodyText"/>
        <w:ind w:left="580" w:right="8211"/>
        <w:rPr>
          <w:rFonts w:ascii="Segoe UI" w:hAnsi="Segoe UI" w:cs="Segoe UI"/>
        </w:rPr>
      </w:pPr>
      <w:r w:rsidRPr="00063096">
        <w:rPr>
          <w:rFonts w:ascii="Segoe UI" w:hAnsi="Segoe UI" w:cs="Segoe UI"/>
        </w:rPr>
        <w:t>int count; num3 = 0;</w:t>
      </w:r>
    </w:p>
    <w:p w:rsidR="00D91E61" w:rsidRPr="00063096" w:rsidRDefault="00D91E61" w:rsidP="00063096">
      <w:pPr>
        <w:pStyle w:val="BodyText"/>
        <w:ind w:left="580"/>
        <w:rPr>
          <w:rFonts w:ascii="Segoe UI" w:hAnsi="Segoe UI" w:cs="Segoe UI"/>
        </w:rPr>
      </w:pPr>
      <w:r w:rsidRPr="00063096">
        <w:rPr>
          <w:rFonts w:ascii="Segoe UI" w:hAnsi="Segoe UI" w:cs="Segoe UI"/>
        </w:rPr>
        <w:t>for(count = 0; count &lt; 5; count++)</w:t>
      </w:r>
    </w:p>
    <w:p w:rsidR="00D91E61" w:rsidRPr="00063096" w:rsidRDefault="00D91E61" w:rsidP="00063096">
      <w:pPr>
        <w:pStyle w:val="BodyText"/>
        <w:ind w:left="580"/>
        <w:rPr>
          <w:rFonts w:ascii="Segoe UI" w:hAnsi="Segoe UI" w:cs="Segoe UI"/>
        </w:rPr>
      </w:pPr>
      <w:r w:rsidRPr="00063096">
        <w:rPr>
          <w:rFonts w:ascii="Segoe UI" w:hAnsi="Segoe UI" w:cs="Segoe UI"/>
        </w:rPr>
        <w:lastRenderedPageBreak/>
        <w:t>{</w:t>
      </w:r>
    </w:p>
    <w:p w:rsidR="00D91E61" w:rsidRPr="00063096" w:rsidRDefault="00D91E61" w:rsidP="00063096">
      <w:pPr>
        <w:pStyle w:val="BodyText"/>
        <w:ind w:left="940" w:right="3688"/>
        <w:rPr>
          <w:rFonts w:ascii="Segoe UI" w:hAnsi="Segoe UI" w:cs="Segoe UI"/>
        </w:rPr>
      </w:pPr>
      <w:r w:rsidRPr="00063096">
        <w:rPr>
          <w:rFonts w:ascii="Segoe UI" w:hAnsi="Segoe UI" w:cs="Segoe UI"/>
        </w:rPr>
        <w:t>result[count] = product[count] + num[count] + num3; if(result[count] &gt;= 2)</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1300"/>
        <w:rPr>
          <w:rFonts w:ascii="Segoe UI" w:hAnsi="Segoe UI" w:cs="Segoe UI"/>
        </w:rPr>
      </w:pPr>
      <w:r w:rsidRPr="00063096">
        <w:rPr>
          <w:rFonts w:ascii="Segoe UI" w:hAnsi="Segoe UI" w:cs="Segoe UI"/>
        </w:rPr>
        <w:t>num3 = 1;</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spacing w:before="1"/>
        <w:ind w:left="940"/>
        <w:rPr>
          <w:rFonts w:ascii="Segoe UI" w:hAnsi="Segoe UI" w:cs="Segoe UI"/>
        </w:rPr>
      </w:pPr>
      <w:r w:rsidRPr="00063096">
        <w:rPr>
          <w:rFonts w:ascii="Segoe UI" w:hAnsi="Segoe UI" w:cs="Segoe UI"/>
        </w:rPr>
        <w:t>else</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1300"/>
        <w:rPr>
          <w:rFonts w:ascii="Segoe UI" w:hAnsi="Segoe UI" w:cs="Segoe UI"/>
        </w:rPr>
      </w:pPr>
      <w:r w:rsidRPr="00063096">
        <w:rPr>
          <w:rFonts w:ascii="Segoe UI" w:hAnsi="Segoe UI" w:cs="Segoe UI"/>
        </w:rPr>
        <w:t>num3 = 0;</w:t>
      </w:r>
    </w:p>
    <w:p w:rsidR="00D91E61" w:rsidRPr="00063096" w:rsidRDefault="00D91E61" w:rsidP="00063096">
      <w:pPr>
        <w:pStyle w:val="BodyText"/>
        <w:ind w:left="94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result[count] = result[count] % 2;</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for(count = 4; count &gt;= 0;</w:t>
      </w:r>
      <w:r w:rsidRPr="00063096">
        <w:rPr>
          <w:rFonts w:ascii="Segoe UI" w:hAnsi="Segoe UI" w:cs="Segoe UI"/>
          <w:spacing w:val="-8"/>
        </w:rPr>
        <w:t xml:space="preserve"> </w:t>
      </w:r>
      <w:r w:rsidRPr="00063096">
        <w:rPr>
          <w:rFonts w:ascii="Segoe UI" w:hAnsi="Segoe UI" w:cs="Segoe UI"/>
        </w:rPr>
        <w:t>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product[count] =</w:t>
      </w:r>
      <w:r w:rsidRPr="00063096">
        <w:rPr>
          <w:rFonts w:ascii="Segoe UI" w:hAnsi="Segoe UI" w:cs="Segoe UI"/>
          <w:spacing w:val="-5"/>
        </w:rPr>
        <w:t xml:space="preserve"> </w:t>
      </w:r>
      <w:r w:rsidRPr="00063096">
        <w:rPr>
          <w:rFonts w:ascii="Segoe UI" w:hAnsi="Segoe UI" w:cs="Segoe UI"/>
        </w:rPr>
        <w:t>result[count];</w:t>
      </w:r>
    </w:p>
    <w:p w:rsidR="00D91E61" w:rsidRPr="00063096" w:rsidRDefault="00D91E61" w:rsidP="00063096">
      <w:pPr>
        <w:rPr>
          <w:rFonts w:ascii="Segoe UI" w:hAnsi="Segoe UI" w:cs="Segoe UI"/>
        </w:rPr>
        <w:sectPr w:rsidR="00D91E61" w:rsidRPr="00063096">
          <w:pgSz w:w="12240" w:h="15840"/>
          <w:pgMar w:top="1260" w:right="1220" w:bottom="280" w:left="1220" w:header="729" w:footer="0" w:gutter="0"/>
          <w:cols w:space="720"/>
        </w:sectPr>
      </w:pPr>
    </w:p>
    <w:p w:rsidR="00D91E61" w:rsidRPr="00063096" w:rsidRDefault="00D91E61" w:rsidP="00063096">
      <w:pPr>
        <w:pStyle w:val="BodyText"/>
        <w:spacing w:before="168"/>
        <w:ind w:left="940"/>
        <w:rPr>
          <w:rFonts w:ascii="Segoe UI" w:hAnsi="Segoe UI" w:cs="Segoe UI"/>
        </w:rPr>
      </w:pPr>
      <w:r w:rsidRPr="00063096">
        <w:rPr>
          <w:rFonts w:ascii="Segoe UI" w:hAnsi="Segoe UI" w:cs="Segoe UI"/>
        </w:rPr>
        <w:lastRenderedPageBreak/>
        <w:t>printf("%d", product[count]);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printf(":");</w:t>
      </w:r>
    </w:p>
    <w:p w:rsidR="00D91E61" w:rsidRPr="00063096" w:rsidRDefault="00D91E61" w:rsidP="00063096">
      <w:pPr>
        <w:pStyle w:val="BodyText"/>
        <w:ind w:left="580"/>
        <w:rPr>
          <w:rFonts w:ascii="Segoe UI" w:hAnsi="Segoe UI" w:cs="Segoe UI"/>
        </w:rPr>
      </w:pPr>
      <w:r w:rsidRPr="00063096">
        <w:rPr>
          <w:rFonts w:ascii="Segoe UI" w:hAnsi="Segoe UI" w:cs="Segoe UI"/>
        </w:rPr>
        <w:t>for(count = 4; count &gt;= 0; 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printf("%d", anumcp[count]);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220"/>
        <w:rPr>
          <w:rFonts w:ascii="Segoe UI" w:hAnsi="Segoe UI" w:cs="Segoe UI"/>
        </w:rPr>
      </w:pPr>
      <w:r w:rsidRPr="00063096">
        <w:rPr>
          <w:rFonts w:ascii="Segoe UI" w:hAnsi="Segoe UI" w:cs="Segoe UI"/>
        </w:rPr>
        <w:t>}</w:t>
      </w:r>
    </w:p>
    <w:p w:rsidR="00D91E61" w:rsidRPr="00063096" w:rsidRDefault="00D91E61" w:rsidP="00063096">
      <w:pPr>
        <w:pStyle w:val="BodyText"/>
        <w:spacing w:before="2"/>
        <w:rPr>
          <w:rFonts w:ascii="Segoe UI" w:hAnsi="Segoe UI" w:cs="Segoe UI"/>
        </w:rPr>
      </w:pPr>
    </w:p>
    <w:p w:rsidR="00D91E61" w:rsidRPr="00063096" w:rsidRDefault="00D91E61" w:rsidP="00063096">
      <w:pPr>
        <w:pStyle w:val="BodyText"/>
        <w:spacing w:before="90"/>
        <w:ind w:left="220"/>
        <w:rPr>
          <w:rFonts w:ascii="Segoe UI" w:hAnsi="Segoe UI" w:cs="Segoe UI"/>
        </w:rPr>
      </w:pPr>
      <w:r w:rsidRPr="00063096">
        <w:rPr>
          <w:rFonts w:ascii="Segoe UI" w:hAnsi="Segoe UI" w:cs="Segoe UI"/>
        </w:rPr>
        <w:t>void arithmetic_shift()</w:t>
      </w:r>
    </w:p>
    <w:p w:rsidR="00D91E61" w:rsidRPr="00063096" w:rsidRDefault="00D91E61" w:rsidP="00063096">
      <w:pPr>
        <w:pStyle w:val="BodyText"/>
        <w:ind w:left="220"/>
        <w:rPr>
          <w:rFonts w:ascii="Segoe UI" w:hAnsi="Segoe UI" w:cs="Segoe UI"/>
        </w:rPr>
      </w:pPr>
      <w:r w:rsidRPr="00063096">
        <w:rPr>
          <w:rFonts w:ascii="Segoe UI" w:hAnsi="Segoe UI" w:cs="Segoe UI"/>
        </w:rPr>
        <w:t>{</w:t>
      </w:r>
    </w:p>
    <w:p w:rsidR="00D91E61" w:rsidRPr="00063096" w:rsidRDefault="00D91E61" w:rsidP="00063096">
      <w:pPr>
        <w:pStyle w:val="BodyText"/>
        <w:ind w:left="580" w:right="5270"/>
        <w:rPr>
          <w:rFonts w:ascii="Segoe UI" w:hAnsi="Segoe UI" w:cs="Segoe UI"/>
        </w:rPr>
      </w:pPr>
      <w:r w:rsidRPr="00063096">
        <w:rPr>
          <w:rFonts w:ascii="Segoe UI" w:hAnsi="Segoe UI" w:cs="Segoe UI"/>
        </w:rPr>
        <w:t>int x = product[4], y = product[0], count; for(count = 1; count &lt; 5 ; count++)</w:t>
      </w:r>
    </w:p>
    <w:p w:rsidR="00D91E61" w:rsidRPr="00063096" w:rsidRDefault="00D91E61" w:rsidP="00063096">
      <w:pPr>
        <w:pStyle w:val="BodyText"/>
        <w:spacing w:before="1"/>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product[count - 1] = product[count];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product[4] = x;</w:t>
      </w:r>
    </w:p>
    <w:p w:rsidR="00D91E61" w:rsidRPr="00063096" w:rsidRDefault="00D91E61" w:rsidP="00063096">
      <w:pPr>
        <w:pStyle w:val="BodyText"/>
        <w:ind w:left="580"/>
        <w:rPr>
          <w:rFonts w:ascii="Segoe UI" w:hAnsi="Segoe UI" w:cs="Segoe UI"/>
        </w:rPr>
      </w:pPr>
      <w:r w:rsidRPr="00063096">
        <w:rPr>
          <w:rFonts w:ascii="Segoe UI" w:hAnsi="Segoe UI" w:cs="Segoe UI"/>
        </w:rPr>
        <w:t>for(count = 1; count &lt; 5; 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anumcp[count - 1] = anumcp[count];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ight="5861"/>
        <w:rPr>
          <w:rFonts w:ascii="Segoe UI" w:hAnsi="Segoe UI" w:cs="Segoe UI"/>
        </w:rPr>
      </w:pPr>
      <w:r w:rsidRPr="00063096">
        <w:rPr>
          <w:rFonts w:ascii="Segoe UI" w:hAnsi="Segoe UI" w:cs="Segoe UI"/>
        </w:rPr>
        <w:t>anumcp[4] = y; printf("\nArithmetic Shift"); for(count = 4; count &gt;= 0; count--)</w:t>
      </w:r>
    </w:p>
    <w:p w:rsidR="00D91E61" w:rsidRPr="00063096" w:rsidRDefault="00D91E61" w:rsidP="00063096">
      <w:pPr>
        <w:pStyle w:val="BodyText"/>
        <w:spacing w:before="1"/>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printf("%d", product[count]);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580"/>
        <w:rPr>
          <w:rFonts w:ascii="Segoe UI" w:hAnsi="Segoe UI" w:cs="Segoe UI"/>
        </w:rPr>
      </w:pPr>
      <w:r w:rsidRPr="00063096">
        <w:rPr>
          <w:rFonts w:ascii="Segoe UI" w:hAnsi="Segoe UI" w:cs="Segoe UI"/>
        </w:rPr>
        <w:t>printf(":");</w:t>
      </w:r>
    </w:p>
    <w:p w:rsidR="00D91E61" w:rsidRPr="00063096" w:rsidRDefault="00D91E61" w:rsidP="00063096">
      <w:pPr>
        <w:pStyle w:val="BodyText"/>
        <w:ind w:left="580"/>
        <w:rPr>
          <w:rFonts w:ascii="Segoe UI" w:hAnsi="Segoe UI" w:cs="Segoe UI"/>
        </w:rPr>
      </w:pPr>
      <w:r w:rsidRPr="00063096">
        <w:rPr>
          <w:rFonts w:ascii="Segoe UI" w:hAnsi="Segoe UI" w:cs="Segoe UI"/>
        </w:rPr>
        <w:t>for(count = 4; count &gt;= 0; count--)</w:t>
      </w:r>
    </w:p>
    <w:p w:rsidR="00D91E61" w:rsidRPr="00063096" w:rsidRDefault="00D91E61" w:rsidP="00063096">
      <w:pPr>
        <w:pStyle w:val="BodyText"/>
        <w:ind w:left="580"/>
        <w:rPr>
          <w:rFonts w:ascii="Segoe UI" w:hAnsi="Segoe UI" w:cs="Segoe UI"/>
        </w:rPr>
      </w:pPr>
      <w:r w:rsidRPr="00063096">
        <w:rPr>
          <w:rFonts w:ascii="Segoe UI" w:hAnsi="Segoe UI" w:cs="Segoe UI"/>
        </w:rPr>
        <w:t>{</w:t>
      </w:r>
    </w:p>
    <w:p w:rsidR="00D91E61" w:rsidRPr="00063096" w:rsidRDefault="00D91E61" w:rsidP="00063096">
      <w:pPr>
        <w:pStyle w:val="BodyText"/>
        <w:ind w:left="940"/>
        <w:rPr>
          <w:rFonts w:ascii="Segoe UI" w:hAnsi="Segoe UI" w:cs="Segoe UI"/>
        </w:rPr>
      </w:pPr>
      <w:r w:rsidRPr="00063096">
        <w:rPr>
          <w:rFonts w:ascii="Segoe UI" w:hAnsi="Segoe UI" w:cs="Segoe UI"/>
        </w:rPr>
        <w:t>printf("%d", anumcp[count]);</w:t>
      </w:r>
    </w:p>
    <w:p w:rsidR="00D91E61" w:rsidRPr="00063096" w:rsidRDefault="00D91E61" w:rsidP="00063096">
      <w:pPr>
        <w:pStyle w:val="BodyText"/>
        <w:ind w:left="580"/>
        <w:rPr>
          <w:rFonts w:ascii="Segoe UI" w:hAnsi="Segoe UI" w:cs="Segoe UI"/>
        </w:rPr>
      </w:pPr>
      <w:r w:rsidRPr="00063096">
        <w:rPr>
          <w:rFonts w:ascii="Segoe UI" w:hAnsi="Segoe UI" w:cs="Segoe UI"/>
        </w:rPr>
        <w:lastRenderedPageBreak/>
        <w:t>}</w:t>
      </w:r>
    </w:p>
    <w:p w:rsidR="00D91E61" w:rsidRPr="00063096" w:rsidRDefault="00D91E61" w:rsidP="00063096">
      <w:pPr>
        <w:pStyle w:val="BodyText"/>
        <w:ind w:left="220"/>
        <w:rPr>
          <w:rFonts w:ascii="Segoe UI" w:hAnsi="Segoe UI" w:cs="Segoe UI"/>
        </w:rPr>
      </w:pPr>
      <w:r w:rsidRPr="00063096">
        <w:rPr>
          <w:rFonts w:ascii="Segoe UI" w:hAnsi="Segoe UI" w:cs="Segoe UI"/>
        </w:rPr>
        <w:t>}</w:t>
      </w:r>
    </w:p>
    <w:p w:rsidR="00D91E61" w:rsidRPr="00063096" w:rsidRDefault="00D91E61" w:rsidP="00063096">
      <w:pPr>
        <w:pStyle w:val="BodyText"/>
        <w:spacing w:before="2"/>
        <w:rPr>
          <w:rFonts w:ascii="Segoe UI" w:hAnsi="Segoe UI" w:cs="Segoe UI"/>
        </w:rPr>
      </w:pPr>
    </w:p>
    <w:p w:rsidR="00D91E61" w:rsidRPr="00063096" w:rsidRDefault="00D91E61" w:rsidP="00063096">
      <w:pPr>
        <w:spacing w:before="90"/>
        <w:ind w:left="220"/>
        <w:rPr>
          <w:rFonts w:ascii="Segoe UI" w:hAnsi="Segoe UI" w:cs="Segoe UI"/>
          <w:b/>
        </w:rPr>
      </w:pPr>
      <w:r w:rsidRPr="00063096">
        <w:rPr>
          <w:rFonts w:ascii="Segoe UI" w:hAnsi="Segoe UI" w:cs="Segoe UI"/>
          <w:b/>
          <w:u w:val="thick"/>
        </w:rPr>
        <w:t>Result</w:t>
      </w:r>
      <w:r w:rsidRPr="00063096">
        <w:rPr>
          <w:rFonts w:ascii="Segoe UI" w:hAnsi="Segoe UI" w:cs="Segoe UI"/>
          <w:b/>
        </w:rPr>
        <w:t>:</w:t>
      </w:r>
    </w:p>
    <w:p w:rsidR="00D91E61" w:rsidRPr="00063096" w:rsidRDefault="00D91E61" w:rsidP="00063096">
      <w:pPr>
        <w:rPr>
          <w:rFonts w:ascii="Segoe UI" w:hAnsi="Segoe UI" w:cs="Segoe UI"/>
        </w:rPr>
        <w:sectPr w:rsidR="00D91E61" w:rsidRPr="00063096">
          <w:pgSz w:w="12240" w:h="15840"/>
          <w:pgMar w:top="1260" w:right="1220" w:bottom="280" w:left="1220" w:header="729" w:footer="0" w:gutter="0"/>
          <w:cols w:space="720"/>
        </w:sectPr>
      </w:pPr>
    </w:p>
    <w:p w:rsidR="00D91E61" w:rsidRPr="00063096" w:rsidRDefault="00D91E61" w:rsidP="00063096">
      <w:pPr>
        <w:pStyle w:val="BodyText"/>
        <w:spacing w:before="4"/>
        <w:rPr>
          <w:rFonts w:ascii="Segoe UI" w:hAnsi="Segoe UI" w:cs="Segoe UI"/>
          <w:b/>
        </w:rPr>
      </w:pPr>
    </w:p>
    <w:p w:rsidR="00D91E61" w:rsidRPr="00063096" w:rsidRDefault="00D91E61" w:rsidP="00063096">
      <w:pPr>
        <w:pStyle w:val="BodyText"/>
        <w:ind w:left="220"/>
        <w:rPr>
          <w:rFonts w:ascii="Segoe UI" w:hAnsi="Segoe UI" w:cs="Segoe UI"/>
        </w:rPr>
      </w:pPr>
      <w:r w:rsidRPr="00063096">
        <w:rPr>
          <w:rFonts w:ascii="Segoe UI" w:hAnsi="Segoe UI" w:cs="Segoe UI"/>
          <w:noProof/>
          <w:lang w:val="en-IN" w:eastAsia="en-IN"/>
        </w:rPr>
        <w:drawing>
          <wp:inline distT="0" distB="0" distL="0" distR="0" wp14:anchorId="3D614E2E" wp14:editId="5901117A">
            <wp:extent cx="5931044" cy="3347561"/>
            <wp:effectExtent l="0" t="0" r="0" b="0"/>
            <wp:docPr id="101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5.png"/>
                    <pic:cNvPicPr/>
                  </pic:nvPicPr>
                  <pic:blipFill>
                    <a:blip r:embed="rId121" cstate="print"/>
                    <a:stretch>
                      <a:fillRect/>
                    </a:stretch>
                  </pic:blipFill>
                  <pic:spPr>
                    <a:xfrm>
                      <a:off x="0" y="0"/>
                      <a:ext cx="5931044" cy="3347561"/>
                    </a:xfrm>
                    <a:prstGeom prst="rect">
                      <a:avLst/>
                    </a:prstGeom>
                  </pic:spPr>
                </pic:pic>
              </a:graphicData>
            </a:graphic>
          </wp:inline>
        </w:drawing>
      </w:r>
    </w:p>
    <w:p w:rsidR="00D91E61" w:rsidRDefault="00D91E61" w:rsidP="00063096">
      <w:pPr>
        <w:rPr>
          <w:rFonts w:ascii="Segoe UI" w:hAnsi="Segoe UI" w:cs="Segoe UI"/>
        </w:rPr>
      </w:pPr>
    </w:p>
    <w:p w:rsidR="000C7F4D" w:rsidRDefault="000C7F4D" w:rsidP="00063096">
      <w:pPr>
        <w:rPr>
          <w:rFonts w:ascii="Segoe UI" w:hAnsi="Segoe UI" w:cs="Segoe UI"/>
        </w:rPr>
      </w:pPr>
    </w:p>
    <w:p w:rsidR="000C7F4D" w:rsidRPr="00063096" w:rsidRDefault="000C7F4D" w:rsidP="00063096">
      <w:pPr>
        <w:rPr>
          <w:rFonts w:ascii="Segoe UI" w:hAnsi="Segoe UI" w:cs="Segoe UI"/>
        </w:rPr>
        <w:sectPr w:rsidR="000C7F4D" w:rsidRPr="00063096">
          <w:pgSz w:w="12240" w:h="15840"/>
          <w:pgMar w:top="1260" w:right="1220" w:bottom="280" w:left="1220" w:header="729" w:footer="0" w:gutter="0"/>
          <w:cols w:space="720"/>
        </w:sectPr>
      </w:pPr>
      <w:r w:rsidRPr="000C7F4D">
        <w:rPr>
          <w:rFonts w:ascii="Segoe UI" w:hAnsi="Segoe UI" w:cs="Segoe UI"/>
          <w:b/>
        </w:rPr>
        <w:drawing>
          <wp:inline distT="0" distB="0" distL="0" distR="0" wp14:anchorId="203441BC" wp14:editId="0FCA920E">
            <wp:extent cx="4184041" cy="3175000"/>
            <wp:effectExtent l="0" t="0" r="6985" b="635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184725" cy="3175519"/>
                    </a:xfrm>
                    <a:prstGeom prst="rect">
                      <a:avLst/>
                    </a:prstGeom>
                  </pic:spPr>
                </pic:pic>
              </a:graphicData>
            </a:graphic>
          </wp:inline>
        </w:drawing>
      </w:r>
    </w:p>
    <w:p w:rsidR="00D91E61" w:rsidRPr="00063096" w:rsidRDefault="00D91E61" w:rsidP="00063096">
      <w:pPr>
        <w:spacing w:before="79"/>
        <w:ind w:right="1518"/>
        <w:rPr>
          <w:rFonts w:ascii="Segoe UI" w:hAnsi="Segoe UI" w:cs="Segoe UI"/>
          <w:b/>
        </w:rPr>
      </w:pPr>
      <w:r w:rsidRPr="00063096">
        <w:rPr>
          <w:rFonts w:ascii="Segoe UI" w:hAnsi="Segoe UI" w:cs="Segoe UI"/>
          <w:b/>
        </w:rPr>
        <w:lastRenderedPageBreak/>
        <w:t xml:space="preserve">        Experiment No. : 09</w:t>
      </w:r>
    </w:p>
    <w:p w:rsidR="00D91E61" w:rsidRPr="00063096" w:rsidRDefault="00D91E61" w:rsidP="00063096">
      <w:pPr>
        <w:pStyle w:val="BodyText"/>
        <w:spacing w:before="10"/>
        <w:rPr>
          <w:rFonts w:ascii="Segoe UI" w:hAnsi="Segoe UI" w:cs="Segoe UI"/>
          <w:b/>
        </w:rPr>
      </w:pPr>
    </w:p>
    <w:p w:rsidR="00D91E61" w:rsidRPr="00063096" w:rsidRDefault="00D91E61" w:rsidP="00063096">
      <w:pPr>
        <w:spacing w:before="89"/>
        <w:ind w:left="543"/>
        <w:rPr>
          <w:rFonts w:ascii="Segoe UI" w:hAnsi="Segoe UI" w:cs="Segoe UI"/>
        </w:rPr>
      </w:pPr>
      <w:r w:rsidRPr="00063096">
        <w:rPr>
          <w:rFonts w:ascii="Segoe UI" w:hAnsi="Segoe UI" w:cs="Segoe UI"/>
          <w:b/>
        </w:rPr>
        <w:t xml:space="preserve">Name of the Experiment: </w:t>
      </w:r>
      <w:r w:rsidRPr="00063096">
        <w:rPr>
          <w:rFonts w:ascii="Segoe UI" w:hAnsi="Segoe UI" w:cs="Segoe UI"/>
        </w:rPr>
        <w:t>Implementation of Restoring Division Algorithm.</w:t>
      </w:r>
    </w:p>
    <w:p w:rsidR="00D91E61" w:rsidRPr="00063096" w:rsidRDefault="00D91E61" w:rsidP="00063096">
      <w:pPr>
        <w:pStyle w:val="BodyText"/>
        <w:spacing w:before="2"/>
        <w:rPr>
          <w:rFonts w:ascii="Segoe UI" w:hAnsi="Segoe UI" w:cs="Segoe UI"/>
        </w:rPr>
      </w:pPr>
    </w:p>
    <w:p w:rsidR="00D91E61" w:rsidRPr="00063096" w:rsidRDefault="00D91E61" w:rsidP="00063096">
      <w:pPr>
        <w:spacing w:before="89"/>
        <w:ind w:left="543"/>
        <w:rPr>
          <w:rFonts w:ascii="Segoe UI" w:hAnsi="Segoe UI" w:cs="Segoe UI"/>
        </w:rPr>
      </w:pPr>
      <w:r w:rsidRPr="00063096">
        <w:rPr>
          <w:rFonts w:ascii="Segoe UI" w:hAnsi="Segoe UI" w:cs="Segoe UI"/>
          <w:b/>
        </w:rPr>
        <w:t xml:space="preserve">Aim: </w:t>
      </w:r>
      <w:r w:rsidRPr="00063096">
        <w:rPr>
          <w:rFonts w:ascii="Segoe UI" w:hAnsi="Segoe UI" w:cs="Segoe UI"/>
        </w:rPr>
        <w:t>To implement Restoring Division Algorithm.</w:t>
      </w:r>
    </w:p>
    <w:p w:rsidR="00D91E61" w:rsidRPr="00063096" w:rsidRDefault="00D91E61" w:rsidP="00063096">
      <w:pPr>
        <w:pStyle w:val="BodyText"/>
        <w:spacing w:before="2"/>
        <w:rPr>
          <w:rFonts w:ascii="Segoe UI" w:hAnsi="Segoe UI" w:cs="Segoe UI"/>
        </w:rPr>
      </w:pPr>
    </w:p>
    <w:p w:rsidR="00D91E61" w:rsidRPr="00063096" w:rsidRDefault="00D91E61" w:rsidP="00063096">
      <w:pPr>
        <w:spacing w:before="89"/>
        <w:ind w:left="543"/>
        <w:rPr>
          <w:rFonts w:ascii="Segoe UI" w:hAnsi="Segoe UI" w:cs="Segoe UI"/>
          <w:b/>
        </w:rPr>
      </w:pPr>
      <w:r w:rsidRPr="00063096">
        <w:rPr>
          <w:rFonts w:ascii="Segoe UI" w:hAnsi="Segoe UI" w:cs="Segoe UI"/>
          <w:b/>
        </w:rPr>
        <w:t>Theory:</w:t>
      </w:r>
    </w:p>
    <w:p w:rsidR="00D91E61" w:rsidRPr="00063096" w:rsidRDefault="00D91E61" w:rsidP="00063096">
      <w:pPr>
        <w:pStyle w:val="BodyText"/>
        <w:spacing w:before="5"/>
        <w:rPr>
          <w:rFonts w:ascii="Segoe UI" w:hAnsi="Segoe UI" w:cs="Segoe UI"/>
          <w:b/>
        </w:rPr>
      </w:pPr>
    </w:p>
    <w:p w:rsidR="00D91E61" w:rsidRPr="00063096" w:rsidRDefault="00D91E61" w:rsidP="00063096">
      <w:pPr>
        <w:spacing w:before="89"/>
        <w:ind w:left="500" w:right="1205" w:firstLine="719"/>
        <w:rPr>
          <w:rFonts w:ascii="Segoe UI" w:hAnsi="Segoe UI" w:cs="Segoe UI"/>
        </w:rPr>
      </w:pPr>
      <w:r w:rsidRPr="00063096">
        <w:rPr>
          <w:rFonts w:ascii="Segoe UI" w:hAnsi="Segoe UI" w:cs="Segoe UI"/>
          <w:shd w:val="clear" w:color="auto" w:fill="FCFCFC"/>
        </w:rPr>
        <w:t>A division algorithm provides a quotient and a remainder when we divide</w:t>
      </w:r>
      <w:r w:rsidRPr="00063096">
        <w:rPr>
          <w:rFonts w:ascii="Segoe UI" w:hAnsi="Segoe UI" w:cs="Segoe UI"/>
        </w:rPr>
        <w:t xml:space="preserve"> </w:t>
      </w:r>
      <w:r w:rsidRPr="00063096">
        <w:rPr>
          <w:rFonts w:ascii="Segoe UI" w:hAnsi="Segoe UI" w:cs="Segoe UI"/>
          <w:shd w:val="clear" w:color="auto" w:fill="FCFCFC"/>
        </w:rPr>
        <w:t xml:space="preserve">two number. They are generally of two type </w:t>
      </w:r>
      <w:r w:rsidRPr="00063096">
        <w:rPr>
          <w:rFonts w:ascii="Segoe UI" w:hAnsi="Segoe UI" w:cs="Segoe UI"/>
          <w:b/>
          <w:shd w:val="clear" w:color="auto" w:fill="FCFCFC"/>
        </w:rPr>
        <w:t>slow algorithm and fast</w:t>
      </w:r>
      <w:r w:rsidRPr="00063096">
        <w:rPr>
          <w:rFonts w:ascii="Segoe UI" w:hAnsi="Segoe UI" w:cs="Segoe UI"/>
          <w:b/>
        </w:rPr>
        <w:t xml:space="preserve"> </w:t>
      </w:r>
      <w:r w:rsidRPr="00063096">
        <w:rPr>
          <w:rFonts w:ascii="Segoe UI" w:hAnsi="Segoe UI" w:cs="Segoe UI"/>
          <w:b/>
          <w:shd w:val="clear" w:color="auto" w:fill="FCFCFC"/>
        </w:rPr>
        <w:t>algorithm</w:t>
      </w:r>
      <w:r w:rsidRPr="00063096">
        <w:rPr>
          <w:rFonts w:ascii="Segoe UI" w:hAnsi="Segoe UI" w:cs="Segoe UI"/>
          <w:shd w:val="clear" w:color="auto" w:fill="FCFCFC"/>
        </w:rPr>
        <w:t>. Slow division algorithm are restoring, non-restoring, non-</w:t>
      </w:r>
      <w:r w:rsidRPr="00063096">
        <w:rPr>
          <w:rFonts w:ascii="Segoe UI" w:hAnsi="Segoe UI" w:cs="Segoe UI"/>
        </w:rPr>
        <w:t xml:space="preserve"> </w:t>
      </w:r>
      <w:r w:rsidRPr="00063096">
        <w:rPr>
          <w:rFonts w:ascii="Segoe UI" w:hAnsi="Segoe UI" w:cs="Segoe UI"/>
          <w:shd w:val="clear" w:color="auto" w:fill="FCFCFC"/>
        </w:rPr>
        <w:t>performing restoring, SRT algorithm and under fast comes Newton–Raphson</w:t>
      </w:r>
      <w:r w:rsidRPr="00063096">
        <w:rPr>
          <w:rFonts w:ascii="Segoe UI" w:hAnsi="Segoe UI" w:cs="Segoe UI"/>
        </w:rPr>
        <w:t xml:space="preserve"> </w:t>
      </w:r>
      <w:r w:rsidRPr="00063096">
        <w:rPr>
          <w:rFonts w:ascii="Segoe UI" w:hAnsi="Segoe UI" w:cs="Segoe UI"/>
          <w:shd w:val="clear" w:color="auto" w:fill="FCFCFC"/>
        </w:rPr>
        <w:t>and Goldschmidt.</w:t>
      </w:r>
    </w:p>
    <w:p w:rsidR="00D91E61" w:rsidRPr="00063096" w:rsidRDefault="00D91E61" w:rsidP="00063096">
      <w:pPr>
        <w:pStyle w:val="BodyText"/>
        <w:spacing w:before="7"/>
        <w:rPr>
          <w:rFonts w:ascii="Segoe UI" w:hAnsi="Segoe UI" w:cs="Segoe UI"/>
        </w:rPr>
      </w:pPr>
      <w:r w:rsidRPr="00063096">
        <w:rPr>
          <w:rFonts w:ascii="Segoe UI" w:hAnsi="Segoe UI" w:cs="Segoe UI"/>
          <w:noProof/>
          <w:lang w:val="en-IN" w:eastAsia="en-IN"/>
        </w:rPr>
        <mc:AlternateContent>
          <mc:Choice Requires="wpg">
            <w:drawing>
              <wp:anchor distT="0" distB="0" distL="0" distR="0" simplePos="0" relativeHeight="251768832" behindDoc="1" locked="0" layoutInCell="1" allowOverlap="1">
                <wp:simplePos x="0" y="0"/>
                <wp:positionH relativeFrom="page">
                  <wp:posOffset>896620</wp:posOffset>
                </wp:positionH>
                <wp:positionV relativeFrom="paragraph">
                  <wp:posOffset>205105</wp:posOffset>
                </wp:positionV>
                <wp:extent cx="5769610" cy="612775"/>
                <wp:effectExtent l="1270" t="5080" r="1270" b="127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12775"/>
                          <a:chOff x="1412" y="323"/>
                          <a:chExt cx="9086" cy="965"/>
                        </a:xfrm>
                      </wpg:grpSpPr>
                      <wps:wsp>
                        <wps:cNvPr id="129" name="AutoShape 5"/>
                        <wps:cNvSpPr>
                          <a:spLocks/>
                        </wps:cNvSpPr>
                        <wps:spPr bwMode="auto">
                          <a:xfrm>
                            <a:off x="1411" y="322"/>
                            <a:ext cx="9086" cy="965"/>
                          </a:xfrm>
                          <a:custGeom>
                            <a:avLst/>
                            <a:gdLst>
                              <a:gd name="T0" fmla="+- 0 10497 1412"/>
                              <a:gd name="T1" fmla="*/ T0 w 9086"/>
                              <a:gd name="T2" fmla="+- 0 966 323"/>
                              <a:gd name="T3" fmla="*/ 966 h 965"/>
                              <a:gd name="T4" fmla="+- 0 1412 1412"/>
                              <a:gd name="T5" fmla="*/ T4 w 9086"/>
                              <a:gd name="T6" fmla="+- 0 966 323"/>
                              <a:gd name="T7" fmla="*/ 966 h 965"/>
                              <a:gd name="T8" fmla="+- 0 1412 1412"/>
                              <a:gd name="T9" fmla="*/ T8 w 9086"/>
                              <a:gd name="T10" fmla="+- 0 1288 323"/>
                              <a:gd name="T11" fmla="*/ 1288 h 965"/>
                              <a:gd name="T12" fmla="+- 0 10497 1412"/>
                              <a:gd name="T13" fmla="*/ T12 w 9086"/>
                              <a:gd name="T14" fmla="+- 0 1288 323"/>
                              <a:gd name="T15" fmla="*/ 1288 h 965"/>
                              <a:gd name="T16" fmla="+- 0 10497 1412"/>
                              <a:gd name="T17" fmla="*/ T16 w 9086"/>
                              <a:gd name="T18" fmla="+- 0 966 323"/>
                              <a:gd name="T19" fmla="*/ 966 h 965"/>
                              <a:gd name="T20" fmla="+- 0 10497 1412"/>
                              <a:gd name="T21" fmla="*/ T20 w 9086"/>
                              <a:gd name="T22" fmla="+- 0 323 323"/>
                              <a:gd name="T23" fmla="*/ 323 h 965"/>
                              <a:gd name="T24" fmla="+- 0 1412 1412"/>
                              <a:gd name="T25" fmla="*/ T24 w 9086"/>
                              <a:gd name="T26" fmla="+- 0 323 323"/>
                              <a:gd name="T27" fmla="*/ 323 h 965"/>
                              <a:gd name="T28" fmla="+- 0 1412 1412"/>
                              <a:gd name="T29" fmla="*/ T28 w 9086"/>
                              <a:gd name="T30" fmla="+- 0 645 323"/>
                              <a:gd name="T31" fmla="*/ 645 h 965"/>
                              <a:gd name="T32" fmla="+- 0 1412 1412"/>
                              <a:gd name="T33" fmla="*/ T32 w 9086"/>
                              <a:gd name="T34" fmla="+- 0 966 323"/>
                              <a:gd name="T35" fmla="*/ 966 h 965"/>
                              <a:gd name="T36" fmla="+- 0 10497 1412"/>
                              <a:gd name="T37" fmla="*/ T36 w 9086"/>
                              <a:gd name="T38" fmla="+- 0 966 323"/>
                              <a:gd name="T39" fmla="*/ 966 h 965"/>
                              <a:gd name="T40" fmla="+- 0 10497 1412"/>
                              <a:gd name="T41" fmla="*/ T40 w 9086"/>
                              <a:gd name="T42" fmla="+- 0 645 323"/>
                              <a:gd name="T43" fmla="*/ 645 h 965"/>
                              <a:gd name="T44" fmla="+- 0 10497 1412"/>
                              <a:gd name="T45" fmla="*/ T44 w 9086"/>
                              <a:gd name="T46" fmla="+- 0 323 323"/>
                              <a:gd name="T47" fmla="*/ 323 h 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86" h="965">
                                <a:moveTo>
                                  <a:pt x="9085" y="643"/>
                                </a:moveTo>
                                <a:lnTo>
                                  <a:pt x="0" y="643"/>
                                </a:lnTo>
                                <a:lnTo>
                                  <a:pt x="0" y="965"/>
                                </a:lnTo>
                                <a:lnTo>
                                  <a:pt x="9085" y="965"/>
                                </a:lnTo>
                                <a:lnTo>
                                  <a:pt x="9085" y="643"/>
                                </a:lnTo>
                                <a:close/>
                                <a:moveTo>
                                  <a:pt x="9085" y="0"/>
                                </a:moveTo>
                                <a:lnTo>
                                  <a:pt x="0" y="0"/>
                                </a:lnTo>
                                <a:lnTo>
                                  <a:pt x="0" y="322"/>
                                </a:lnTo>
                                <a:lnTo>
                                  <a:pt x="0" y="643"/>
                                </a:lnTo>
                                <a:lnTo>
                                  <a:pt x="9085" y="643"/>
                                </a:lnTo>
                                <a:lnTo>
                                  <a:pt x="9085" y="322"/>
                                </a:lnTo>
                                <a:lnTo>
                                  <a:pt x="9085" y="0"/>
                                </a:lnTo>
                                <a:close/>
                              </a:path>
                            </a:pathLst>
                          </a:custGeom>
                          <a:solidFill>
                            <a:srgbClr val="FCFC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Text Box 6"/>
                        <wps:cNvSpPr txBox="1">
                          <a:spLocks noChangeArrowheads="1"/>
                        </wps:cNvSpPr>
                        <wps:spPr bwMode="auto">
                          <a:xfrm>
                            <a:off x="1411" y="322"/>
                            <a:ext cx="9086" cy="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22E1" w:rsidRDefault="003122E1" w:rsidP="00D91E61">
                              <w:pPr>
                                <w:ind w:left="28" w:right="31"/>
                                <w:jc w:val="both"/>
                                <w:rPr>
                                  <w:sz w:val="28"/>
                                </w:rPr>
                              </w:pPr>
                              <w:r>
                                <w:rPr>
                                  <w:sz w:val="28"/>
                                </w:rPr>
                                <w:t>In this experiment, will be performing restoring algorithm for unsigned integer. Restoring term is due to fact that value of register A is restored after each iteration.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 o:spid="_x0000_s1050" style="position:absolute;margin-left:70.6pt;margin-top:16.15pt;width:454.3pt;height:48.25pt;z-index:-251547648;mso-wrap-distance-left:0;mso-wrap-distance-right:0;mso-position-horizontal-relative:page" coordorigin="1412,323" coordsize="908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">
                <v:shape id="AutoShape 5" o:spid="_x0000_s1051" style="position:absolute;left:1411;top:322;width:9086;height:965;visibility:visible;mso-wrap-style:square;v-text-anchor:top" coordsize="9086,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jE58AA&#10;AADcAAAADwAAAGRycy9kb3ducmV2LnhtbERPTYvCMBC9L/gfwgje1lQpy1qNogsLRfZiFc9DMrbF&#10;ZlKaqPHfm4WFvc3jfc5qE20n7jT41rGC2TQDQaydablWcDp+v3+C8AHZYOeYFDzJw2Y9elthYdyD&#10;D3SvQi1SCPsCFTQh9IWUXjdk0U9dT5y4ixsshgSHWpoBHyncdnKeZR/SYsupocGevhrS1+pmFeTb&#10;XW59ST9l2N/y2J51dYhaqck4bpcgAsXwL/5zlybNny/g95l0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jE58AAAADcAAAADwAAAAAAAAAAAAAAAACYAgAAZHJzL2Rvd25y&#10;ZXYueG1sUEsFBgAAAAAEAAQA9QAAAIUDAAAAAA==&#10;" path="m9085,643l,643,,965r9085,l9085,643xm9085,l,,,322,,643r9085,l9085,322,9085,xe" fillcolor="#fcfcfc" stroked="f">
                  <v:path arrowok="t" o:connecttype="custom" o:connectlocs="9085,966;0,966;0,1288;9085,1288;9085,966;9085,323;0,323;0,645;0,966;9085,966;9085,645;9085,323" o:connectangles="0,0,0,0,0,0,0,0,0,0,0,0"/>
                </v:shape>
                <v:shapetype id="_x0000_t202" coordsize="21600,21600" o:spt="202" path="m,l,21600r21600,l21600,xe">
                  <v:stroke joinstyle="miter"/>
                  <v:path gradientshapeok="t" o:connecttype="rect"/>
                </v:shapetype>
                <v:shape id="Text Box 6" o:spid="_x0000_s1052" type="#_x0000_t202" style="position:absolute;left:1411;top:322;width:9086;height: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rsidR="003122E1" w:rsidRDefault="003122E1" w:rsidP="00D91E61">
                        <w:pPr>
                          <w:ind w:left="28" w:right="31"/>
                          <w:jc w:val="both"/>
                          <w:rPr>
                            <w:sz w:val="28"/>
                          </w:rPr>
                        </w:pPr>
                        <w:r>
                          <w:rPr>
                            <w:sz w:val="28"/>
                          </w:rPr>
                          <w:t>In this experiment, will be performing restoring algorithm for unsigned integer. Restoring term is due to fact that value of register A is restored after each iteration.</w:t>
                        </w:r>
                      </w:p>
                    </w:txbxContent>
                  </v:textbox>
                </v:shape>
                <w10:wrap type="topAndBottom" anchorx="page"/>
              </v:group>
            </w:pict>
          </mc:Fallback>
        </mc:AlternateContent>
      </w:r>
    </w:p>
    <w:p w:rsidR="00D91E61" w:rsidRPr="00063096" w:rsidRDefault="00D91E61" w:rsidP="00063096">
      <w:pPr>
        <w:spacing w:before="91"/>
        <w:ind w:left="500" w:right="1262"/>
        <w:rPr>
          <w:rFonts w:ascii="Segoe UI" w:hAnsi="Segoe UI" w:cs="Segoe UI"/>
        </w:rPr>
      </w:pPr>
      <w:r w:rsidRPr="00063096">
        <w:rPr>
          <w:rFonts w:ascii="Segoe UI" w:hAnsi="Segoe UI" w:cs="Segoe UI"/>
          <w:shd w:val="clear" w:color="auto" w:fill="FCFCFC"/>
        </w:rPr>
        <w:t>Here, register Q contain quotient and register A contain remainder. Here, n-bit</w:t>
      </w:r>
      <w:r w:rsidRPr="00063096">
        <w:rPr>
          <w:rFonts w:ascii="Segoe UI" w:hAnsi="Segoe UI" w:cs="Segoe UI"/>
        </w:rPr>
        <w:t xml:space="preserve"> </w:t>
      </w:r>
      <w:r w:rsidRPr="00063096">
        <w:rPr>
          <w:rFonts w:ascii="Segoe UI" w:hAnsi="Segoe UI" w:cs="Segoe UI"/>
          <w:shd w:val="clear" w:color="auto" w:fill="FCFCFC"/>
        </w:rPr>
        <w:t>dividend is loaded in Q and divisor is loaded in M. Value of Register is initially</w:t>
      </w:r>
      <w:r w:rsidRPr="00063096">
        <w:rPr>
          <w:rFonts w:ascii="Segoe UI" w:hAnsi="Segoe UI" w:cs="Segoe UI"/>
        </w:rPr>
        <w:t xml:space="preserve"> </w:t>
      </w:r>
      <w:r w:rsidRPr="00063096">
        <w:rPr>
          <w:rFonts w:ascii="Segoe UI" w:hAnsi="Segoe UI" w:cs="Segoe UI"/>
          <w:shd w:val="clear" w:color="auto" w:fill="FCFCFC"/>
        </w:rPr>
        <w:t>kept 0 and this is the register whose value is restored during iteration due to</w:t>
      </w:r>
      <w:r w:rsidRPr="00063096">
        <w:rPr>
          <w:rFonts w:ascii="Segoe UI" w:hAnsi="Segoe UI" w:cs="Segoe UI"/>
        </w:rPr>
        <w:t xml:space="preserve"> </w:t>
      </w:r>
      <w:r w:rsidRPr="00063096">
        <w:rPr>
          <w:rFonts w:ascii="Segoe UI" w:hAnsi="Segoe UI" w:cs="Segoe UI"/>
          <w:shd w:val="clear" w:color="auto" w:fill="FCFCFC"/>
        </w:rPr>
        <w:t>which it is named Restoring.</w:t>
      </w:r>
    </w:p>
    <w:p w:rsidR="00D91E61" w:rsidRPr="00063096" w:rsidRDefault="00D91E61" w:rsidP="00063096">
      <w:pPr>
        <w:pStyle w:val="BodyText"/>
        <w:spacing w:before="10"/>
        <w:rPr>
          <w:rFonts w:ascii="Segoe UI" w:hAnsi="Segoe UI" w:cs="Segoe UI"/>
        </w:rPr>
      </w:pPr>
      <w:r w:rsidRPr="00063096">
        <w:rPr>
          <w:rFonts w:ascii="Segoe UI" w:hAnsi="Segoe UI" w:cs="Segoe UI"/>
          <w:noProof/>
          <w:lang w:val="en-IN" w:eastAsia="en-IN"/>
        </w:rPr>
        <mc:AlternateContent>
          <mc:Choice Requires="wps">
            <w:drawing>
              <wp:anchor distT="0" distB="0" distL="0" distR="0" simplePos="0" relativeHeight="251769856" behindDoc="1" locked="0" layoutInCell="1" allowOverlap="1">
                <wp:simplePos x="0" y="0"/>
                <wp:positionH relativeFrom="page">
                  <wp:posOffset>896620</wp:posOffset>
                </wp:positionH>
                <wp:positionV relativeFrom="paragraph">
                  <wp:posOffset>204470</wp:posOffset>
                </wp:positionV>
                <wp:extent cx="5769610" cy="205105"/>
                <wp:effectExtent l="1270" t="2540" r="1270" b="1905"/>
                <wp:wrapTopAndBottom/>
                <wp:docPr id="1022" name="Text Box 1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05105"/>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22E1" w:rsidRDefault="003122E1" w:rsidP="00D91E61">
                            <w:pPr>
                              <w:spacing w:line="321" w:lineRule="exact"/>
                              <w:ind w:left="28"/>
                              <w:rPr>
                                <w:sz w:val="28"/>
                              </w:rPr>
                            </w:pPr>
                            <w:r>
                              <w:rPr>
                                <w:sz w:val="28"/>
                              </w:rPr>
                              <w:t>Let’s pick the step involved: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2" o:spid="_x0000_s1053" type="#_x0000_t202" style="position:absolute;margin-left:70.6pt;margin-top:16.1pt;width:454.3pt;height:16.15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" fillcolor="#fcfcfc" stroked="f">
                <v:textbox inset="0,0,0,0">
                  <w:txbxContent>
                    <w:p w:rsidR="003122E1" w:rsidRDefault="003122E1" w:rsidP="00D91E61">
                      <w:pPr>
                        <w:spacing w:line="321" w:lineRule="exact"/>
                        <w:ind w:left="28"/>
                        <w:rPr>
                          <w:sz w:val="28"/>
                        </w:rPr>
                      </w:pPr>
                      <w:r>
                        <w:rPr>
                          <w:sz w:val="28"/>
                        </w:rPr>
                        <w:t>Let’s pick the step involved:</w:t>
                      </w:r>
                    </w:p>
                  </w:txbxContent>
                </v:textbox>
                <w10:wrap type="topAndBottom" anchorx="page"/>
              </v:shape>
            </w:pict>
          </mc:Fallback>
        </mc:AlternateContent>
      </w:r>
      <w:r w:rsidRPr="00063096">
        <w:rPr>
          <w:rFonts w:ascii="Segoe UI" w:hAnsi="Segoe UI" w:cs="Segoe UI"/>
          <w:noProof/>
          <w:lang w:val="en-IN" w:eastAsia="en-IN"/>
        </w:rPr>
        <mc:AlternateContent>
          <mc:Choice Requires="wps">
            <w:drawing>
              <wp:anchor distT="0" distB="0" distL="0" distR="0" simplePos="0" relativeHeight="251770880" behindDoc="1" locked="0" layoutInCell="1" allowOverlap="1">
                <wp:simplePos x="0" y="0"/>
                <wp:positionH relativeFrom="page">
                  <wp:posOffset>667385</wp:posOffset>
                </wp:positionH>
                <wp:positionV relativeFrom="paragraph">
                  <wp:posOffset>485775</wp:posOffset>
                </wp:positionV>
                <wp:extent cx="5998210" cy="2862580"/>
                <wp:effectExtent l="635" t="0" r="1905" b="0"/>
                <wp:wrapTopAndBottom/>
                <wp:docPr id="1021" name="Text Box 10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28625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22E1" w:rsidRDefault="003122E1" w:rsidP="00D91E61">
                            <w:pPr>
                              <w:widowControl w:val="0"/>
                              <w:numPr>
                                <w:ilvl w:val="0"/>
                                <w:numId w:val="40"/>
                              </w:numPr>
                              <w:tabs>
                                <w:tab w:val="left" w:pos="389"/>
                                <w:tab w:val="left" w:pos="390"/>
                              </w:tabs>
                              <w:suppressAutoHyphens w:val="0"/>
                              <w:autoSpaceDE w:val="0"/>
                              <w:autoSpaceDN w:val="0"/>
                              <w:ind w:right="960"/>
                              <w:rPr>
                                <w:sz w:val="28"/>
                              </w:rPr>
                            </w:pPr>
                            <w:r>
                              <w:rPr>
                                <w:b/>
                                <w:sz w:val="28"/>
                              </w:rPr>
                              <w:t xml:space="preserve">Step-1: </w:t>
                            </w:r>
                            <w:r>
                              <w:rPr>
                                <w:color w:val="383838"/>
                                <w:sz w:val="28"/>
                              </w:rPr>
                              <w:t>First the registers are initialized with corresponding values (Q = Dividend, M = Divisor, A = 0, n = number of bits in</w:t>
                            </w:r>
                            <w:r>
                              <w:rPr>
                                <w:color w:val="383838"/>
                                <w:spacing w:val="-22"/>
                                <w:sz w:val="28"/>
                              </w:rPr>
                              <w:t xml:space="preserve"> </w:t>
                            </w:r>
                            <w:r>
                              <w:rPr>
                                <w:color w:val="383838"/>
                                <w:sz w:val="28"/>
                              </w:rPr>
                              <w:t>dividend)</w:t>
                            </w:r>
                          </w:p>
                          <w:p w:rsidR="003122E1" w:rsidRDefault="003122E1" w:rsidP="00D91E61">
                            <w:pPr>
                              <w:widowControl w:val="0"/>
                              <w:numPr>
                                <w:ilvl w:val="0"/>
                                <w:numId w:val="40"/>
                              </w:numPr>
                              <w:tabs>
                                <w:tab w:val="left" w:pos="389"/>
                                <w:tab w:val="left" w:pos="390"/>
                              </w:tabs>
                              <w:suppressAutoHyphens w:val="0"/>
                              <w:autoSpaceDE w:val="0"/>
                              <w:autoSpaceDN w:val="0"/>
                              <w:spacing w:line="242" w:lineRule="auto"/>
                              <w:ind w:right="628"/>
                              <w:rPr>
                                <w:sz w:val="28"/>
                              </w:rPr>
                            </w:pPr>
                            <w:r>
                              <w:rPr>
                                <w:b/>
                                <w:sz w:val="28"/>
                              </w:rPr>
                              <w:t xml:space="preserve">Step-2: </w:t>
                            </w:r>
                            <w:r>
                              <w:rPr>
                                <w:color w:val="383838"/>
                                <w:sz w:val="28"/>
                              </w:rPr>
                              <w:t>Then the content of register A and Q is shifted right as if they are</w:t>
                            </w:r>
                            <w:r>
                              <w:rPr>
                                <w:color w:val="383838"/>
                                <w:spacing w:val="-31"/>
                                <w:sz w:val="28"/>
                              </w:rPr>
                              <w:t xml:space="preserve"> </w:t>
                            </w:r>
                            <w:r>
                              <w:rPr>
                                <w:color w:val="383838"/>
                                <w:sz w:val="28"/>
                              </w:rPr>
                              <w:t>a single</w:t>
                            </w:r>
                            <w:r>
                              <w:rPr>
                                <w:color w:val="383838"/>
                                <w:spacing w:val="-4"/>
                                <w:sz w:val="28"/>
                              </w:rPr>
                              <w:t xml:space="preserve"> </w:t>
                            </w:r>
                            <w:r>
                              <w:rPr>
                                <w:color w:val="383838"/>
                                <w:sz w:val="28"/>
                              </w:rPr>
                              <w:t>unit</w:t>
                            </w:r>
                          </w:p>
                          <w:p w:rsidR="003122E1" w:rsidRDefault="003122E1" w:rsidP="00D91E61">
                            <w:pPr>
                              <w:widowControl w:val="0"/>
                              <w:numPr>
                                <w:ilvl w:val="0"/>
                                <w:numId w:val="40"/>
                              </w:numPr>
                              <w:tabs>
                                <w:tab w:val="left" w:pos="389"/>
                                <w:tab w:val="left" w:pos="390"/>
                              </w:tabs>
                              <w:suppressAutoHyphens w:val="0"/>
                              <w:autoSpaceDE w:val="0"/>
                              <w:autoSpaceDN w:val="0"/>
                              <w:ind w:right="296"/>
                              <w:rPr>
                                <w:sz w:val="28"/>
                              </w:rPr>
                            </w:pPr>
                            <w:r>
                              <w:rPr>
                                <w:b/>
                                <w:sz w:val="28"/>
                              </w:rPr>
                              <w:t xml:space="preserve">Step-3: </w:t>
                            </w:r>
                            <w:r>
                              <w:rPr>
                                <w:color w:val="383838"/>
                                <w:sz w:val="28"/>
                              </w:rPr>
                              <w:t>Then content of register M is subtracted from A and result is stored in A</w:t>
                            </w:r>
                          </w:p>
                          <w:p w:rsidR="003122E1" w:rsidRDefault="003122E1" w:rsidP="00D91E61">
                            <w:pPr>
                              <w:widowControl w:val="0"/>
                              <w:numPr>
                                <w:ilvl w:val="0"/>
                                <w:numId w:val="40"/>
                              </w:numPr>
                              <w:tabs>
                                <w:tab w:val="left" w:pos="389"/>
                                <w:tab w:val="left" w:pos="390"/>
                              </w:tabs>
                              <w:suppressAutoHyphens w:val="0"/>
                              <w:autoSpaceDE w:val="0"/>
                              <w:autoSpaceDN w:val="0"/>
                              <w:ind w:right="268"/>
                              <w:rPr>
                                <w:sz w:val="28"/>
                              </w:rPr>
                            </w:pPr>
                            <w:r>
                              <w:rPr>
                                <w:b/>
                                <w:sz w:val="28"/>
                              </w:rPr>
                              <w:t xml:space="preserve">Step-4: </w:t>
                            </w:r>
                            <w:r>
                              <w:rPr>
                                <w:color w:val="383838"/>
                                <w:sz w:val="28"/>
                              </w:rPr>
                              <w:t>Then the most significant bit of the A is checked if it is 0 the least significant bit of Q is set to 1 otherwise if it is 1 the least significant bit of Q</w:t>
                            </w:r>
                            <w:r>
                              <w:rPr>
                                <w:color w:val="383838"/>
                                <w:spacing w:val="-50"/>
                                <w:sz w:val="28"/>
                              </w:rPr>
                              <w:t xml:space="preserve"> </w:t>
                            </w:r>
                            <w:r>
                              <w:rPr>
                                <w:color w:val="383838"/>
                                <w:sz w:val="28"/>
                              </w:rPr>
                              <w:t xml:space="preserve">is set to 0 and value of register A is restored </w:t>
                            </w:r>
                            <w:proofErr w:type="spellStart"/>
                            <w:r>
                              <w:rPr>
                                <w:color w:val="383838"/>
                                <w:sz w:val="28"/>
                              </w:rPr>
                              <w:t>i.e</w:t>
                            </w:r>
                            <w:proofErr w:type="spellEnd"/>
                            <w:r>
                              <w:rPr>
                                <w:color w:val="383838"/>
                                <w:sz w:val="28"/>
                              </w:rPr>
                              <w:t xml:space="preserve"> the value of A before the subtraction with</w:t>
                            </w:r>
                            <w:r>
                              <w:rPr>
                                <w:color w:val="383838"/>
                                <w:spacing w:val="1"/>
                                <w:sz w:val="28"/>
                              </w:rPr>
                              <w:t xml:space="preserve"> </w:t>
                            </w:r>
                            <w:r>
                              <w:rPr>
                                <w:color w:val="383838"/>
                                <w:sz w:val="28"/>
                              </w:rPr>
                              <w:t>M</w:t>
                            </w:r>
                          </w:p>
                          <w:p w:rsidR="003122E1" w:rsidRDefault="003122E1" w:rsidP="00D91E61">
                            <w:pPr>
                              <w:widowControl w:val="0"/>
                              <w:numPr>
                                <w:ilvl w:val="0"/>
                                <w:numId w:val="40"/>
                              </w:numPr>
                              <w:tabs>
                                <w:tab w:val="left" w:pos="389"/>
                                <w:tab w:val="left" w:pos="390"/>
                              </w:tabs>
                              <w:suppressAutoHyphens w:val="0"/>
                              <w:autoSpaceDE w:val="0"/>
                              <w:autoSpaceDN w:val="0"/>
                              <w:spacing w:line="322" w:lineRule="exact"/>
                              <w:ind w:hanging="362"/>
                              <w:rPr>
                                <w:sz w:val="28"/>
                              </w:rPr>
                            </w:pPr>
                            <w:r>
                              <w:rPr>
                                <w:b/>
                                <w:sz w:val="28"/>
                              </w:rPr>
                              <w:t xml:space="preserve">Step-5: </w:t>
                            </w:r>
                            <w:r>
                              <w:rPr>
                                <w:color w:val="383838"/>
                                <w:sz w:val="28"/>
                              </w:rPr>
                              <w:t>The value of counter n is</w:t>
                            </w:r>
                            <w:r>
                              <w:rPr>
                                <w:color w:val="383838"/>
                                <w:spacing w:val="-9"/>
                                <w:sz w:val="28"/>
                              </w:rPr>
                              <w:t xml:space="preserve"> </w:t>
                            </w:r>
                            <w:r>
                              <w:rPr>
                                <w:color w:val="383838"/>
                                <w:sz w:val="28"/>
                              </w:rPr>
                              <w:t>decremented</w:t>
                            </w:r>
                          </w:p>
                          <w:p w:rsidR="003122E1" w:rsidRDefault="003122E1" w:rsidP="00D91E61">
                            <w:pPr>
                              <w:widowControl w:val="0"/>
                              <w:numPr>
                                <w:ilvl w:val="0"/>
                                <w:numId w:val="40"/>
                              </w:numPr>
                              <w:tabs>
                                <w:tab w:val="left" w:pos="389"/>
                                <w:tab w:val="left" w:pos="390"/>
                              </w:tabs>
                              <w:suppressAutoHyphens w:val="0"/>
                              <w:autoSpaceDE w:val="0"/>
                              <w:autoSpaceDN w:val="0"/>
                              <w:ind w:right="345"/>
                              <w:rPr>
                                <w:sz w:val="28"/>
                              </w:rPr>
                            </w:pPr>
                            <w:r>
                              <w:rPr>
                                <w:b/>
                                <w:sz w:val="28"/>
                              </w:rPr>
                              <w:t xml:space="preserve">Step-6: </w:t>
                            </w:r>
                            <w:r>
                              <w:rPr>
                                <w:color w:val="383838"/>
                                <w:sz w:val="28"/>
                              </w:rPr>
                              <w:t>If the value of n becomes zero we get of the loop otherwise we</w:t>
                            </w:r>
                            <w:r>
                              <w:rPr>
                                <w:color w:val="383838"/>
                                <w:spacing w:val="-34"/>
                                <w:sz w:val="28"/>
                              </w:rPr>
                              <w:t xml:space="preserve"> </w:t>
                            </w:r>
                            <w:r>
                              <w:rPr>
                                <w:color w:val="383838"/>
                                <w:sz w:val="28"/>
                              </w:rPr>
                              <w:t>repeat from step</w:t>
                            </w:r>
                            <w:r>
                              <w:rPr>
                                <w:color w:val="383838"/>
                                <w:spacing w:val="-6"/>
                                <w:sz w:val="28"/>
                              </w:rPr>
                              <w:t xml:space="preserve"> </w:t>
                            </w:r>
                            <w:r>
                              <w:rPr>
                                <w:color w:val="383838"/>
                                <w:sz w:val="28"/>
                              </w:rPr>
                              <w:t>2</w:t>
                            </w:r>
                          </w:p>
                          <w:p w:rsidR="003122E1" w:rsidRDefault="003122E1" w:rsidP="00D91E61">
                            <w:pPr>
                              <w:widowControl w:val="0"/>
                              <w:numPr>
                                <w:ilvl w:val="0"/>
                                <w:numId w:val="40"/>
                              </w:numPr>
                              <w:tabs>
                                <w:tab w:val="left" w:pos="389"/>
                                <w:tab w:val="left" w:pos="390"/>
                              </w:tabs>
                              <w:suppressAutoHyphens w:val="0"/>
                              <w:autoSpaceDE w:val="0"/>
                              <w:autoSpaceDN w:val="0"/>
                              <w:spacing w:line="321" w:lineRule="exact"/>
                              <w:ind w:hanging="362"/>
                              <w:rPr>
                                <w:sz w:val="28"/>
                              </w:rPr>
                            </w:pPr>
                            <w:r>
                              <w:rPr>
                                <w:b/>
                                <w:sz w:val="28"/>
                              </w:rPr>
                              <w:t xml:space="preserve">Step-7: </w:t>
                            </w:r>
                            <w:r>
                              <w:rPr>
                                <w:color w:val="383838"/>
                                <w:sz w:val="28"/>
                              </w:rPr>
                              <w:t>Finally, the register Q contain the quotient and A contain</w:t>
                            </w:r>
                            <w:r>
                              <w:rPr>
                                <w:color w:val="383838"/>
                                <w:spacing w:val="-23"/>
                                <w:sz w:val="28"/>
                              </w:rPr>
                              <w:t xml:space="preserve"> </w:t>
                            </w:r>
                            <w:r>
                              <w:rPr>
                                <w:color w:val="383838"/>
                                <w:sz w:val="28"/>
                              </w:rPr>
                              <w:t>remainder.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1" o:spid="_x0000_s1054" type="#_x0000_t202" style="position:absolute;margin-left:52.55pt;margin-top:38.25pt;width:472.3pt;height:225.4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" fillcolor="#fcfcfc" stroked="f">
                <v:textbox inset="0,0,0,0">
                  <w:txbxContent>
                    <w:p w:rsidR="003122E1" w:rsidRDefault="003122E1" w:rsidP="00D91E61">
                      <w:pPr>
                        <w:widowControl w:val="0"/>
                        <w:numPr>
                          <w:ilvl w:val="0"/>
                          <w:numId w:val="40"/>
                        </w:numPr>
                        <w:tabs>
                          <w:tab w:val="left" w:pos="389"/>
                          <w:tab w:val="left" w:pos="390"/>
                        </w:tabs>
                        <w:suppressAutoHyphens w:val="0"/>
                        <w:autoSpaceDE w:val="0"/>
                        <w:autoSpaceDN w:val="0"/>
                        <w:ind w:right="960"/>
                        <w:rPr>
                          <w:sz w:val="28"/>
                        </w:rPr>
                      </w:pPr>
                      <w:r>
                        <w:rPr>
                          <w:b/>
                          <w:sz w:val="28"/>
                        </w:rPr>
                        <w:t xml:space="preserve">Step-1: </w:t>
                      </w:r>
                      <w:r>
                        <w:rPr>
                          <w:color w:val="383838"/>
                          <w:sz w:val="28"/>
                        </w:rPr>
                        <w:t>First the registers are initialized with corresponding values (Q = Dividend, M = Divisor, A = 0, n = number of bits in</w:t>
                      </w:r>
                      <w:r>
                        <w:rPr>
                          <w:color w:val="383838"/>
                          <w:spacing w:val="-22"/>
                          <w:sz w:val="28"/>
                        </w:rPr>
                        <w:t xml:space="preserve"> </w:t>
                      </w:r>
                      <w:r>
                        <w:rPr>
                          <w:color w:val="383838"/>
                          <w:sz w:val="28"/>
                        </w:rPr>
                        <w:t>dividend)</w:t>
                      </w:r>
                    </w:p>
                    <w:p w:rsidR="003122E1" w:rsidRDefault="003122E1" w:rsidP="00D91E61">
                      <w:pPr>
                        <w:widowControl w:val="0"/>
                        <w:numPr>
                          <w:ilvl w:val="0"/>
                          <w:numId w:val="40"/>
                        </w:numPr>
                        <w:tabs>
                          <w:tab w:val="left" w:pos="389"/>
                          <w:tab w:val="left" w:pos="390"/>
                        </w:tabs>
                        <w:suppressAutoHyphens w:val="0"/>
                        <w:autoSpaceDE w:val="0"/>
                        <w:autoSpaceDN w:val="0"/>
                        <w:spacing w:line="242" w:lineRule="auto"/>
                        <w:ind w:right="628"/>
                        <w:rPr>
                          <w:sz w:val="28"/>
                        </w:rPr>
                      </w:pPr>
                      <w:r>
                        <w:rPr>
                          <w:b/>
                          <w:sz w:val="28"/>
                        </w:rPr>
                        <w:t xml:space="preserve">Step-2: </w:t>
                      </w:r>
                      <w:r>
                        <w:rPr>
                          <w:color w:val="383838"/>
                          <w:sz w:val="28"/>
                        </w:rPr>
                        <w:t>Then the content of register A and Q is shifted right as if they are</w:t>
                      </w:r>
                      <w:r>
                        <w:rPr>
                          <w:color w:val="383838"/>
                          <w:spacing w:val="-31"/>
                          <w:sz w:val="28"/>
                        </w:rPr>
                        <w:t xml:space="preserve"> </w:t>
                      </w:r>
                      <w:r>
                        <w:rPr>
                          <w:color w:val="383838"/>
                          <w:sz w:val="28"/>
                        </w:rPr>
                        <w:t>a single</w:t>
                      </w:r>
                      <w:r>
                        <w:rPr>
                          <w:color w:val="383838"/>
                          <w:spacing w:val="-4"/>
                          <w:sz w:val="28"/>
                        </w:rPr>
                        <w:t xml:space="preserve"> </w:t>
                      </w:r>
                      <w:r>
                        <w:rPr>
                          <w:color w:val="383838"/>
                          <w:sz w:val="28"/>
                        </w:rPr>
                        <w:t>unit</w:t>
                      </w:r>
                    </w:p>
                    <w:p w:rsidR="003122E1" w:rsidRDefault="003122E1" w:rsidP="00D91E61">
                      <w:pPr>
                        <w:widowControl w:val="0"/>
                        <w:numPr>
                          <w:ilvl w:val="0"/>
                          <w:numId w:val="40"/>
                        </w:numPr>
                        <w:tabs>
                          <w:tab w:val="left" w:pos="389"/>
                          <w:tab w:val="left" w:pos="390"/>
                        </w:tabs>
                        <w:suppressAutoHyphens w:val="0"/>
                        <w:autoSpaceDE w:val="0"/>
                        <w:autoSpaceDN w:val="0"/>
                        <w:ind w:right="296"/>
                        <w:rPr>
                          <w:sz w:val="28"/>
                        </w:rPr>
                      </w:pPr>
                      <w:r>
                        <w:rPr>
                          <w:b/>
                          <w:sz w:val="28"/>
                        </w:rPr>
                        <w:t xml:space="preserve">Step-3: </w:t>
                      </w:r>
                      <w:r>
                        <w:rPr>
                          <w:color w:val="383838"/>
                          <w:sz w:val="28"/>
                        </w:rPr>
                        <w:t>Then content of register M is subtracted from A and result is stored in A</w:t>
                      </w:r>
                    </w:p>
                    <w:p w:rsidR="003122E1" w:rsidRDefault="003122E1" w:rsidP="00D91E61">
                      <w:pPr>
                        <w:widowControl w:val="0"/>
                        <w:numPr>
                          <w:ilvl w:val="0"/>
                          <w:numId w:val="40"/>
                        </w:numPr>
                        <w:tabs>
                          <w:tab w:val="left" w:pos="389"/>
                          <w:tab w:val="left" w:pos="390"/>
                        </w:tabs>
                        <w:suppressAutoHyphens w:val="0"/>
                        <w:autoSpaceDE w:val="0"/>
                        <w:autoSpaceDN w:val="0"/>
                        <w:ind w:right="268"/>
                        <w:rPr>
                          <w:sz w:val="28"/>
                        </w:rPr>
                      </w:pPr>
                      <w:r>
                        <w:rPr>
                          <w:b/>
                          <w:sz w:val="28"/>
                        </w:rPr>
                        <w:t xml:space="preserve">Step-4: </w:t>
                      </w:r>
                      <w:r>
                        <w:rPr>
                          <w:color w:val="383838"/>
                          <w:sz w:val="28"/>
                        </w:rPr>
                        <w:t>Then the most significant bit of the A is checked if it is 0 the least significant bit of Q is set to 1 otherwise if it is 1 the least significant bit of Q</w:t>
                      </w:r>
                      <w:r>
                        <w:rPr>
                          <w:color w:val="383838"/>
                          <w:spacing w:val="-50"/>
                          <w:sz w:val="28"/>
                        </w:rPr>
                        <w:t xml:space="preserve"> </w:t>
                      </w:r>
                      <w:r>
                        <w:rPr>
                          <w:color w:val="383838"/>
                          <w:sz w:val="28"/>
                        </w:rPr>
                        <w:t xml:space="preserve">is set to 0 and value of register A is restored </w:t>
                      </w:r>
                      <w:proofErr w:type="spellStart"/>
                      <w:r>
                        <w:rPr>
                          <w:color w:val="383838"/>
                          <w:sz w:val="28"/>
                        </w:rPr>
                        <w:t>i.e</w:t>
                      </w:r>
                      <w:proofErr w:type="spellEnd"/>
                      <w:r>
                        <w:rPr>
                          <w:color w:val="383838"/>
                          <w:sz w:val="28"/>
                        </w:rPr>
                        <w:t xml:space="preserve"> the value of A before the subtraction with</w:t>
                      </w:r>
                      <w:r>
                        <w:rPr>
                          <w:color w:val="383838"/>
                          <w:spacing w:val="1"/>
                          <w:sz w:val="28"/>
                        </w:rPr>
                        <w:t xml:space="preserve"> </w:t>
                      </w:r>
                      <w:r>
                        <w:rPr>
                          <w:color w:val="383838"/>
                          <w:sz w:val="28"/>
                        </w:rPr>
                        <w:t>M</w:t>
                      </w:r>
                    </w:p>
                    <w:p w:rsidR="003122E1" w:rsidRDefault="003122E1" w:rsidP="00D91E61">
                      <w:pPr>
                        <w:widowControl w:val="0"/>
                        <w:numPr>
                          <w:ilvl w:val="0"/>
                          <w:numId w:val="40"/>
                        </w:numPr>
                        <w:tabs>
                          <w:tab w:val="left" w:pos="389"/>
                          <w:tab w:val="left" w:pos="390"/>
                        </w:tabs>
                        <w:suppressAutoHyphens w:val="0"/>
                        <w:autoSpaceDE w:val="0"/>
                        <w:autoSpaceDN w:val="0"/>
                        <w:spacing w:line="322" w:lineRule="exact"/>
                        <w:ind w:hanging="362"/>
                        <w:rPr>
                          <w:sz w:val="28"/>
                        </w:rPr>
                      </w:pPr>
                      <w:r>
                        <w:rPr>
                          <w:b/>
                          <w:sz w:val="28"/>
                        </w:rPr>
                        <w:t xml:space="preserve">Step-5: </w:t>
                      </w:r>
                      <w:r>
                        <w:rPr>
                          <w:color w:val="383838"/>
                          <w:sz w:val="28"/>
                        </w:rPr>
                        <w:t>The value of counter n is</w:t>
                      </w:r>
                      <w:r>
                        <w:rPr>
                          <w:color w:val="383838"/>
                          <w:spacing w:val="-9"/>
                          <w:sz w:val="28"/>
                        </w:rPr>
                        <w:t xml:space="preserve"> </w:t>
                      </w:r>
                      <w:r>
                        <w:rPr>
                          <w:color w:val="383838"/>
                          <w:sz w:val="28"/>
                        </w:rPr>
                        <w:t>decremented</w:t>
                      </w:r>
                    </w:p>
                    <w:p w:rsidR="003122E1" w:rsidRDefault="003122E1" w:rsidP="00D91E61">
                      <w:pPr>
                        <w:widowControl w:val="0"/>
                        <w:numPr>
                          <w:ilvl w:val="0"/>
                          <w:numId w:val="40"/>
                        </w:numPr>
                        <w:tabs>
                          <w:tab w:val="left" w:pos="389"/>
                          <w:tab w:val="left" w:pos="390"/>
                        </w:tabs>
                        <w:suppressAutoHyphens w:val="0"/>
                        <w:autoSpaceDE w:val="0"/>
                        <w:autoSpaceDN w:val="0"/>
                        <w:ind w:right="345"/>
                        <w:rPr>
                          <w:sz w:val="28"/>
                        </w:rPr>
                      </w:pPr>
                      <w:r>
                        <w:rPr>
                          <w:b/>
                          <w:sz w:val="28"/>
                        </w:rPr>
                        <w:t xml:space="preserve">Step-6: </w:t>
                      </w:r>
                      <w:r>
                        <w:rPr>
                          <w:color w:val="383838"/>
                          <w:sz w:val="28"/>
                        </w:rPr>
                        <w:t>If the value of n becomes zero we get of the loop otherwise we</w:t>
                      </w:r>
                      <w:r>
                        <w:rPr>
                          <w:color w:val="383838"/>
                          <w:spacing w:val="-34"/>
                          <w:sz w:val="28"/>
                        </w:rPr>
                        <w:t xml:space="preserve"> </w:t>
                      </w:r>
                      <w:r>
                        <w:rPr>
                          <w:color w:val="383838"/>
                          <w:sz w:val="28"/>
                        </w:rPr>
                        <w:t>repeat from step</w:t>
                      </w:r>
                      <w:r>
                        <w:rPr>
                          <w:color w:val="383838"/>
                          <w:spacing w:val="-6"/>
                          <w:sz w:val="28"/>
                        </w:rPr>
                        <w:t xml:space="preserve"> </w:t>
                      </w:r>
                      <w:r>
                        <w:rPr>
                          <w:color w:val="383838"/>
                          <w:sz w:val="28"/>
                        </w:rPr>
                        <w:t>2</w:t>
                      </w:r>
                    </w:p>
                    <w:p w:rsidR="003122E1" w:rsidRDefault="003122E1" w:rsidP="00D91E61">
                      <w:pPr>
                        <w:widowControl w:val="0"/>
                        <w:numPr>
                          <w:ilvl w:val="0"/>
                          <w:numId w:val="40"/>
                        </w:numPr>
                        <w:tabs>
                          <w:tab w:val="left" w:pos="389"/>
                          <w:tab w:val="left" w:pos="390"/>
                        </w:tabs>
                        <w:suppressAutoHyphens w:val="0"/>
                        <w:autoSpaceDE w:val="0"/>
                        <w:autoSpaceDN w:val="0"/>
                        <w:spacing w:line="321" w:lineRule="exact"/>
                        <w:ind w:hanging="362"/>
                        <w:rPr>
                          <w:sz w:val="28"/>
                        </w:rPr>
                      </w:pPr>
                      <w:r>
                        <w:rPr>
                          <w:b/>
                          <w:sz w:val="28"/>
                        </w:rPr>
                        <w:t xml:space="preserve">Step-7: </w:t>
                      </w:r>
                      <w:r>
                        <w:rPr>
                          <w:color w:val="383838"/>
                          <w:sz w:val="28"/>
                        </w:rPr>
                        <w:t>Finally, the register Q contain the quotient and A contain</w:t>
                      </w:r>
                      <w:r>
                        <w:rPr>
                          <w:color w:val="383838"/>
                          <w:spacing w:val="-23"/>
                          <w:sz w:val="28"/>
                        </w:rPr>
                        <w:t xml:space="preserve"> </w:t>
                      </w:r>
                      <w:r>
                        <w:rPr>
                          <w:color w:val="383838"/>
                          <w:sz w:val="28"/>
                        </w:rPr>
                        <w:t>remainder.</w:t>
                      </w:r>
                    </w:p>
                  </w:txbxContent>
                </v:textbox>
                <w10:wrap type="topAndBottom" anchorx="page"/>
              </v:shape>
            </w:pict>
          </mc:Fallback>
        </mc:AlternateContent>
      </w:r>
    </w:p>
    <w:p w:rsidR="00D91E61" w:rsidRPr="00063096" w:rsidRDefault="00D91E61" w:rsidP="00063096">
      <w:pPr>
        <w:pStyle w:val="BodyText"/>
        <w:rPr>
          <w:rFonts w:ascii="Segoe UI" w:hAnsi="Segoe UI" w:cs="Segoe UI"/>
        </w:rPr>
      </w:pPr>
    </w:p>
    <w:p w:rsidR="00D91E61" w:rsidRPr="00063096" w:rsidRDefault="00D91E61" w:rsidP="00063096">
      <w:pPr>
        <w:rPr>
          <w:rFonts w:ascii="Segoe UI" w:hAnsi="Segoe UI" w:cs="Segoe UI"/>
        </w:rPr>
        <w:sectPr w:rsidR="00D91E61" w:rsidRPr="00063096">
          <w:headerReference w:type="default" r:id="rId123"/>
          <w:pgSz w:w="11910" w:h="16840"/>
          <w:pgMar w:top="1360" w:right="260" w:bottom="280" w:left="940" w:header="715" w:footer="0" w:gutter="0"/>
          <w:cols w:space="720"/>
        </w:sectPr>
      </w:pPr>
    </w:p>
    <w:p w:rsidR="00D91E61" w:rsidRPr="00063096" w:rsidRDefault="00D91E61" w:rsidP="00063096">
      <w:pPr>
        <w:spacing w:before="79"/>
        <w:ind w:left="543"/>
        <w:rPr>
          <w:rFonts w:ascii="Segoe UI" w:hAnsi="Segoe UI" w:cs="Segoe UI"/>
          <w:b/>
        </w:rPr>
      </w:pPr>
      <w:r w:rsidRPr="00063096">
        <w:rPr>
          <w:rFonts w:ascii="Segoe UI" w:hAnsi="Segoe UI" w:cs="Segoe UI"/>
          <w:b/>
          <w:u w:val="thick"/>
        </w:rPr>
        <w:lastRenderedPageBreak/>
        <w:t>Flowchart</w:t>
      </w:r>
      <w:r w:rsidRPr="00063096">
        <w:rPr>
          <w:rFonts w:ascii="Segoe UI" w:hAnsi="Segoe UI" w:cs="Segoe UI"/>
          <w:b/>
        </w:rPr>
        <w:t>:</w:t>
      </w:r>
    </w:p>
    <w:p w:rsidR="00D91E61" w:rsidRPr="00063096" w:rsidRDefault="00D91E61" w:rsidP="00063096">
      <w:pPr>
        <w:pStyle w:val="BodyText"/>
        <w:spacing w:before="6"/>
        <w:rPr>
          <w:rFonts w:ascii="Segoe UI" w:hAnsi="Segoe UI" w:cs="Segoe UI"/>
          <w:b/>
        </w:rPr>
      </w:pPr>
      <w:r w:rsidRPr="00063096">
        <w:rPr>
          <w:rFonts w:ascii="Segoe UI" w:hAnsi="Segoe UI" w:cs="Segoe UI"/>
          <w:noProof/>
          <w:lang w:val="en-IN" w:eastAsia="en-IN"/>
        </w:rPr>
        <w:drawing>
          <wp:anchor distT="0" distB="0" distL="0" distR="0" simplePos="0" relativeHeight="251764736" behindDoc="0" locked="0" layoutInCell="1" allowOverlap="1" wp14:anchorId="19085C33" wp14:editId="70C5D310">
            <wp:simplePos x="0" y="0"/>
            <wp:positionH relativeFrom="page">
              <wp:posOffset>941705</wp:posOffset>
            </wp:positionH>
            <wp:positionV relativeFrom="paragraph">
              <wp:posOffset>204003</wp:posOffset>
            </wp:positionV>
            <wp:extent cx="3993336" cy="4275963"/>
            <wp:effectExtent l="0" t="0" r="0" b="0"/>
            <wp:wrapTopAndBottom/>
            <wp:docPr id="1016"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6.png"/>
                    <pic:cNvPicPr/>
                  </pic:nvPicPr>
                  <pic:blipFill>
                    <a:blip r:embed="rId124" cstate="print"/>
                    <a:stretch>
                      <a:fillRect/>
                    </a:stretch>
                  </pic:blipFill>
                  <pic:spPr>
                    <a:xfrm>
                      <a:off x="0" y="0"/>
                      <a:ext cx="3993336" cy="4275963"/>
                    </a:xfrm>
                    <a:prstGeom prst="rect">
                      <a:avLst/>
                    </a:prstGeom>
                  </pic:spPr>
                </pic:pic>
              </a:graphicData>
            </a:graphic>
          </wp:anchor>
        </w:drawing>
      </w:r>
    </w:p>
    <w:p w:rsidR="00D91E61" w:rsidRPr="00063096" w:rsidRDefault="00D91E61" w:rsidP="00063096">
      <w:pPr>
        <w:pStyle w:val="BodyText"/>
        <w:rPr>
          <w:rFonts w:ascii="Segoe UI" w:hAnsi="Segoe UI" w:cs="Segoe UI"/>
          <w:b/>
        </w:rPr>
      </w:pPr>
    </w:p>
    <w:p w:rsidR="00D91E61" w:rsidRPr="00063096" w:rsidRDefault="00D91E61" w:rsidP="00063096">
      <w:pPr>
        <w:pStyle w:val="BodyText"/>
        <w:rPr>
          <w:rFonts w:ascii="Segoe UI" w:hAnsi="Segoe UI" w:cs="Segoe UI"/>
          <w:b/>
        </w:rPr>
      </w:pPr>
    </w:p>
    <w:p w:rsidR="00D91E61" w:rsidRPr="00063096" w:rsidRDefault="00D91E61" w:rsidP="00063096">
      <w:pPr>
        <w:pStyle w:val="BodyText"/>
        <w:spacing w:before="7"/>
        <w:rPr>
          <w:rFonts w:ascii="Segoe UI" w:hAnsi="Segoe UI" w:cs="Segoe UI"/>
          <w:b/>
        </w:rPr>
      </w:pPr>
    </w:p>
    <w:p w:rsidR="00D91E61" w:rsidRPr="00063096" w:rsidRDefault="00D91E61" w:rsidP="00063096">
      <w:pPr>
        <w:ind w:left="500"/>
        <w:rPr>
          <w:rFonts w:ascii="Segoe UI" w:hAnsi="Segoe UI" w:cs="Segoe UI"/>
          <w:b/>
        </w:rPr>
      </w:pPr>
      <w:r w:rsidRPr="00063096">
        <w:rPr>
          <w:rFonts w:ascii="Segoe UI" w:hAnsi="Segoe UI" w:cs="Segoe UI"/>
          <w:b/>
          <w:u w:val="thick"/>
        </w:rPr>
        <w:t>Program</w:t>
      </w:r>
      <w:r w:rsidRPr="00063096">
        <w:rPr>
          <w:rFonts w:ascii="Segoe UI" w:hAnsi="Segoe UI" w:cs="Segoe UI"/>
          <w:b/>
        </w:rPr>
        <w:t>:</w:t>
      </w:r>
    </w:p>
    <w:p w:rsidR="00D91E61" w:rsidRPr="00063096" w:rsidRDefault="00D91E61" w:rsidP="00063096">
      <w:pPr>
        <w:pStyle w:val="BodyText"/>
        <w:spacing w:before="3"/>
        <w:rPr>
          <w:rFonts w:ascii="Segoe UI" w:hAnsi="Segoe UI" w:cs="Segoe UI"/>
          <w:b/>
        </w:rPr>
      </w:pPr>
    </w:p>
    <w:p w:rsidR="00D91E61" w:rsidRPr="00063096" w:rsidRDefault="00D91E61" w:rsidP="00063096">
      <w:pPr>
        <w:spacing w:before="89"/>
        <w:ind w:left="500" w:right="3346"/>
        <w:rPr>
          <w:rFonts w:ascii="Segoe UI" w:hAnsi="Segoe UI" w:cs="Segoe UI"/>
        </w:rPr>
      </w:pPr>
      <w:r w:rsidRPr="00063096">
        <w:rPr>
          <w:rFonts w:ascii="Segoe UI" w:hAnsi="Segoe UI" w:cs="Segoe UI"/>
        </w:rPr>
        <w:t>/*Program for implementing Restoring Division algorithm.*/ #include</w:t>
      </w:r>
      <w:r w:rsidRPr="00063096">
        <w:rPr>
          <w:rFonts w:ascii="Segoe UI" w:hAnsi="Segoe UI" w:cs="Segoe UI"/>
          <w:spacing w:val="-1"/>
        </w:rPr>
        <w:t xml:space="preserve"> </w:t>
      </w:r>
      <w:r w:rsidRPr="00063096">
        <w:rPr>
          <w:rFonts w:ascii="Segoe UI" w:hAnsi="Segoe UI" w:cs="Segoe UI"/>
        </w:rPr>
        <w:t>&lt;stdio.h&gt;</w:t>
      </w:r>
    </w:p>
    <w:p w:rsidR="00D91E61" w:rsidRPr="00063096" w:rsidRDefault="00D91E61" w:rsidP="00063096">
      <w:pPr>
        <w:spacing w:line="242" w:lineRule="auto"/>
        <w:ind w:left="500" w:right="8007"/>
        <w:rPr>
          <w:rFonts w:ascii="Segoe UI" w:hAnsi="Segoe UI" w:cs="Segoe UI"/>
        </w:rPr>
      </w:pPr>
      <w:r w:rsidRPr="00063096">
        <w:rPr>
          <w:rFonts w:ascii="Segoe UI" w:hAnsi="Segoe UI" w:cs="Segoe UI"/>
        </w:rPr>
        <w:t>#include &lt;conio.h&gt; #include</w:t>
      </w:r>
      <w:r w:rsidRPr="00063096">
        <w:rPr>
          <w:rFonts w:ascii="Segoe UI" w:hAnsi="Segoe UI" w:cs="Segoe UI"/>
          <w:spacing w:val="-4"/>
        </w:rPr>
        <w:t xml:space="preserve"> </w:t>
      </w:r>
      <w:r w:rsidRPr="00063096">
        <w:rPr>
          <w:rFonts w:ascii="Segoe UI" w:hAnsi="Segoe UI" w:cs="Segoe UI"/>
        </w:rPr>
        <w:t>&lt;math.h&gt;</w:t>
      </w:r>
    </w:p>
    <w:p w:rsidR="00D91E61" w:rsidRPr="00063096" w:rsidRDefault="00D91E61" w:rsidP="00063096">
      <w:pPr>
        <w:pStyle w:val="BodyText"/>
        <w:spacing w:before="5"/>
        <w:rPr>
          <w:rFonts w:ascii="Segoe UI" w:hAnsi="Segoe UI" w:cs="Segoe UI"/>
        </w:rPr>
      </w:pPr>
    </w:p>
    <w:p w:rsidR="00D91E61" w:rsidRPr="00063096" w:rsidRDefault="00D91E61" w:rsidP="00063096">
      <w:pPr>
        <w:ind w:left="500"/>
        <w:rPr>
          <w:rFonts w:ascii="Segoe UI" w:hAnsi="Segoe UI" w:cs="Segoe UI"/>
        </w:rPr>
      </w:pPr>
      <w:r w:rsidRPr="00063096">
        <w:rPr>
          <w:rFonts w:ascii="Segoe UI" w:hAnsi="Segoe UI" w:cs="Segoe UI"/>
        </w:rPr>
        <w:t>int a=0,b=0,c=0,com[5]={1,0,0,0,0},s=0;</w:t>
      </w:r>
    </w:p>
    <w:p w:rsidR="00D91E61" w:rsidRPr="00063096" w:rsidRDefault="00D91E61" w:rsidP="00063096">
      <w:pPr>
        <w:spacing w:before="1" w:line="322" w:lineRule="exact"/>
        <w:ind w:left="500"/>
        <w:rPr>
          <w:rFonts w:ascii="Segoe UI" w:hAnsi="Segoe UI" w:cs="Segoe UI"/>
        </w:rPr>
      </w:pPr>
      <w:r w:rsidRPr="00063096">
        <w:rPr>
          <w:rFonts w:ascii="Segoe UI" w:hAnsi="Segoe UI" w:cs="Segoe UI"/>
        </w:rPr>
        <w:t>int anum[5]={0},anumcp[5] ={0},bnum[5]={0};</w:t>
      </w:r>
    </w:p>
    <w:p w:rsidR="00D91E61" w:rsidRPr="00063096" w:rsidRDefault="00D91E61" w:rsidP="00063096">
      <w:pPr>
        <w:ind w:left="500"/>
        <w:rPr>
          <w:rFonts w:ascii="Segoe UI" w:hAnsi="Segoe UI" w:cs="Segoe UI"/>
        </w:rPr>
      </w:pPr>
      <w:r w:rsidRPr="00063096">
        <w:rPr>
          <w:rFonts w:ascii="Segoe UI" w:hAnsi="Segoe UI" w:cs="Segoe UI"/>
        </w:rPr>
        <w:t>int acomp[5]={0},bcomp[5]={0},rem[5]={0},quo[5]={0},res[5]={0};</w:t>
      </w:r>
    </w:p>
    <w:p w:rsidR="00D91E61" w:rsidRPr="00063096" w:rsidRDefault="00D91E61" w:rsidP="00063096">
      <w:pPr>
        <w:pStyle w:val="BodyText"/>
        <w:spacing w:before="10"/>
        <w:rPr>
          <w:rFonts w:ascii="Segoe UI" w:hAnsi="Segoe UI" w:cs="Segoe UI"/>
        </w:rPr>
      </w:pPr>
    </w:p>
    <w:p w:rsidR="00D91E61" w:rsidRPr="00063096" w:rsidRDefault="00D91E61" w:rsidP="00063096">
      <w:pPr>
        <w:ind w:left="848" w:right="8545" w:hanging="348"/>
        <w:rPr>
          <w:rFonts w:ascii="Segoe UI" w:hAnsi="Segoe UI" w:cs="Segoe UI"/>
        </w:rPr>
      </w:pPr>
      <w:r w:rsidRPr="00063096">
        <w:rPr>
          <w:rFonts w:ascii="Segoe UI" w:hAnsi="Segoe UI" w:cs="Segoe UI"/>
        </w:rPr>
        <w:t>void binary(){ a = fabs(a); b = fabs(b);</w:t>
      </w:r>
    </w:p>
    <w:p w:rsidR="00D91E61" w:rsidRPr="00063096" w:rsidRDefault="00D91E61" w:rsidP="00063096">
      <w:pPr>
        <w:spacing w:before="1"/>
        <w:ind w:left="848" w:right="7484"/>
        <w:rPr>
          <w:rFonts w:ascii="Segoe UI" w:hAnsi="Segoe UI" w:cs="Segoe UI"/>
        </w:rPr>
      </w:pPr>
      <w:r w:rsidRPr="00063096">
        <w:rPr>
          <w:rFonts w:ascii="Segoe UI" w:hAnsi="Segoe UI" w:cs="Segoe UI"/>
        </w:rPr>
        <w:t>int r, r2, i, temp; for(i = 0; i &lt; 5;</w:t>
      </w:r>
      <w:r w:rsidRPr="00063096">
        <w:rPr>
          <w:rFonts w:ascii="Segoe UI" w:hAnsi="Segoe UI" w:cs="Segoe UI"/>
          <w:spacing w:val="5"/>
        </w:rPr>
        <w:t xml:space="preserve"> </w:t>
      </w:r>
      <w:r w:rsidRPr="00063096">
        <w:rPr>
          <w:rFonts w:ascii="Segoe UI" w:hAnsi="Segoe UI" w:cs="Segoe UI"/>
          <w:spacing w:val="-4"/>
        </w:rPr>
        <w:t>i++){</w:t>
      </w:r>
    </w:p>
    <w:p w:rsidR="00D91E61" w:rsidRPr="00063096" w:rsidRDefault="00D91E61" w:rsidP="00063096">
      <w:pPr>
        <w:spacing w:line="321" w:lineRule="exact"/>
        <w:ind w:left="1268"/>
        <w:rPr>
          <w:rFonts w:ascii="Segoe UI" w:hAnsi="Segoe UI" w:cs="Segoe UI"/>
        </w:rPr>
      </w:pPr>
      <w:r w:rsidRPr="00063096">
        <w:rPr>
          <w:rFonts w:ascii="Segoe UI" w:hAnsi="Segoe UI" w:cs="Segoe UI"/>
        </w:rPr>
        <w:t>r = a % 2;</w:t>
      </w:r>
    </w:p>
    <w:p w:rsidR="00D91E61" w:rsidRPr="00063096" w:rsidRDefault="00D91E61" w:rsidP="00063096">
      <w:pPr>
        <w:spacing w:line="321" w:lineRule="exact"/>
        <w:rPr>
          <w:rFonts w:ascii="Segoe UI" w:hAnsi="Segoe UI" w:cs="Segoe UI"/>
        </w:rPr>
        <w:sectPr w:rsidR="00D91E61" w:rsidRPr="00063096">
          <w:pgSz w:w="11910" w:h="16840"/>
          <w:pgMar w:top="1360" w:right="260" w:bottom="280" w:left="940" w:header="715" w:footer="0" w:gutter="0"/>
          <w:cols w:space="720"/>
        </w:sectPr>
      </w:pPr>
    </w:p>
    <w:p w:rsidR="00D91E61" w:rsidRPr="00063096" w:rsidRDefault="00D91E61" w:rsidP="00063096">
      <w:pPr>
        <w:spacing w:before="79"/>
        <w:ind w:left="1268" w:right="8168"/>
        <w:rPr>
          <w:rFonts w:ascii="Segoe UI" w:hAnsi="Segoe UI" w:cs="Segoe UI"/>
        </w:rPr>
      </w:pPr>
      <w:r w:rsidRPr="00063096">
        <w:rPr>
          <w:rFonts w:ascii="Segoe UI" w:hAnsi="Segoe UI" w:cs="Segoe UI"/>
        </w:rPr>
        <w:lastRenderedPageBreak/>
        <w:t xml:space="preserve">a = a / 2; r2 = b % </w:t>
      </w:r>
      <w:r w:rsidRPr="00063096">
        <w:rPr>
          <w:rFonts w:ascii="Segoe UI" w:hAnsi="Segoe UI" w:cs="Segoe UI"/>
          <w:spacing w:val="-6"/>
        </w:rPr>
        <w:t>2;</w:t>
      </w:r>
    </w:p>
    <w:p w:rsidR="00D91E61" w:rsidRPr="00063096" w:rsidRDefault="00D91E61" w:rsidP="00063096">
      <w:pPr>
        <w:ind w:left="1268" w:right="7809"/>
        <w:rPr>
          <w:rFonts w:ascii="Segoe UI" w:hAnsi="Segoe UI" w:cs="Segoe UI"/>
        </w:rPr>
      </w:pPr>
      <w:r w:rsidRPr="00063096">
        <w:rPr>
          <w:rFonts w:ascii="Segoe UI" w:hAnsi="Segoe UI" w:cs="Segoe UI"/>
        </w:rPr>
        <w:t xml:space="preserve">b = b / 2; anum[i] = r; anumcp[i] = </w:t>
      </w:r>
      <w:r w:rsidRPr="00063096">
        <w:rPr>
          <w:rFonts w:ascii="Segoe UI" w:hAnsi="Segoe UI" w:cs="Segoe UI"/>
          <w:spacing w:val="-6"/>
        </w:rPr>
        <w:t xml:space="preserve">r; </w:t>
      </w:r>
      <w:r w:rsidRPr="00063096">
        <w:rPr>
          <w:rFonts w:ascii="Segoe UI" w:hAnsi="Segoe UI" w:cs="Segoe UI"/>
        </w:rPr>
        <w:t>bnum[i] = r2; if(r2 ==</w:t>
      </w:r>
      <w:r w:rsidRPr="00063096">
        <w:rPr>
          <w:rFonts w:ascii="Segoe UI" w:hAnsi="Segoe UI" w:cs="Segoe UI"/>
          <w:spacing w:val="-1"/>
        </w:rPr>
        <w:t xml:space="preserve"> </w:t>
      </w:r>
      <w:r w:rsidRPr="00063096">
        <w:rPr>
          <w:rFonts w:ascii="Segoe UI" w:hAnsi="Segoe UI" w:cs="Segoe UI"/>
        </w:rPr>
        <w:t>0){</w:t>
      </w:r>
    </w:p>
    <w:p w:rsidR="00D91E61" w:rsidRPr="00063096" w:rsidRDefault="00D91E61" w:rsidP="00063096">
      <w:pPr>
        <w:ind w:left="1618"/>
        <w:rPr>
          <w:rFonts w:ascii="Segoe UI" w:hAnsi="Segoe UI" w:cs="Segoe UI"/>
        </w:rPr>
      </w:pPr>
      <w:r w:rsidRPr="00063096">
        <w:rPr>
          <w:rFonts w:ascii="Segoe UI" w:hAnsi="Segoe UI" w:cs="Segoe UI"/>
        </w:rPr>
        <w:t>bcomp[i] = 1;</w:t>
      </w:r>
    </w:p>
    <w:p w:rsidR="00D91E61" w:rsidRPr="00063096" w:rsidRDefault="00D91E61" w:rsidP="00063096">
      <w:pPr>
        <w:spacing w:line="321" w:lineRule="exact"/>
        <w:ind w:left="1268"/>
        <w:rPr>
          <w:rFonts w:ascii="Segoe UI" w:hAnsi="Segoe UI" w:cs="Segoe UI"/>
        </w:rPr>
      </w:pPr>
      <w:r w:rsidRPr="00063096">
        <w:rPr>
          <w:rFonts w:ascii="Segoe UI" w:hAnsi="Segoe UI" w:cs="Segoe UI"/>
        </w:rPr>
        <w:t>}</w:t>
      </w:r>
    </w:p>
    <w:p w:rsidR="00D91E61" w:rsidRPr="00063096" w:rsidRDefault="00D91E61" w:rsidP="00063096">
      <w:pPr>
        <w:ind w:left="1268"/>
        <w:rPr>
          <w:rFonts w:ascii="Segoe UI" w:hAnsi="Segoe UI" w:cs="Segoe UI"/>
        </w:rPr>
      </w:pPr>
      <w:r w:rsidRPr="00063096">
        <w:rPr>
          <w:rFonts w:ascii="Segoe UI" w:hAnsi="Segoe UI" w:cs="Segoe UI"/>
        </w:rPr>
        <w:t>if(r == 0){</w:t>
      </w:r>
    </w:p>
    <w:p w:rsidR="00D91E61" w:rsidRPr="00063096" w:rsidRDefault="00D91E61" w:rsidP="00063096">
      <w:pPr>
        <w:spacing w:before="2"/>
        <w:ind w:left="1618"/>
        <w:rPr>
          <w:rFonts w:ascii="Segoe UI" w:hAnsi="Segoe UI" w:cs="Segoe UI"/>
        </w:rPr>
      </w:pPr>
      <w:r w:rsidRPr="00063096">
        <w:rPr>
          <w:rFonts w:ascii="Segoe UI" w:hAnsi="Segoe UI" w:cs="Segoe UI"/>
        </w:rPr>
        <w:t>acomp[i] =1;</w:t>
      </w:r>
    </w:p>
    <w:p w:rsidR="00D91E61" w:rsidRPr="00063096" w:rsidRDefault="00D91E61" w:rsidP="00063096">
      <w:pPr>
        <w:spacing w:line="322" w:lineRule="exact"/>
        <w:ind w:left="1268"/>
        <w:rPr>
          <w:rFonts w:ascii="Segoe UI" w:hAnsi="Segoe UI" w:cs="Segoe UI"/>
        </w:rPr>
      </w:pPr>
      <w:r w:rsidRPr="00063096">
        <w:rPr>
          <w:rFonts w:ascii="Segoe UI" w:hAnsi="Segoe UI" w:cs="Segoe UI"/>
        </w:rPr>
        <w:t>}</w:t>
      </w:r>
    </w:p>
    <w:p w:rsidR="00D91E61" w:rsidRPr="00063096" w:rsidRDefault="00D91E61" w:rsidP="00063096">
      <w:pPr>
        <w:ind w:left="848"/>
        <w:rPr>
          <w:rFonts w:ascii="Segoe UI" w:hAnsi="Segoe UI" w:cs="Segoe UI"/>
        </w:rPr>
      </w:pPr>
      <w:r w:rsidRPr="00063096">
        <w:rPr>
          <w:rFonts w:ascii="Segoe UI" w:hAnsi="Segoe UI" w:cs="Segoe UI"/>
        </w:rPr>
        <w:t>}</w:t>
      </w:r>
    </w:p>
    <w:p w:rsidR="00D91E61" w:rsidRPr="00063096" w:rsidRDefault="00D91E61" w:rsidP="00063096">
      <w:pPr>
        <w:ind w:left="709" w:right="6532"/>
        <w:rPr>
          <w:rFonts w:ascii="Segoe UI" w:hAnsi="Segoe UI" w:cs="Segoe UI"/>
        </w:rPr>
      </w:pPr>
      <w:r w:rsidRPr="00063096">
        <w:rPr>
          <w:rFonts w:ascii="Segoe UI" w:hAnsi="Segoe UI" w:cs="Segoe UI"/>
        </w:rPr>
        <w:t>//part for two's complementing c = 0;</w:t>
      </w:r>
    </w:p>
    <w:p w:rsidR="00D91E61" w:rsidRPr="00063096" w:rsidRDefault="00D91E61" w:rsidP="00063096">
      <w:pPr>
        <w:spacing w:line="321" w:lineRule="exact"/>
        <w:ind w:left="709"/>
        <w:rPr>
          <w:rFonts w:ascii="Segoe UI" w:hAnsi="Segoe UI" w:cs="Segoe UI"/>
        </w:rPr>
      </w:pPr>
      <w:r w:rsidRPr="00063096">
        <w:rPr>
          <w:rFonts w:ascii="Segoe UI" w:hAnsi="Segoe UI" w:cs="Segoe UI"/>
        </w:rPr>
        <w:t>for( i = 0; i &lt; 5; i++){</w:t>
      </w:r>
    </w:p>
    <w:p w:rsidR="00D91E61" w:rsidRPr="00063096" w:rsidRDefault="00D91E61" w:rsidP="00063096">
      <w:pPr>
        <w:spacing w:line="242" w:lineRule="auto"/>
        <w:ind w:left="1268" w:right="6032"/>
        <w:rPr>
          <w:rFonts w:ascii="Segoe UI" w:hAnsi="Segoe UI" w:cs="Segoe UI"/>
        </w:rPr>
      </w:pPr>
      <w:r w:rsidRPr="00063096">
        <w:rPr>
          <w:rFonts w:ascii="Segoe UI" w:hAnsi="Segoe UI" w:cs="Segoe UI"/>
        </w:rPr>
        <w:t>res[i] = com[i]+ bcomp[i] + c; if(res[i]&gt;=2){</w:t>
      </w:r>
    </w:p>
    <w:p w:rsidR="00D91E61" w:rsidRPr="00063096" w:rsidRDefault="00D91E61" w:rsidP="00063096">
      <w:pPr>
        <w:spacing w:line="317" w:lineRule="exact"/>
        <w:ind w:left="1618"/>
        <w:rPr>
          <w:rFonts w:ascii="Segoe UI" w:hAnsi="Segoe UI" w:cs="Segoe UI"/>
        </w:rPr>
      </w:pPr>
      <w:r w:rsidRPr="00063096">
        <w:rPr>
          <w:rFonts w:ascii="Segoe UI" w:hAnsi="Segoe UI" w:cs="Segoe UI"/>
        </w:rPr>
        <w:t>c = 1;</w:t>
      </w:r>
    </w:p>
    <w:p w:rsidR="00D91E61" w:rsidRPr="00063096" w:rsidRDefault="00D91E61" w:rsidP="00063096">
      <w:pPr>
        <w:spacing w:line="321" w:lineRule="exact"/>
        <w:ind w:left="1268"/>
        <w:rPr>
          <w:rFonts w:ascii="Segoe UI" w:hAnsi="Segoe UI" w:cs="Segoe UI"/>
        </w:rPr>
      </w:pPr>
      <w:r w:rsidRPr="00063096">
        <w:rPr>
          <w:rFonts w:ascii="Segoe UI" w:hAnsi="Segoe UI" w:cs="Segoe UI"/>
        </w:rPr>
        <w:t>}</w:t>
      </w:r>
    </w:p>
    <w:p w:rsidR="00D91E61" w:rsidRPr="00063096" w:rsidRDefault="00D91E61" w:rsidP="00063096">
      <w:pPr>
        <w:spacing w:line="322" w:lineRule="exact"/>
        <w:ind w:left="1268"/>
        <w:rPr>
          <w:rFonts w:ascii="Segoe UI" w:hAnsi="Segoe UI" w:cs="Segoe UI"/>
        </w:rPr>
      </w:pPr>
      <w:r w:rsidRPr="00063096">
        <w:rPr>
          <w:rFonts w:ascii="Segoe UI" w:hAnsi="Segoe UI" w:cs="Segoe UI"/>
        </w:rPr>
        <w:t>else</w:t>
      </w:r>
    </w:p>
    <w:p w:rsidR="00D91E61" w:rsidRPr="00063096" w:rsidRDefault="00D91E61" w:rsidP="00063096">
      <w:pPr>
        <w:spacing w:line="322" w:lineRule="exact"/>
        <w:ind w:left="1618"/>
        <w:rPr>
          <w:rFonts w:ascii="Segoe UI" w:hAnsi="Segoe UI" w:cs="Segoe UI"/>
        </w:rPr>
      </w:pPr>
      <w:r w:rsidRPr="00063096">
        <w:rPr>
          <w:rFonts w:ascii="Segoe UI" w:hAnsi="Segoe UI" w:cs="Segoe UI"/>
        </w:rPr>
        <w:t>c = 0;</w:t>
      </w:r>
    </w:p>
    <w:p w:rsidR="00D91E61" w:rsidRPr="00063096" w:rsidRDefault="00D91E61" w:rsidP="00063096">
      <w:pPr>
        <w:ind w:left="1268"/>
        <w:rPr>
          <w:rFonts w:ascii="Segoe UI" w:hAnsi="Segoe UI" w:cs="Segoe UI"/>
        </w:rPr>
      </w:pPr>
      <w:r w:rsidRPr="00063096">
        <w:rPr>
          <w:rFonts w:ascii="Segoe UI" w:hAnsi="Segoe UI" w:cs="Segoe UI"/>
        </w:rPr>
        <w:t>res[i] = res[i]%2;</w:t>
      </w:r>
    </w:p>
    <w:p w:rsidR="00D91E61" w:rsidRPr="00063096" w:rsidRDefault="00D91E61" w:rsidP="00063096">
      <w:pPr>
        <w:spacing w:before="2"/>
        <w:ind w:left="848"/>
        <w:rPr>
          <w:rFonts w:ascii="Segoe UI" w:hAnsi="Segoe UI" w:cs="Segoe UI"/>
        </w:rPr>
      </w:pPr>
      <w:r w:rsidRPr="00063096">
        <w:rPr>
          <w:rFonts w:ascii="Segoe UI" w:hAnsi="Segoe UI" w:cs="Segoe UI"/>
        </w:rPr>
        <w:t>}</w:t>
      </w:r>
    </w:p>
    <w:p w:rsidR="00D91E61" w:rsidRPr="00063096" w:rsidRDefault="00D91E61" w:rsidP="00063096">
      <w:pPr>
        <w:spacing w:line="322" w:lineRule="exact"/>
        <w:ind w:left="709"/>
        <w:rPr>
          <w:rFonts w:ascii="Segoe UI" w:hAnsi="Segoe UI" w:cs="Segoe UI"/>
        </w:rPr>
      </w:pPr>
      <w:r w:rsidRPr="00063096">
        <w:rPr>
          <w:rFonts w:ascii="Segoe UI" w:hAnsi="Segoe UI" w:cs="Segoe UI"/>
        </w:rPr>
        <w:t>for(i = 4; i&gt;= 0; i--){</w:t>
      </w:r>
    </w:p>
    <w:p w:rsidR="00D91E61" w:rsidRPr="00063096" w:rsidRDefault="00D91E61" w:rsidP="00063096">
      <w:pPr>
        <w:ind w:left="848"/>
        <w:rPr>
          <w:rFonts w:ascii="Segoe UI" w:hAnsi="Segoe UI" w:cs="Segoe UI"/>
        </w:rPr>
      </w:pPr>
      <w:r w:rsidRPr="00063096">
        <w:rPr>
          <w:rFonts w:ascii="Segoe UI" w:hAnsi="Segoe UI" w:cs="Segoe UI"/>
        </w:rPr>
        <w:t>bcomp[i] = res[i];</w:t>
      </w:r>
    </w:p>
    <w:p w:rsidR="00D91E61" w:rsidRPr="00063096" w:rsidRDefault="00D91E61" w:rsidP="00063096">
      <w:pPr>
        <w:spacing w:line="321" w:lineRule="exact"/>
        <w:ind w:left="709"/>
        <w:rPr>
          <w:rFonts w:ascii="Segoe UI" w:hAnsi="Segoe UI" w:cs="Segoe UI"/>
        </w:rPr>
      </w:pPr>
      <w:r w:rsidRPr="00063096">
        <w:rPr>
          <w:rFonts w:ascii="Segoe UI" w:hAnsi="Segoe UI" w:cs="Segoe UI"/>
        </w:rPr>
        <w:t>}</w:t>
      </w:r>
    </w:p>
    <w:p w:rsidR="00D91E61" w:rsidRPr="00063096" w:rsidRDefault="00D91E61" w:rsidP="00063096">
      <w:pPr>
        <w:ind w:left="500"/>
        <w:rPr>
          <w:rFonts w:ascii="Segoe UI" w:hAnsi="Segoe UI" w:cs="Segoe UI"/>
        </w:rPr>
      </w:pPr>
      <w:r w:rsidRPr="00063096">
        <w:rPr>
          <w:rFonts w:ascii="Segoe UI" w:hAnsi="Segoe UI" w:cs="Segoe UI"/>
        </w:rPr>
        <w:t>}</w:t>
      </w:r>
    </w:p>
    <w:p w:rsidR="00D91E61" w:rsidRPr="00063096" w:rsidRDefault="00D91E61" w:rsidP="00063096">
      <w:pPr>
        <w:spacing w:line="242" w:lineRule="auto"/>
        <w:ind w:left="848" w:right="7847" w:hanging="348"/>
        <w:rPr>
          <w:rFonts w:ascii="Segoe UI" w:hAnsi="Segoe UI" w:cs="Segoe UI"/>
        </w:rPr>
      </w:pPr>
      <w:r w:rsidRPr="00063096">
        <w:rPr>
          <w:rFonts w:ascii="Segoe UI" w:hAnsi="Segoe UI" w:cs="Segoe UI"/>
        </w:rPr>
        <w:t>void add(int num[]){ int i;</w:t>
      </w:r>
    </w:p>
    <w:p w:rsidR="00D91E61" w:rsidRPr="00063096" w:rsidRDefault="00D91E61" w:rsidP="00063096">
      <w:pPr>
        <w:spacing w:line="317" w:lineRule="exact"/>
        <w:ind w:left="848"/>
        <w:rPr>
          <w:rFonts w:ascii="Segoe UI" w:hAnsi="Segoe UI" w:cs="Segoe UI"/>
        </w:rPr>
      </w:pPr>
      <w:r w:rsidRPr="00063096">
        <w:rPr>
          <w:rFonts w:ascii="Segoe UI" w:hAnsi="Segoe UI" w:cs="Segoe UI"/>
        </w:rPr>
        <w:t>c = 0;</w:t>
      </w:r>
    </w:p>
    <w:p w:rsidR="00D91E61" w:rsidRPr="00063096" w:rsidRDefault="00D91E61" w:rsidP="00063096">
      <w:pPr>
        <w:spacing w:line="322" w:lineRule="exact"/>
        <w:ind w:left="848"/>
        <w:rPr>
          <w:rFonts w:ascii="Segoe UI" w:hAnsi="Segoe UI" w:cs="Segoe UI"/>
        </w:rPr>
      </w:pPr>
      <w:r w:rsidRPr="00063096">
        <w:rPr>
          <w:rFonts w:ascii="Segoe UI" w:hAnsi="Segoe UI" w:cs="Segoe UI"/>
        </w:rPr>
        <w:t>for( i = 0; i &lt; 5; i++){</w:t>
      </w:r>
    </w:p>
    <w:p w:rsidR="00D91E61" w:rsidRPr="00063096" w:rsidRDefault="00D91E61" w:rsidP="00063096">
      <w:pPr>
        <w:spacing w:line="322" w:lineRule="exact"/>
        <w:ind w:left="1268"/>
        <w:rPr>
          <w:rFonts w:ascii="Segoe UI" w:hAnsi="Segoe UI" w:cs="Segoe UI"/>
        </w:rPr>
      </w:pPr>
      <w:r w:rsidRPr="00063096">
        <w:rPr>
          <w:rFonts w:ascii="Segoe UI" w:hAnsi="Segoe UI" w:cs="Segoe UI"/>
        </w:rPr>
        <w:t>res[i] = rem[i]+ num[i] + c;</w:t>
      </w:r>
    </w:p>
    <w:p w:rsidR="00D91E61" w:rsidRPr="00063096" w:rsidRDefault="00D91E61" w:rsidP="00063096">
      <w:pPr>
        <w:ind w:left="1618" w:right="7884" w:hanging="351"/>
        <w:rPr>
          <w:rFonts w:ascii="Segoe UI" w:hAnsi="Segoe UI" w:cs="Segoe UI"/>
        </w:rPr>
      </w:pPr>
      <w:r w:rsidRPr="00063096">
        <w:rPr>
          <w:rFonts w:ascii="Segoe UI" w:hAnsi="Segoe UI" w:cs="Segoe UI"/>
        </w:rPr>
        <w:t>if(res[i]&gt;=2){ c = 1;</w:t>
      </w:r>
    </w:p>
    <w:p w:rsidR="00D91E61" w:rsidRPr="00063096" w:rsidRDefault="00D91E61" w:rsidP="00063096">
      <w:pPr>
        <w:spacing w:line="321" w:lineRule="exact"/>
        <w:ind w:left="1268"/>
        <w:rPr>
          <w:rFonts w:ascii="Segoe UI" w:hAnsi="Segoe UI" w:cs="Segoe UI"/>
        </w:rPr>
      </w:pPr>
      <w:r w:rsidRPr="00063096">
        <w:rPr>
          <w:rFonts w:ascii="Segoe UI" w:hAnsi="Segoe UI" w:cs="Segoe UI"/>
        </w:rPr>
        <w:t>}</w:t>
      </w:r>
    </w:p>
    <w:p w:rsidR="00D91E61" w:rsidRPr="00063096" w:rsidRDefault="00D91E61" w:rsidP="00063096">
      <w:pPr>
        <w:spacing w:before="2" w:line="322" w:lineRule="exact"/>
        <w:ind w:left="1268"/>
        <w:rPr>
          <w:rFonts w:ascii="Segoe UI" w:hAnsi="Segoe UI" w:cs="Segoe UI"/>
        </w:rPr>
      </w:pPr>
      <w:r w:rsidRPr="00063096">
        <w:rPr>
          <w:rFonts w:ascii="Segoe UI" w:hAnsi="Segoe UI" w:cs="Segoe UI"/>
        </w:rPr>
        <w:t>else</w:t>
      </w:r>
    </w:p>
    <w:p w:rsidR="00D91E61" w:rsidRPr="00063096" w:rsidRDefault="00D91E61" w:rsidP="00063096">
      <w:pPr>
        <w:spacing w:line="322" w:lineRule="exact"/>
        <w:ind w:left="1618"/>
        <w:rPr>
          <w:rFonts w:ascii="Segoe UI" w:hAnsi="Segoe UI" w:cs="Segoe UI"/>
        </w:rPr>
      </w:pPr>
      <w:r w:rsidRPr="00063096">
        <w:rPr>
          <w:rFonts w:ascii="Segoe UI" w:hAnsi="Segoe UI" w:cs="Segoe UI"/>
        </w:rPr>
        <w:t>c = 0;</w:t>
      </w:r>
    </w:p>
    <w:p w:rsidR="00D91E61" w:rsidRPr="00063096" w:rsidRDefault="00D91E61" w:rsidP="00063096">
      <w:pPr>
        <w:spacing w:line="322" w:lineRule="exact"/>
        <w:ind w:left="1268"/>
        <w:rPr>
          <w:rFonts w:ascii="Segoe UI" w:hAnsi="Segoe UI" w:cs="Segoe UI"/>
        </w:rPr>
      </w:pPr>
      <w:r w:rsidRPr="00063096">
        <w:rPr>
          <w:rFonts w:ascii="Segoe UI" w:hAnsi="Segoe UI" w:cs="Segoe UI"/>
        </w:rPr>
        <w:t>res[i] =</w:t>
      </w:r>
      <w:r w:rsidRPr="00063096">
        <w:rPr>
          <w:rFonts w:ascii="Segoe UI" w:hAnsi="Segoe UI" w:cs="Segoe UI"/>
          <w:spacing w:val="-5"/>
        </w:rPr>
        <w:t xml:space="preserve"> </w:t>
      </w:r>
      <w:r w:rsidRPr="00063096">
        <w:rPr>
          <w:rFonts w:ascii="Segoe UI" w:hAnsi="Segoe UI" w:cs="Segoe UI"/>
        </w:rPr>
        <w:t>res[i]%2;</w:t>
      </w:r>
    </w:p>
    <w:p w:rsidR="00D91E61" w:rsidRPr="00063096" w:rsidRDefault="00D91E61" w:rsidP="00063096">
      <w:pPr>
        <w:ind w:left="848"/>
        <w:rPr>
          <w:rFonts w:ascii="Segoe UI" w:hAnsi="Segoe UI" w:cs="Segoe UI"/>
        </w:rPr>
      </w:pPr>
      <w:r w:rsidRPr="00063096">
        <w:rPr>
          <w:rFonts w:ascii="Segoe UI" w:hAnsi="Segoe UI" w:cs="Segoe UI"/>
        </w:rPr>
        <w:t>}</w:t>
      </w:r>
    </w:p>
    <w:p w:rsidR="00D91E61" w:rsidRPr="00063096" w:rsidRDefault="00D91E61" w:rsidP="00063096">
      <w:pPr>
        <w:spacing w:line="321" w:lineRule="exact"/>
        <w:ind w:left="848"/>
        <w:rPr>
          <w:rFonts w:ascii="Segoe UI" w:hAnsi="Segoe UI" w:cs="Segoe UI"/>
        </w:rPr>
      </w:pPr>
      <w:r w:rsidRPr="00063096">
        <w:rPr>
          <w:rFonts w:ascii="Segoe UI" w:hAnsi="Segoe UI" w:cs="Segoe UI"/>
        </w:rPr>
        <w:t>for(i = 4; i&gt;= 0;</w:t>
      </w:r>
      <w:r w:rsidRPr="00063096">
        <w:rPr>
          <w:rFonts w:ascii="Segoe UI" w:hAnsi="Segoe UI" w:cs="Segoe UI"/>
          <w:spacing w:val="-6"/>
        </w:rPr>
        <w:t xml:space="preserve"> </w:t>
      </w:r>
      <w:r w:rsidRPr="00063096">
        <w:rPr>
          <w:rFonts w:ascii="Segoe UI" w:hAnsi="Segoe UI" w:cs="Segoe UI"/>
        </w:rPr>
        <w:t>i--){</w:t>
      </w:r>
    </w:p>
    <w:p w:rsidR="00D91E61" w:rsidRPr="00063096" w:rsidRDefault="00D91E61" w:rsidP="00063096">
      <w:pPr>
        <w:spacing w:line="242" w:lineRule="auto"/>
        <w:ind w:left="1268" w:right="7164"/>
        <w:rPr>
          <w:rFonts w:ascii="Segoe UI" w:hAnsi="Segoe UI" w:cs="Segoe UI"/>
        </w:rPr>
      </w:pPr>
      <w:r w:rsidRPr="00063096">
        <w:rPr>
          <w:rFonts w:ascii="Segoe UI" w:hAnsi="Segoe UI" w:cs="Segoe UI"/>
        </w:rPr>
        <w:t>rem[i] = res[i]; printf("%d",rem[i]);</w:t>
      </w:r>
    </w:p>
    <w:p w:rsidR="00D91E61" w:rsidRPr="00063096" w:rsidRDefault="00D91E61" w:rsidP="00063096">
      <w:pPr>
        <w:spacing w:line="242" w:lineRule="auto"/>
        <w:rPr>
          <w:rFonts w:ascii="Segoe UI" w:hAnsi="Segoe UI" w:cs="Segoe UI"/>
        </w:rPr>
        <w:sectPr w:rsidR="00D91E61" w:rsidRPr="00063096">
          <w:pgSz w:w="11910" w:h="16840"/>
          <w:pgMar w:top="1360" w:right="260" w:bottom="280" w:left="940" w:header="715" w:footer="0" w:gutter="0"/>
          <w:cols w:space="720"/>
        </w:sectPr>
      </w:pPr>
    </w:p>
    <w:p w:rsidR="00D91E61" w:rsidRPr="00063096" w:rsidRDefault="00D91E61" w:rsidP="00063096">
      <w:pPr>
        <w:spacing w:before="79" w:line="322" w:lineRule="exact"/>
        <w:ind w:left="848"/>
        <w:rPr>
          <w:rFonts w:ascii="Segoe UI" w:hAnsi="Segoe UI" w:cs="Segoe UI"/>
        </w:rPr>
      </w:pPr>
      <w:r w:rsidRPr="00063096">
        <w:rPr>
          <w:rFonts w:ascii="Segoe UI" w:hAnsi="Segoe UI" w:cs="Segoe UI"/>
        </w:rPr>
        <w:lastRenderedPageBreak/>
        <w:t>}</w:t>
      </w:r>
    </w:p>
    <w:p w:rsidR="00D91E61" w:rsidRPr="00063096" w:rsidRDefault="00D91E61" w:rsidP="00063096">
      <w:pPr>
        <w:spacing w:line="322" w:lineRule="exact"/>
        <w:ind w:left="848"/>
        <w:rPr>
          <w:rFonts w:ascii="Segoe UI" w:hAnsi="Segoe UI" w:cs="Segoe UI"/>
        </w:rPr>
      </w:pPr>
      <w:r w:rsidRPr="00063096">
        <w:rPr>
          <w:rFonts w:ascii="Segoe UI" w:hAnsi="Segoe UI" w:cs="Segoe UI"/>
        </w:rPr>
        <w:t>printf(":");</w:t>
      </w:r>
    </w:p>
    <w:p w:rsidR="00D91E61" w:rsidRPr="00063096" w:rsidRDefault="00D91E61" w:rsidP="00063096">
      <w:pPr>
        <w:spacing w:line="322" w:lineRule="exact"/>
        <w:ind w:left="848"/>
        <w:rPr>
          <w:rFonts w:ascii="Segoe UI" w:hAnsi="Segoe UI" w:cs="Segoe UI"/>
        </w:rPr>
      </w:pPr>
      <w:r w:rsidRPr="00063096">
        <w:rPr>
          <w:rFonts w:ascii="Segoe UI" w:hAnsi="Segoe UI" w:cs="Segoe UI"/>
        </w:rPr>
        <w:t>for(i = 4; i&gt;= 0; i--){</w:t>
      </w:r>
    </w:p>
    <w:p w:rsidR="00D91E61" w:rsidRPr="00063096" w:rsidRDefault="00D91E61" w:rsidP="00063096">
      <w:pPr>
        <w:ind w:left="1268"/>
        <w:rPr>
          <w:rFonts w:ascii="Segoe UI" w:hAnsi="Segoe UI" w:cs="Segoe UI"/>
        </w:rPr>
      </w:pPr>
      <w:r w:rsidRPr="00063096">
        <w:rPr>
          <w:rFonts w:ascii="Segoe UI" w:hAnsi="Segoe UI" w:cs="Segoe UI"/>
        </w:rPr>
        <w:t>printf("%d",anumcp[i]);</w:t>
      </w:r>
    </w:p>
    <w:p w:rsidR="00D91E61" w:rsidRPr="00063096" w:rsidRDefault="00D91E61" w:rsidP="00063096">
      <w:pPr>
        <w:spacing w:before="1" w:line="322" w:lineRule="exact"/>
        <w:ind w:left="848"/>
        <w:rPr>
          <w:rFonts w:ascii="Segoe UI" w:hAnsi="Segoe UI" w:cs="Segoe UI"/>
        </w:rPr>
      </w:pPr>
      <w:r w:rsidRPr="00063096">
        <w:rPr>
          <w:rFonts w:ascii="Segoe UI" w:hAnsi="Segoe UI" w:cs="Segoe UI"/>
        </w:rPr>
        <w:t>}</w:t>
      </w:r>
    </w:p>
    <w:p w:rsidR="00D91E61" w:rsidRPr="00063096" w:rsidRDefault="00D91E61" w:rsidP="00063096">
      <w:pPr>
        <w:ind w:left="500"/>
        <w:rPr>
          <w:rFonts w:ascii="Segoe UI" w:hAnsi="Segoe UI" w:cs="Segoe UI"/>
        </w:rPr>
      </w:pPr>
      <w:r w:rsidRPr="00063096">
        <w:rPr>
          <w:rFonts w:ascii="Segoe UI" w:hAnsi="Segoe UI" w:cs="Segoe UI"/>
        </w:rPr>
        <w:t>}</w:t>
      </w:r>
    </w:p>
    <w:p w:rsidR="00D91E61" w:rsidRPr="00063096" w:rsidRDefault="00D91E61" w:rsidP="00063096">
      <w:pPr>
        <w:ind w:left="848" w:right="7481" w:hanging="348"/>
        <w:rPr>
          <w:rFonts w:ascii="Segoe UI" w:hAnsi="Segoe UI" w:cs="Segoe UI"/>
        </w:rPr>
      </w:pPr>
      <w:r w:rsidRPr="00063096">
        <w:rPr>
          <w:rFonts w:ascii="Segoe UI" w:hAnsi="Segoe UI" w:cs="Segoe UI"/>
        </w:rPr>
        <w:t>void shl(){//for shift left int i;</w:t>
      </w:r>
    </w:p>
    <w:p w:rsidR="00D91E61" w:rsidRPr="00063096" w:rsidRDefault="00D91E61" w:rsidP="00063096">
      <w:pPr>
        <w:ind w:left="1268" w:right="4892" w:hanging="420"/>
        <w:rPr>
          <w:rFonts w:ascii="Segoe UI" w:hAnsi="Segoe UI" w:cs="Segoe UI"/>
        </w:rPr>
      </w:pPr>
      <w:r w:rsidRPr="00063096">
        <w:rPr>
          <w:rFonts w:ascii="Segoe UI" w:hAnsi="Segoe UI" w:cs="Segoe UI"/>
        </w:rPr>
        <w:t>for(i = 4; i &gt; 0 ; i--){//shift the remainder rem[i] = rem[i-1];</w:t>
      </w:r>
    </w:p>
    <w:p w:rsidR="00D91E61" w:rsidRPr="00063096" w:rsidRDefault="00D91E61" w:rsidP="00063096">
      <w:pPr>
        <w:spacing w:before="1"/>
        <w:ind w:left="848"/>
        <w:rPr>
          <w:rFonts w:ascii="Segoe UI" w:hAnsi="Segoe UI" w:cs="Segoe UI"/>
        </w:rPr>
      </w:pPr>
      <w:r w:rsidRPr="00063096">
        <w:rPr>
          <w:rFonts w:ascii="Segoe UI" w:hAnsi="Segoe UI" w:cs="Segoe UI"/>
        </w:rPr>
        <w:t>}</w:t>
      </w:r>
    </w:p>
    <w:p w:rsidR="00D91E61" w:rsidRPr="00063096" w:rsidRDefault="00D91E61" w:rsidP="00063096">
      <w:pPr>
        <w:spacing w:line="322" w:lineRule="exact"/>
        <w:ind w:left="848"/>
        <w:rPr>
          <w:rFonts w:ascii="Segoe UI" w:hAnsi="Segoe UI" w:cs="Segoe UI"/>
        </w:rPr>
      </w:pPr>
      <w:r w:rsidRPr="00063096">
        <w:rPr>
          <w:rFonts w:ascii="Segoe UI" w:hAnsi="Segoe UI" w:cs="Segoe UI"/>
        </w:rPr>
        <w:t>rem[0] = anumcp[4];</w:t>
      </w:r>
    </w:p>
    <w:p w:rsidR="00D91E61" w:rsidRPr="00063096" w:rsidRDefault="00D91E61" w:rsidP="00063096">
      <w:pPr>
        <w:ind w:left="1268" w:right="4892" w:hanging="420"/>
        <w:rPr>
          <w:rFonts w:ascii="Segoe UI" w:hAnsi="Segoe UI" w:cs="Segoe UI"/>
        </w:rPr>
      </w:pPr>
      <w:r w:rsidRPr="00063096">
        <w:rPr>
          <w:rFonts w:ascii="Segoe UI" w:hAnsi="Segoe UI" w:cs="Segoe UI"/>
        </w:rPr>
        <w:t>for(i = 4; i &gt; 0 ; i--){//shift the remtient anumcp[i] = anumcp[i-1];</w:t>
      </w:r>
    </w:p>
    <w:p w:rsidR="00D91E61" w:rsidRPr="00063096" w:rsidRDefault="00D91E61" w:rsidP="00063096">
      <w:pPr>
        <w:spacing w:line="321" w:lineRule="exact"/>
        <w:ind w:left="848"/>
        <w:rPr>
          <w:rFonts w:ascii="Segoe UI" w:hAnsi="Segoe UI" w:cs="Segoe UI"/>
        </w:rPr>
      </w:pPr>
      <w:r w:rsidRPr="00063096">
        <w:rPr>
          <w:rFonts w:ascii="Segoe UI" w:hAnsi="Segoe UI" w:cs="Segoe UI"/>
        </w:rPr>
        <w:t>}</w:t>
      </w:r>
    </w:p>
    <w:p w:rsidR="00D91E61" w:rsidRPr="00063096" w:rsidRDefault="00D91E61" w:rsidP="00063096">
      <w:pPr>
        <w:spacing w:line="322" w:lineRule="exact"/>
        <w:ind w:left="848"/>
        <w:rPr>
          <w:rFonts w:ascii="Segoe UI" w:hAnsi="Segoe UI" w:cs="Segoe UI"/>
        </w:rPr>
      </w:pPr>
      <w:r w:rsidRPr="00063096">
        <w:rPr>
          <w:rFonts w:ascii="Segoe UI" w:hAnsi="Segoe UI" w:cs="Segoe UI"/>
        </w:rPr>
        <w:t>anumcp[0] = 0;</w:t>
      </w:r>
    </w:p>
    <w:p w:rsidR="00D91E61" w:rsidRPr="00063096" w:rsidRDefault="00D91E61" w:rsidP="00063096">
      <w:pPr>
        <w:spacing w:line="242" w:lineRule="auto"/>
        <w:ind w:left="848" w:right="4892"/>
        <w:rPr>
          <w:rFonts w:ascii="Segoe UI" w:hAnsi="Segoe UI" w:cs="Segoe UI"/>
        </w:rPr>
      </w:pPr>
      <w:r w:rsidRPr="00063096">
        <w:rPr>
          <w:rFonts w:ascii="Segoe UI" w:hAnsi="Segoe UI" w:cs="Segoe UI"/>
        </w:rPr>
        <w:t>printf("\nSHIFT LEFT: ");//display together for(i = 4; i&gt;= 0; i--){</w:t>
      </w:r>
    </w:p>
    <w:p w:rsidR="00D91E61" w:rsidRPr="00063096" w:rsidRDefault="00D91E61" w:rsidP="00063096">
      <w:pPr>
        <w:spacing w:line="317" w:lineRule="exact"/>
        <w:ind w:left="1268"/>
        <w:rPr>
          <w:rFonts w:ascii="Segoe UI" w:hAnsi="Segoe UI" w:cs="Segoe UI"/>
        </w:rPr>
      </w:pPr>
      <w:r w:rsidRPr="00063096">
        <w:rPr>
          <w:rFonts w:ascii="Segoe UI" w:hAnsi="Segoe UI" w:cs="Segoe UI"/>
        </w:rPr>
        <w:t>printf("%d",rem[i]);</w:t>
      </w:r>
    </w:p>
    <w:p w:rsidR="00D91E61" w:rsidRPr="00063096" w:rsidRDefault="00D91E61" w:rsidP="00063096">
      <w:pPr>
        <w:spacing w:line="321" w:lineRule="exact"/>
        <w:ind w:left="848"/>
        <w:rPr>
          <w:rFonts w:ascii="Segoe UI" w:hAnsi="Segoe UI" w:cs="Segoe UI"/>
        </w:rPr>
      </w:pPr>
      <w:r w:rsidRPr="00063096">
        <w:rPr>
          <w:rFonts w:ascii="Segoe UI" w:hAnsi="Segoe UI" w:cs="Segoe UI"/>
        </w:rPr>
        <w:t>}</w:t>
      </w:r>
    </w:p>
    <w:p w:rsidR="00D91E61" w:rsidRPr="00063096" w:rsidRDefault="00D91E61" w:rsidP="00063096">
      <w:pPr>
        <w:spacing w:line="322" w:lineRule="exact"/>
        <w:ind w:left="848"/>
        <w:rPr>
          <w:rFonts w:ascii="Segoe UI" w:hAnsi="Segoe UI" w:cs="Segoe UI"/>
        </w:rPr>
      </w:pPr>
      <w:r w:rsidRPr="00063096">
        <w:rPr>
          <w:rFonts w:ascii="Segoe UI" w:hAnsi="Segoe UI" w:cs="Segoe UI"/>
        </w:rPr>
        <w:t>printf(":");</w:t>
      </w:r>
    </w:p>
    <w:p w:rsidR="00D91E61" w:rsidRPr="00063096" w:rsidRDefault="00D91E61" w:rsidP="00063096">
      <w:pPr>
        <w:spacing w:line="322" w:lineRule="exact"/>
        <w:ind w:left="848"/>
        <w:rPr>
          <w:rFonts w:ascii="Segoe UI" w:hAnsi="Segoe UI" w:cs="Segoe UI"/>
        </w:rPr>
      </w:pPr>
      <w:r w:rsidRPr="00063096">
        <w:rPr>
          <w:rFonts w:ascii="Segoe UI" w:hAnsi="Segoe UI" w:cs="Segoe UI"/>
        </w:rPr>
        <w:t>for(i = 4; i&gt;= 0; i--){</w:t>
      </w:r>
    </w:p>
    <w:p w:rsidR="00D91E61" w:rsidRPr="00063096" w:rsidRDefault="00D91E61" w:rsidP="00063096">
      <w:pPr>
        <w:ind w:left="1268"/>
        <w:rPr>
          <w:rFonts w:ascii="Segoe UI" w:hAnsi="Segoe UI" w:cs="Segoe UI"/>
        </w:rPr>
      </w:pPr>
      <w:r w:rsidRPr="00063096">
        <w:rPr>
          <w:rFonts w:ascii="Segoe UI" w:hAnsi="Segoe UI" w:cs="Segoe UI"/>
        </w:rPr>
        <w:t>printf("%d",anumcp[i]);</w:t>
      </w:r>
    </w:p>
    <w:p w:rsidR="00D91E61" w:rsidRPr="00063096" w:rsidRDefault="00D91E61" w:rsidP="00063096">
      <w:pPr>
        <w:spacing w:before="2" w:line="322" w:lineRule="exact"/>
        <w:ind w:left="848"/>
        <w:rPr>
          <w:rFonts w:ascii="Segoe UI" w:hAnsi="Segoe UI" w:cs="Segoe UI"/>
        </w:rPr>
      </w:pPr>
      <w:r w:rsidRPr="00063096">
        <w:rPr>
          <w:rFonts w:ascii="Segoe UI" w:hAnsi="Segoe UI" w:cs="Segoe UI"/>
        </w:rPr>
        <w:t>}</w:t>
      </w:r>
    </w:p>
    <w:p w:rsidR="00D91E61" w:rsidRPr="00063096" w:rsidRDefault="00D91E61" w:rsidP="00063096">
      <w:pPr>
        <w:ind w:left="500"/>
        <w:rPr>
          <w:rFonts w:ascii="Segoe UI" w:hAnsi="Segoe UI" w:cs="Segoe UI"/>
        </w:rPr>
      </w:pPr>
      <w:r w:rsidRPr="00063096">
        <w:rPr>
          <w:rFonts w:ascii="Segoe UI" w:hAnsi="Segoe UI" w:cs="Segoe UI"/>
        </w:rPr>
        <w:t>}</w:t>
      </w:r>
    </w:p>
    <w:p w:rsidR="00D91E61" w:rsidRPr="00063096" w:rsidRDefault="00D91E61" w:rsidP="00063096">
      <w:pPr>
        <w:pStyle w:val="BodyText"/>
        <w:spacing w:before="2"/>
        <w:rPr>
          <w:rFonts w:ascii="Segoe UI" w:hAnsi="Segoe UI" w:cs="Segoe UI"/>
        </w:rPr>
      </w:pPr>
    </w:p>
    <w:p w:rsidR="00D91E61" w:rsidRPr="00063096" w:rsidRDefault="00D91E61" w:rsidP="00063096">
      <w:pPr>
        <w:spacing w:before="89"/>
        <w:ind w:left="848" w:right="8943" w:hanging="348"/>
        <w:rPr>
          <w:rFonts w:ascii="Segoe UI" w:hAnsi="Segoe UI" w:cs="Segoe UI"/>
        </w:rPr>
      </w:pPr>
      <w:r w:rsidRPr="00063096">
        <w:rPr>
          <w:rFonts w:ascii="Segoe UI" w:hAnsi="Segoe UI" w:cs="Segoe UI"/>
        </w:rPr>
        <w:t>int main(){ int i;</w:t>
      </w:r>
    </w:p>
    <w:p w:rsidR="00D91E61" w:rsidRPr="00063096" w:rsidRDefault="00D91E61" w:rsidP="00063096">
      <w:pPr>
        <w:spacing w:line="321" w:lineRule="exact"/>
        <w:ind w:left="848"/>
        <w:rPr>
          <w:rFonts w:ascii="Segoe UI" w:hAnsi="Segoe UI" w:cs="Segoe UI"/>
        </w:rPr>
      </w:pPr>
      <w:r w:rsidRPr="00063096">
        <w:rPr>
          <w:rFonts w:ascii="Segoe UI" w:hAnsi="Segoe UI" w:cs="Segoe UI"/>
        </w:rPr>
        <w:t>printf("***RESTORING DIVISION ALGORITHM***");</w:t>
      </w:r>
    </w:p>
    <w:p w:rsidR="00D91E61" w:rsidRPr="00063096" w:rsidRDefault="00D91E61" w:rsidP="00063096">
      <w:pPr>
        <w:spacing w:before="2"/>
        <w:ind w:left="1638" w:right="2067" w:hanging="790"/>
        <w:rPr>
          <w:rFonts w:ascii="Segoe UI" w:hAnsi="Segoe UI" w:cs="Segoe UI"/>
        </w:rPr>
      </w:pPr>
      <w:r w:rsidRPr="00063096">
        <w:rPr>
          <w:rFonts w:ascii="Segoe UI" w:hAnsi="Segoe UI" w:cs="Segoe UI"/>
        </w:rPr>
        <w:t>printf("\n\nEnter two numbers to multiply(Both must be less than 16) ");</w:t>
      </w:r>
    </w:p>
    <w:p w:rsidR="00D91E61" w:rsidRPr="00063096" w:rsidRDefault="00D91E61" w:rsidP="00063096">
      <w:pPr>
        <w:ind w:left="848" w:right="4896"/>
        <w:rPr>
          <w:rFonts w:ascii="Segoe UI" w:hAnsi="Segoe UI" w:cs="Segoe UI"/>
        </w:rPr>
      </w:pPr>
      <w:r w:rsidRPr="00063096">
        <w:rPr>
          <w:rFonts w:ascii="Segoe UI" w:hAnsi="Segoe UI" w:cs="Segoe UI"/>
        </w:rPr>
        <w:t>//simulating for two numbers each below 16 do{</w:t>
      </w:r>
    </w:p>
    <w:p w:rsidR="00D91E61" w:rsidRPr="00063096" w:rsidRDefault="00D91E61" w:rsidP="00063096">
      <w:pPr>
        <w:ind w:left="1268" w:right="7062"/>
        <w:rPr>
          <w:rFonts w:ascii="Segoe UI" w:hAnsi="Segoe UI" w:cs="Segoe UI"/>
        </w:rPr>
      </w:pPr>
      <w:r w:rsidRPr="00063096">
        <w:rPr>
          <w:rFonts w:ascii="Segoe UI" w:hAnsi="Segoe UI" w:cs="Segoe UI"/>
        </w:rPr>
        <w:t>printf("\nEnter A: "); scanf("%d",&amp;a);</w:t>
      </w:r>
    </w:p>
    <w:p w:rsidR="00D91E61" w:rsidRPr="00063096" w:rsidRDefault="00D91E61" w:rsidP="00063096">
      <w:pPr>
        <w:ind w:left="1268"/>
        <w:rPr>
          <w:rFonts w:ascii="Segoe UI" w:hAnsi="Segoe UI" w:cs="Segoe UI"/>
        </w:rPr>
      </w:pPr>
      <w:r w:rsidRPr="00063096">
        <w:rPr>
          <w:rFonts w:ascii="Segoe UI" w:hAnsi="Segoe UI" w:cs="Segoe UI"/>
        </w:rPr>
        <w:t>printf("Enter B: ");</w:t>
      </w:r>
    </w:p>
    <w:p w:rsidR="00D91E61" w:rsidRPr="00063096" w:rsidRDefault="00D91E61" w:rsidP="00063096">
      <w:pPr>
        <w:spacing w:line="322" w:lineRule="exact"/>
        <w:ind w:left="1268"/>
        <w:rPr>
          <w:rFonts w:ascii="Segoe UI" w:hAnsi="Segoe UI" w:cs="Segoe UI"/>
        </w:rPr>
      </w:pPr>
      <w:r w:rsidRPr="00063096">
        <w:rPr>
          <w:rFonts w:ascii="Segoe UI" w:hAnsi="Segoe UI" w:cs="Segoe UI"/>
        </w:rPr>
        <w:t>scanf("%d",&amp;b);</w:t>
      </w:r>
    </w:p>
    <w:p w:rsidR="00D91E61" w:rsidRPr="00063096" w:rsidRDefault="00D91E61" w:rsidP="00063096">
      <w:pPr>
        <w:ind w:left="848"/>
        <w:rPr>
          <w:rFonts w:ascii="Segoe UI" w:hAnsi="Segoe UI" w:cs="Segoe UI"/>
        </w:rPr>
      </w:pPr>
      <w:r w:rsidRPr="00063096">
        <w:rPr>
          <w:rFonts w:ascii="Segoe UI" w:hAnsi="Segoe UI" w:cs="Segoe UI"/>
        </w:rPr>
        <w:t>}while(a&gt;=16 || b&gt;=16);</w:t>
      </w:r>
    </w:p>
    <w:p w:rsidR="00D91E61" w:rsidRPr="00063096" w:rsidRDefault="00D91E61" w:rsidP="00063096">
      <w:pPr>
        <w:pStyle w:val="BodyText"/>
        <w:spacing w:before="11"/>
        <w:rPr>
          <w:rFonts w:ascii="Segoe UI" w:hAnsi="Segoe UI" w:cs="Segoe UI"/>
        </w:rPr>
      </w:pPr>
    </w:p>
    <w:p w:rsidR="00D91E61" w:rsidRPr="00063096" w:rsidRDefault="00D91E61" w:rsidP="00063096">
      <w:pPr>
        <w:ind w:left="848" w:right="4860"/>
        <w:rPr>
          <w:rFonts w:ascii="Segoe UI" w:hAnsi="Segoe UI" w:cs="Segoe UI"/>
        </w:rPr>
      </w:pPr>
      <w:r w:rsidRPr="00063096">
        <w:rPr>
          <w:rFonts w:ascii="Segoe UI" w:hAnsi="Segoe UI" w:cs="Segoe UI"/>
        </w:rPr>
        <w:t>printf("\nExpected Quotient = %d", a/b); printf("\nExpected Remainder = %d", a%b); if(a*b &lt;0){</w:t>
      </w:r>
    </w:p>
    <w:p w:rsidR="00D91E61" w:rsidRPr="00063096" w:rsidRDefault="00D91E61" w:rsidP="00063096">
      <w:pPr>
        <w:spacing w:before="1"/>
        <w:ind w:left="1268"/>
        <w:rPr>
          <w:rFonts w:ascii="Segoe UI" w:hAnsi="Segoe UI" w:cs="Segoe UI"/>
        </w:rPr>
      </w:pPr>
      <w:r w:rsidRPr="00063096">
        <w:rPr>
          <w:rFonts w:ascii="Segoe UI" w:hAnsi="Segoe UI" w:cs="Segoe UI"/>
        </w:rPr>
        <w:t>s = 1;</w:t>
      </w:r>
    </w:p>
    <w:p w:rsidR="00D91E61" w:rsidRPr="00063096" w:rsidRDefault="00D91E61" w:rsidP="00063096">
      <w:pPr>
        <w:rPr>
          <w:rFonts w:ascii="Segoe UI" w:hAnsi="Segoe UI" w:cs="Segoe UI"/>
        </w:rPr>
        <w:sectPr w:rsidR="00D91E61" w:rsidRPr="00063096">
          <w:pgSz w:w="11910" w:h="16840"/>
          <w:pgMar w:top="1360" w:right="260" w:bottom="280" w:left="940" w:header="715" w:footer="0" w:gutter="0"/>
          <w:cols w:space="720"/>
        </w:sectPr>
      </w:pPr>
    </w:p>
    <w:p w:rsidR="00D91E61" w:rsidRPr="00063096" w:rsidRDefault="00D91E61" w:rsidP="00063096">
      <w:pPr>
        <w:spacing w:before="79"/>
        <w:ind w:left="848"/>
        <w:rPr>
          <w:rFonts w:ascii="Segoe UI" w:hAnsi="Segoe UI" w:cs="Segoe UI"/>
        </w:rPr>
      </w:pPr>
      <w:r w:rsidRPr="00063096">
        <w:rPr>
          <w:rFonts w:ascii="Segoe UI" w:hAnsi="Segoe UI" w:cs="Segoe UI"/>
        </w:rPr>
        <w:lastRenderedPageBreak/>
        <w:t>}</w:t>
      </w:r>
    </w:p>
    <w:p w:rsidR="00D91E61" w:rsidRPr="00063096" w:rsidRDefault="00D91E61" w:rsidP="00063096">
      <w:pPr>
        <w:pStyle w:val="BodyText"/>
        <w:spacing w:before="10"/>
        <w:rPr>
          <w:rFonts w:ascii="Segoe UI" w:hAnsi="Segoe UI" w:cs="Segoe UI"/>
        </w:rPr>
      </w:pPr>
    </w:p>
    <w:p w:rsidR="00D91E61" w:rsidRPr="00063096" w:rsidRDefault="00D91E61" w:rsidP="00063096">
      <w:pPr>
        <w:spacing w:line="322" w:lineRule="exact"/>
        <w:ind w:left="848"/>
        <w:rPr>
          <w:rFonts w:ascii="Segoe UI" w:hAnsi="Segoe UI" w:cs="Segoe UI"/>
        </w:rPr>
      </w:pPr>
      <w:r w:rsidRPr="00063096">
        <w:rPr>
          <w:rFonts w:ascii="Segoe UI" w:hAnsi="Segoe UI" w:cs="Segoe UI"/>
        </w:rPr>
        <w:t>binary();</w:t>
      </w:r>
    </w:p>
    <w:p w:rsidR="00D91E61" w:rsidRPr="00063096" w:rsidRDefault="00D91E61" w:rsidP="00063096">
      <w:pPr>
        <w:spacing w:line="242" w:lineRule="auto"/>
        <w:ind w:left="848" w:right="4434"/>
        <w:rPr>
          <w:rFonts w:ascii="Segoe UI" w:hAnsi="Segoe UI" w:cs="Segoe UI"/>
        </w:rPr>
      </w:pPr>
      <w:r w:rsidRPr="00063096">
        <w:rPr>
          <w:rFonts w:ascii="Segoe UI" w:hAnsi="Segoe UI" w:cs="Segoe UI"/>
        </w:rPr>
        <w:t>printf("\n\nUnsigned Binary Equivalents are: "); printf("\nA = ");</w:t>
      </w:r>
    </w:p>
    <w:p w:rsidR="00D91E61" w:rsidRPr="00063096" w:rsidRDefault="00D91E61" w:rsidP="00063096">
      <w:pPr>
        <w:spacing w:line="317" w:lineRule="exact"/>
        <w:ind w:left="848"/>
        <w:rPr>
          <w:rFonts w:ascii="Segoe UI" w:hAnsi="Segoe UI" w:cs="Segoe UI"/>
        </w:rPr>
      </w:pPr>
      <w:r w:rsidRPr="00063096">
        <w:rPr>
          <w:rFonts w:ascii="Segoe UI" w:hAnsi="Segoe UI" w:cs="Segoe UI"/>
        </w:rPr>
        <w:t>for(i = 4; i&gt;= 0; i--){</w:t>
      </w:r>
    </w:p>
    <w:p w:rsidR="00D91E61" w:rsidRPr="00063096" w:rsidRDefault="00D91E61" w:rsidP="00063096">
      <w:pPr>
        <w:ind w:left="1268"/>
        <w:rPr>
          <w:rFonts w:ascii="Segoe UI" w:hAnsi="Segoe UI" w:cs="Segoe UI"/>
        </w:rPr>
      </w:pPr>
      <w:r w:rsidRPr="00063096">
        <w:rPr>
          <w:rFonts w:ascii="Segoe UI" w:hAnsi="Segoe UI" w:cs="Segoe UI"/>
        </w:rPr>
        <w:t>printf("%d",anum[i]);</w:t>
      </w:r>
    </w:p>
    <w:p w:rsidR="00D91E61" w:rsidRPr="00063096" w:rsidRDefault="00D91E61" w:rsidP="00063096">
      <w:pPr>
        <w:spacing w:line="322" w:lineRule="exact"/>
        <w:ind w:left="848"/>
        <w:rPr>
          <w:rFonts w:ascii="Segoe UI" w:hAnsi="Segoe UI" w:cs="Segoe UI"/>
        </w:rPr>
      </w:pPr>
      <w:r w:rsidRPr="00063096">
        <w:rPr>
          <w:rFonts w:ascii="Segoe UI" w:hAnsi="Segoe UI" w:cs="Segoe UI"/>
        </w:rPr>
        <w:t>}</w:t>
      </w:r>
    </w:p>
    <w:p w:rsidR="00D91E61" w:rsidRPr="00063096" w:rsidRDefault="00D91E61" w:rsidP="00063096">
      <w:pPr>
        <w:spacing w:line="322" w:lineRule="exact"/>
        <w:ind w:left="848"/>
        <w:rPr>
          <w:rFonts w:ascii="Segoe UI" w:hAnsi="Segoe UI" w:cs="Segoe UI"/>
        </w:rPr>
      </w:pPr>
      <w:r w:rsidRPr="00063096">
        <w:rPr>
          <w:rFonts w:ascii="Segoe UI" w:hAnsi="Segoe UI" w:cs="Segoe UI"/>
        </w:rPr>
        <w:t>printf("\nB = ");</w:t>
      </w:r>
    </w:p>
    <w:p w:rsidR="00D91E61" w:rsidRPr="00063096" w:rsidRDefault="00D91E61" w:rsidP="00063096">
      <w:pPr>
        <w:ind w:left="848"/>
        <w:rPr>
          <w:rFonts w:ascii="Segoe UI" w:hAnsi="Segoe UI" w:cs="Segoe UI"/>
        </w:rPr>
      </w:pPr>
      <w:r w:rsidRPr="00063096">
        <w:rPr>
          <w:rFonts w:ascii="Segoe UI" w:hAnsi="Segoe UI" w:cs="Segoe UI"/>
        </w:rPr>
        <w:t>for(i = 4; i&gt;= 0; i--){</w:t>
      </w:r>
    </w:p>
    <w:p w:rsidR="00D91E61" w:rsidRPr="00063096" w:rsidRDefault="00D91E61" w:rsidP="00063096">
      <w:pPr>
        <w:spacing w:before="2"/>
        <w:ind w:left="1268"/>
        <w:rPr>
          <w:rFonts w:ascii="Segoe UI" w:hAnsi="Segoe UI" w:cs="Segoe UI"/>
        </w:rPr>
      </w:pPr>
      <w:r w:rsidRPr="00063096">
        <w:rPr>
          <w:rFonts w:ascii="Segoe UI" w:hAnsi="Segoe UI" w:cs="Segoe UI"/>
        </w:rPr>
        <w:t>printf("%d",bnum[i]);</w:t>
      </w:r>
    </w:p>
    <w:p w:rsidR="00D91E61" w:rsidRPr="00063096" w:rsidRDefault="00D91E61" w:rsidP="00063096">
      <w:pPr>
        <w:spacing w:line="322" w:lineRule="exact"/>
        <w:ind w:left="848"/>
        <w:rPr>
          <w:rFonts w:ascii="Segoe UI" w:hAnsi="Segoe UI" w:cs="Segoe UI"/>
        </w:rPr>
      </w:pPr>
      <w:r w:rsidRPr="00063096">
        <w:rPr>
          <w:rFonts w:ascii="Segoe UI" w:hAnsi="Segoe UI" w:cs="Segoe UI"/>
        </w:rPr>
        <w:t>}</w:t>
      </w:r>
    </w:p>
    <w:p w:rsidR="00D91E61" w:rsidRPr="00063096" w:rsidRDefault="00D91E61" w:rsidP="00063096">
      <w:pPr>
        <w:spacing w:line="322" w:lineRule="exact"/>
        <w:ind w:left="848"/>
        <w:rPr>
          <w:rFonts w:ascii="Segoe UI" w:hAnsi="Segoe UI" w:cs="Segoe UI"/>
        </w:rPr>
      </w:pPr>
      <w:r w:rsidRPr="00063096">
        <w:rPr>
          <w:rFonts w:ascii="Segoe UI" w:hAnsi="Segoe UI" w:cs="Segoe UI"/>
        </w:rPr>
        <w:t>printf("\nB'+ 1 = ");</w:t>
      </w:r>
    </w:p>
    <w:p w:rsidR="00D91E61" w:rsidRPr="00063096" w:rsidRDefault="00D91E61" w:rsidP="00063096">
      <w:pPr>
        <w:spacing w:line="322" w:lineRule="exact"/>
        <w:ind w:left="848"/>
        <w:rPr>
          <w:rFonts w:ascii="Segoe UI" w:hAnsi="Segoe UI" w:cs="Segoe UI"/>
        </w:rPr>
      </w:pPr>
      <w:r w:rsidRPr="00063096">
        <w:rPr>
          <w:rFonts w:ascii="Segoe UI" w:hAnsi="Segoe UI" w:cs="Segoe UI"/>
        </w:rPr>
        <w:t>for(i = 4; i&gt;= 0; i--){</w:t>
      </w:r>
    </w:p>
    <w:p w:rsidR="00D91E61" w:rsidRPr="00063096" w:rsidRDefault="00D91E61" w:rsidP="00063096">
      <w:pPr>
        <w:ind w:left="1268"/>
        <w:rPr>
          <w:rFonts w:ascii="Segoe UI" w:hAnsi="Segoe UI" w:cs="Segoe UI"/>
        </w:rPr>
      </w:pPr>
      <w:r w:rsidRPr="00063096">
        <w:rPr>
          <w:rFonts w:ascii="Segoe UI" w:hAnsi="Segoe UI" w:cs="Segoe UI"/>
        </w:rPr>
        <w:t>printf("%d",bcomp[i]);</w:t>
      </w:r>
    </w:p>
    <w:p w:rsidR="00D91E61" w:rsidRPr="00063096" w:rsidRDefault="00D91E61" w:rsidP="00063096">
      <w:pPr>
        <w:spacing w:line="321" w:lineRule="exact"/>
        <w:ind w:left="848"/>
        <w:rPr>
          <w:rFonts w:ascii="Segoe UI" w:hAnsi="Segoe UI" w:cs="Segoe UI"/>
        </w:rPr>
      </w:pPr>
      <w:r w:rsidRPr="00063096">
        <w:rPr>
          <w:rFonts w:ascii="Segoe UI" w:hAnsi="Segoe UI" w:cs="Segoe UI"/>
        </w:rPr>
        <w:t>}</w:t>
      </w:r>
    </w:p>
    <w:p w:rsidR="00D91E61" w:rsidRPr="00063096" w:rsidRDefault="00D91E61" w:rsidP="00063096">
      <w:pPr>
        <w:ind w:left="848"/>
        <w:rPr>
          <w:rFonts w:ascii="Segoe UI" w:hAnsi="Segoe UI" w:cs="Segoe UI"/>
        </w:rPr>
      </w:pPr>
      <w:r w:rsidRPr="00063096">
        <w:rPr>
          <w:rFonts w:ascii="Segoe UI" w:hAnsi="Segoe UI" w:cs="Segoe UI"/>
        </w:rPr>
        <w:t>printf("\n\n--&gt;");</w:t>
      </w:r>
    </w:p>
    <w:p w:rsidR="00D91E61" w:rsidRPr="00063096" w:rsidRDefault="00D91E61" w:rsidP="00063096">
      <w:pPr>
        <w:spacing w:before="2"/>
        <w:ind w:left="848" w:right="7894"/>
        <w:rPr>
          <w:rFonts w:ascii="Segoe UI" w:hAnsi="Segoe UI" w:cs="Segoe UI"/>
        </w:rPr>
      </w:pPr>
      <w:r w:rsidRPr="00063096">
        <w:rPr>
          <w:rFonts w:ascii="Segoe UI" w:hAnsi="Segoe UI" w:cs="Segoe UI"/>
        </w:rPr>
        <w:t>//division part shl(); for(i=0;i&lt;5;i++){</w:t>
      </w:r>
    </w:p>
    <w:p w:rsidR="00D91E61" w:rsidRPr="00063096" w:rsidRDefault="00D91E61" w:rsidP="00063096">
      <w:pPr>
        <w:ind w:left="1268" w:right="5155"/>
        <w:rPr>
          <w:rFonts w:ascii="Segoe UI" w:hAnsi="Segoe UI" w:cs="Segoe UI"/>
        </w:rPr>
      </w:pPr>
      <w:r w:rsidRPr="00063096">
        <w:rPr>
          <w:rFonts w:ascii="Segoe UI" w:hAnsi="Segoe UI" w:cs="Segoe UI"/>
        </w:rPr>
        <w:t>printf("\n--&gt;"); //start with subtraction printf("\nSUB B: ");</w:t>
      </w:r>
    </w:p>
    <w:p w:rsidR="00D91E61" w:rsidRPr="00063096" w:rsidRDefault="00D91E61" w:rsidP="00063096">
      <w:pPr>
        <w:spacing w:line="321" w:lineRule="exact"/>
        <w:ind w:left="1268"/>
        <w:rPr>
          <w:rFonts w:ascii="Segoe UI" w:hAnsi="Segoe UI" w:cs="Segoe UI"/>
        </w:rPr>
      </w:pPr>
      <w:r w:rsidRPr="00063096">
        <w:rPr>
          <w:rFonts w:ascii="Segoe UI" w:hAnsi="Segoe UI" w:cs="Segoe UI"/>
        </w:rPr>
        <w:t>add(bcomp);</w:t>
      </w:r>
    </w:p>
    <w:p w:rsidR="00D91E61" w:rsidRPr="00063096" w:rsidRDefault="00D91E61" w:rsidP="00063096">
      <w:pPr>
        <w:spacing w:before="1"/>
        <w:ind w:left="1618" w:right="4872" w:hanging="351"/>
        <w:rPr>
          <w:rFonts w:ascii="Segoe UI" w:hAnsi="Segoe UI" w:cs="Segoe UI"/>
        </w:rPr>
      </w:pPr>
      <w:r w:rsidRPr="00063096">
        <w:rPr>
          <w:rFonts w:ascii="Segoe UI" w:hAnsi="Segoe UI" w:cs="Segoe UI"/>
        </w:rPr>
        <w:t>if(rem[4]==1){//simply add for restoring printf("\n--&gt;RESTORE");</w:t>
      </w:r>
    </w:p>
    <w:p w:rsidR="00D91E61" w:rsidRPr="00063096" w:rsidRDefault="00D91E61" w:rsidP="00063096">
      <w:pPr>
        <w:ind w:left="1618" w:right="6728"/>
        <w:rPr>
          <w:rFonts w:ascii="Segoe UI" w:hAnsi="Segoe UI" w:cs="Segoe UI"/>
        </w:rPr>
      </w:pPr>
      <w:r w:rsidRPr="00063096">
        <w:rPr>
          <w:rFonts w:ascii="Segoe UI" w:hAnsi="Segoe UI" w:cs="Segoe UI"/>
        </w:rPr>
        <w:t>printf("\nADD B: "); anumcp[0] = 0; add(bnum);</w:t>
      </w:r>
    </w:p>
    <w:p w:rsidR="00D91E61" w:rsidRPr="00063096" w:rsidRDefault="00D91E61" w:rsidP="00063096">
      <w:pPr>
        <w:spacing w:line="320" w:lineRule="exact"/>
        <w:ind w:left="1268"/>
        <w:rPr>
          <w:rFonts w:ascii="Segoe UI" w:hAnsi="Segoe UI" w:cs="Segoe UI"/>
        </w:rPr>
      </w:pPr>
      <w:r w:rsidRPr="00063096">
        <w:rPr>
          <w:rFonts w:ascii="Segoe UI" w:hAnsi="Segoe UI" w:cs="Segoe UI"/>
        </w:rPr>
        <w:t>}</w:t>
      </w:r>
    </w:p>
    <w:p w:rsidR="00D91E61" w:rsidRPr="00063096" w:rsidRDefault="00D91E61" w:rsidP="00063096">
      <w:pPr>
        <w:spacing w:before="2" w:line="322" w:lineRule="exact"/>
        <w:ind w:left="1268"/>
        <w:rPr>
          <w:rFonts w:ascii="Segoe UI" w:hAnsi="Segoe UI" w:cs="Segoe UI"/>
        </w:rPr>
      </w:pPr>
      <w:r w:rsidRPr="00063096">
        <w:rPr>
          <w:rFonts w:ascii="Segoe UI" w:hAnsi="Segoe UI" w:cs="Segoe UI"/>
        </w:rPr>
        <w:t>else{</w:t>
      </w:r>
    </w:p>
    <w:p w:rsidR="00D91E61" w:rsidRPr="00063096" w:rsidRDefault="00D91E61" w:rsidP="00063096">
      <w:pPr>
        <w:ind w:left="1618"/>
        <w:rPr>
          <w:rFonts w:ascii="Segoe UI" w:hAnsi="Segoe UI" w:cs="Segoe UI"/>
        </w:rPr>
      </w:pPr>
      <w:r w:rsidRPr="00063096">
        <w:rPr>
          <w:rFonts w:ascii="Segoe UI" w:hAnsi="Segoe UI" w:cs="Segoe UI"/>
        </w:rPr>
        <w:t>anumcp[0] = 1;</w:t>
      </w:r>
    </w:p>
    <w:p w:rsidR="00D91E61" w:rsidRPr="00063096" w:rsidRDefault="00D91E61" w:rsidP="00063096">
      <w:pPr>
        <w:spacing w:line="321" w:lineRule="exact"/>
        <w:ind w:left="1268"/>
        <w:rPr>
          <w:rFonts w:ascii="Segoe UI" w:hAnsi="Segoe UI" w:cs="Segoe UI"/>
        </w:rPr>
      </w:pPr>
      <w:r w:rsidRPr="00063096">
        <w:rPr>
          <w:rFonts w:ascii="Segoe UI" w:hAnsi="Segoe UI" w:cs="Segoe UI"/>
        </w:rPr>
        <w:t>}</w:t>
      </w:r>
    </w:p>
    <w:p w:rsidR="00D91E61" w:rsidRPr="00063096" w:rsidRDefault="00D91E61" w:rsidP="00063096">
      <w:pPr>
        <w:spacing w:line="322" w:lineRule="exact"/>
        <w:ind w:left="1268"/>
        <w:rPr>
          <w:rFonts w:ascii="Segoe UI" w:hAnsi="Segoe UI" w:cs="Segoe UI"/>
        </w:rPr>
      </w:pPr>
      <w:r w:rsidRPr="00063096">
        <w:rPr>
          <w:rFonts w:ascii="Segoe UI" w:hAnsi="Segoe UI" w:cs="Segoe UI"/>
        </w:rPr>
        <w:t>if(i&lt;4)</w:t>
      </w:r>
    </w:p>
    <w:p w:rsidR="00D91E61" w:rsidRPr="00063096" w:rsidRDefault="00D91E61" w:rsidP="00063096">
      <w:pPr>
        <w:ind w:left="1618"/>
        <w:rPr>
          <w:rFonts w:ascii="Segoe UI" w:hAnsi="Segoe UI" w:cs="Segoe UI"/>
        </w:rPr>
      </w:pPr>
      <w:r w:rsidRPr="00063096">
        <w:rPr>
          <w:rFonts w:ascii="Segoe UI" w:hAnsi="Segoe UI" w:cs="Segoe UI"/>
        </w:rPr>
        <w:t>shl();</w:t>
      </w:r>
    </w:p>
    <w:p w:rsidR="00D91E61" w:rsidRPr="00063096" w:rsidRDefault="00D91E61" w:rsidP="00063096">
      <w:pPr>
        <w:pStyle w:val="BodyText"/>
        <w:spacing w:before="11"/>
        <w:rPr>
          <w:rFonts w:ascii="Segoe UI" w:hAnsi="Segoe UI" w:cs="Segoe UI"/>
        </w:rPr>
      </w:pPr>
    </w:p>
    <w:p w:rsidR="00D91E61" w:rsidRPr="00063096" w:rsidRDefault="00D91E61" w:rsidP="00063096">
      <w:pPr>
        <w:ind w:left="848"/>
        <w:rPr>
          <w:rFonts w:ascii="Segoe UI" w:hAnsi="Segoe UI" w:cs="Segoe UI"/>
        </w:rPr>
      </w:pPr>
      <w:r w:rsidRPr="00063096">
        <w:rPr>
          <w:rFonts w:ascii="Segoe UI" w:hAnsi="Segoe UI" w:cs="Segoe UI"/>
        </w:rPr>
        <w:t>}</w:t>
      </w:r>
    </w:p>
    <w:p w:rsidR="00D91E61" w:rsidRPr="00063096" w:rsidRDefault="00D91E61" w:rsidP="00063096">
      <w:pPr>
        <w:tabs>
          <w:tab w:val="left" w:pos="4511"/>
        </w:tabs>
        <w:spacing w:before="2"/>
        <w:ind w:left="848" w:right="5750"/>
        <w:rPr>
          <w:rFonts w:ascii="Segoe UI" w:hAnsi="Segoe UI" w:cs="Segoe UI"/>
        </w:rPr>
      </w:pPr>
      <w:r w:rsidRPr="00063096">
        <w:rPr>
          <w:rFonts w:ascii="Segoe UI" w:hAnsi="Segoe UI" w:cs="Segoe UI"/>
        </w:rPr>
        <w:t>printf("\n</w:t>
      </w:r>
      <w:r w:rsidRPr="00063096">
        <w:rPr>
          <w:rFonts w:ascii="Segoe UI" w:hAnsi="Segoe UI" w:cs="Segoe UI"/>
          <w:u w:val="thick"/>
        </w:rPr>
        <w:t xml:space="preserve"> </w:t>
      </w:r>
      <w:r w:rsidRPr="00063096">
        <w:rPr>
          <w:rFonts w:ascii="Segoe UI" w:hAnsi="Segoe UI" w:cs="Segoe UI"/>
          <w:u w:val="thick"/>
        </w:rPr>
        <w:tab/>
      </w:r>
      <w:r w:rsidRPr="00063096">
        <w:rPr>
          <w:rFonts w:ascii="Segoe UI" w:hAnsi="Segoe UI" w:cs="Segoe UI"/>
        </w:rPr>
        <w:t>"); printf("\nSign of the result = %d",s); printf("\nRemainder is =</w:t>
      </w:r>
      <w:r w:rsidRPr="00063096">
        <w:rPr>
          <w:rFonts w:ascii="Segoe UI" w:hAnsi="Segoe UI" w:cs="Segoe UI"/>
          <w:spacing w:val="-4"/>
        </w:rPr>
        <w:t xml:space="preserve"> </w:t>
      </w:r>
      <w:r w:rsidRPr="00063096">
        <w:rPr>
          <w:rFonts w:ascii="Segoe UI" w:hAnsi="Segoe UI" w:cs="Segoe UI"/>
        </w:rPr>
        <w:t>");</w:t>
      </w:r>
    </w:p>
    <w:p w:rsidR="00D91E61" w:rsidRPr="00063096" w:rsidRDefault="00D91E61" w:rsidP="00063096">
      <w:pPr>
        <w:spacing w:line="321" w:lineRule="exact"/>
        <w:ind w:left="848"/>
        <w:rPr>
          <w:rFonts w:ascii="Segoe UI" w:hAnsi="Segoe UI" w:cs="Segoe UI"/>
        </w:rPr>
      </w:pPr>
      <w:r w:rsidRPr="00063096">
        <w:rPr>
          <w:rFonts w:ascii="Segoe UI" w:hAnsi="Segoe UI" w:cs="Segoe UI"/>
        </w:rPr>
        <w:t>for(i = 4; i&gt;= 0; i--){</w:t>
      </w:r>
    </w:p>
    <w:p w:rsidR="00D91E61" w:rsidRPr="00063096" w:rsidRDefault="00D91E61" w:rsidP="00063096">
      <w:pPr>
        <w:ind w:left="1268"/>
        <w:rPr>
          <w:rFonts w:ascii="Segoe UI" w:hAnsi="Segoe UI" w:cs="Segoe UI"/>
        </w:rPr>
      </w:pPr>
      <w:r w:rsidRPr="00063096">
        <w:rPr>
          <w:rFonts w:ascii="Segoe UI" w:hAnsi="Segoe UI" w:cs="Segoe UI"/>
        </w:rPr>
        <w:t>printf("%d",rem[i]);</w:t>
      </w:r>
    </w:p>
    <w:p w:rsidR="00D91E61" w:rsidRPr="00063096" w:rsidRDefault="00D91E61" w:rsidP="00063096">
      <w:pPr>
        <w:spacing w:line="322" w:lineRule="exact"/>
        <w:ind w:left="848"/>
        <w:rPr>
          <w:rFonts w:ascii="Segoe UI" w:hAnsi="Segoe UI" w:cs="Segoe UI"/>
        </w:rPr>
      </w:pPr>
      <w:r w:rsidRPr="00063096">
        <w:rPr>
          <w:rFonts w:ascii="Segoe UI" w:hAnsi="Segoe UI" w:cs="Segoe UI"/>
        </w:rPr>
        <w:t>}</w:t>
      </w:r>
    </w:p>
    <w:p w:rsidR="00D91E61" w:rsidRPr="00063096" w:rsidRDefault="00D91E61" w:rsidP="00063096">
      <w:pPr>
        <w:spacing w:before="2"/>
        <w:ind w:left="848"/>
        <w:rPr>
          <w:rFonts w:ascii="Segoe UI" w:hAnsi="Segoe UI" w:cs="Segoe UI"/>
        </w:rPr>
      </w:pPr>
      <w:r w:rsidRPr="00063096">
        <w:rPr>
          <w:rFonts w:ascii="Segoe UI" w:hAnsi="Segoe UI" w:cs="Segoe UI"/>
        </w:rPr>
        <w:t>printf("\nQuotient is = ");</w:t>
      </w:r>
    </w:p>
    <w:p w:rsidR="00D91E61" w:rsidRPr="00063096" w:rsidRDefault="00D91E61" w:rsidP="00063096">
      <w:pPr>
        <w:rPr>
          <w:rFonts w:ascii="Segoe UI" w:hAnsi="Segoe UI" w:cs="Segoe UI"/>
        </w:rPr>
        <w:sectPr w:rsidR="00D91E61" w:rsidRPr="00063096">
          <w:pgSz w:w="11910" w:h="16840"/>
          <w:pgMar w:top="1360" w:right="260" w:bottom="280" w:left="940" w:header="715" w:footer="0" w:gutter="0"/>
          <w:cols w:space="720"/>
        </w:sectPr>
      </w:pPr>
    </w:p>
    <w:p w:rsidR="00D91E61" w:rsidRPr="00063096" w:rsidRDefault="00D91E61" w:rsidP="00063096">
      <w:pPr>
        <w:spacing w:before="79" w:line="322" w:lineRule="exact"/>
        <w:ind w:left="848"/>
        <w:rPr>
          <w:rFonts w:ascii="Segoe UI" w:hAnsi="Segoe UI" w:cs="Segoe UI"/>
        </w:rPr>
      </w:pPr>
      <w:r w:rsidRPr="00063096">
        <w:rPr>
          <w:rFonts w:ascii="Segoe UI" w:hAnsi="Segoe UI" w:cs="Segoe UI"/>
        </w:rPr>
        <w:lastRenderedPageBreak/>
        <w:t>for(i = 4; i&gt;= 0; i--){</w:t>
      </w:r>
    </w:p>
    <w:p w:rsidR="00D91E61" w:rsidRPr="00063096" w:rsidRDefault="00D91E61" w:rsidP="00063096">
      <w:pPr>
        <w:ind w:left="1268"/>
        <w:rPr>
          <w:rFonts w:ascii="Segoe UI" w:hAnsi="Segoe UI" w:cs="Segoe UI"/>
        </w:rPr>
      </w:pPr>
      <w:r w:rsidRPr="00063096">
        <w:rPr>
          <w:rFonts w:ascii="Segoe UI" w:hAnsi="Segoe UI" w:cs="Segoe UI"/>
        </w:rPr>
        <w:t>printf("%d",anumcp[i]);</w:t>
      </w:r>
    </w:p>
    <w:p w:rsidR="00D91E61" w:rsidRPr="00063096" w:rsidRDefault="00D91E61" w:rsidP="00063096">
      <w:pPr>
        <w:spacing w:line="321" w:lineRule="exact"/>
        <w:ind w:left="848"/>
        <w:rPr>
          <w:rFonts w:ascii="Segoe UI" w:hAnsi="Segoe UI" w:cs="Segoe UI"/>
        </w:rPr>
      </w:pPr>
      <w:r w:rsidRPr="00063096">
        <w:rPr>
          <w:rFonts w:ascii="Segoe UI" w:hAnsi="Segoe UI" w:cs="Segoe UI"/>
        </w:rPr>
        <w:t>}</w:t>
      </w:r>
    </w:p>
    <w:p w:rsidR="00D91E61" w:rsidRPr="00063096" w:rsidRDefault="00D91E61" w:rsidP="00063096">
      <w:pPr>
        <w:spacing w:line="242" w:lineRule="auto"/>
        <w:ind w:left="500" w:right="8943"/>
        <w:rPr>
          <w:rFonts w:ascii="Segoe UI" w:hAnsi="Segoe UI" w:cs="Segoe UI"/>
        </w:rPr>
      </w:pPr>
      <w:r w:rsidRPr="00063096">
        <w:rPr>
          <w:rFonts w:ascii="Segoe UI" w:hAnsi="Segoe UI" w:cs="Segoe UI"/>
        </w:rPr>
        <w:t xml:space="preserve">getch(); return </w:t>
      </w:r>
      <w:r w:rsidRPr="00063096">
        <w:rPr>
          <w:rFonts w:ascii="Segoe UI" w:hAnsi="Segoe UI" w:cs="Segoe UI"/>
          <w:spacing w:val="-8"/>
        </w:rPr>
        <w:t>0;</w:t>
      </w:r>
    </w:p>
    <w:p w:rsidR="00D91E61" w:rsidRPr="00063096" w:rsidRDefault="00D91E61" w:rsidP="00063096">
      <w:pPr>
        <w:spacing w:line="317" w:lineRule="exact"/>
        <w:ind w:left="500"/>
        <w:rPr>
          <w:rFonts w:ascii="Segoe UI" w:hAnsi="Segoe UI" w:cs="Segoe UI"/>
        </w:rPr>
      </w:pPr>
      <w:r w:rsidRPr="00063096">
        <w:rPr>
          <w:rFonts w:ascii="Segoe UI" w:hAnsi="Segoe UI" w:cs="Segoe UI"/>
        </w:rPr>
        <w:t>}</w:t>
      </w: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spacing w:before="9"/>
        <w:rPr>
          <w:rFonts w:ascii="Segoe UI" w:hAnsi="Segoe UI" w:cs="Segoe UI"/>
        </w:rPr>
      </w:pPr>
    </w:p>
    <w:p w:rsidR="00D91E61" w:rsidRPr="00063096" w:rsidRDefault="00D91E61" w:rsidP="00063096">
      <w:pPr>
        <w:spacing w:before="1"/>
        <w:ind w:left="500"/>
        <w:rPr>
          <w:rFonts w:ascii="Segoe UI" w:hAnsi="Segoe UI" w:cs="Segoe UI"/>
          <w:b/>
        </w:rPr>
      </w:pPr>
      <w:r w:rsidRPr="00063096">
        <w:rPr>
          <w:rFonts w:ascii="Segoe UI" w:hAnsi="Segoe UI" w:cs="Segoe UI"/>
          <w:b/>
          <w:u w:val="thick"/>
        </w:rPr>
        <w:t>Result</w:t>
      </w:r>
      <w:r w:rsidRPr="00063096">
        <w:rPr>
          <w:rFonts w:ascii="Segoe UI" w:hAnsi="Segoe UI" w:cs="Segoe UI"/>
          <w:b/>
        </w:rPr>
        <w:t>:</w:t>
      </w:r>
    </w:p>
    <w:p w:rsidR="00D91E61" w:rsidRPr="00063096" w:rsidRDefault="00D91E61" w:rsidP="00063096">
      <w:pPr>
        <w:pStyle w:val="BodyText"/>
        <w:spacing w:before="10"/>
        <w:rPr>
          <w:rFonts w:ascii="Segoe UI" w:hAnsi="Segoe UI" w:cs="Segoe UI"/>
          <w:b/>
        </w:rPr>
      </w:pPr>
      <w:r w:rsidRPr="00063096">
        <w:rPr>
          <w:rFonts w:ascii="Segoe UI" w:hAnsi="Segoe UI" w:cs="Segoe UI"/>
          <w:noProof/>
          <w:lang w:val="en-IN" w:eastAsia="en-IN"/>
        </w:rPr>
        <w:drawing>
          <wp:anchor distT="0" distB="0" distL="0" distR="0" simplePos="0" relativeHeight="251765760" behindDoc="0" locked="0" layoutInCell="1" allowOverlap="1" wp14:anchorId="703EF20A" wp14:editId="39D852C2">
            <wp:simplePos x="0" y="0"/>
            <wp:positionH relativeFrom="page">
              <wp:posOffset>914400</wp:posOffset>
            </wp:positionH>
            <wp:positionV relativeFrom="paragraph">
              <wp:posOffset>235933</wp:posOffset>
            </wp:positionV>
            <wp:extent cx="6400546" cy="4027360"/>
            <wp:effectExtent l="0" t="0" r="0" b="0"/>
            <wp:wrapTopAndBottom/>
            <wp:docPr id="1017"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7.png"/>
                    <pic:cNvPicPr/>
                  </pic:nvPicPr>
                  <pic:blipFill>
                    <a:blip r:embed="rId125" cstate="print"/>
                    <a:stretch>
                      <a:fillRect/>
                    </a:stretch>
                  </pic:blipFill>
                  <pic:spPr>
                    <a:xfrm>
                      <a:off x="0" y="0"/>
                      <a:ext cx="6400546" cy="4027360"/>
                    </a:xfrm>
                    <a:prstGeom prst="rect">
                      <a:avLst/>
                    </a:prstGeom>
                  </pic:spPr>
                </pic:pic>
              </a:graphicData>
            </a:graphic>
          </wp:anchor>
        </w:drawing>
      </w:r>
    </w:p>
    <w:p w:rsidR="00D91E61" w:rsidRPr="00063096" w:rsidRDefault="00D91E61" w:rsidP="00063096">
      <w:pPr>
        <w:pStyle w:val="BodyText"/>
        <w:rPr>
          <w:rFonts w:ascii="Segoe UI" w:hAnsi="Segoe UI" w:cs="Segoe UI"/>
          <w:b/>
        </w:rPr>
      </w:pPr>
    </w:p>
    <w:p w:rsidR="00D91E61" w:rsidRPr="00063096" w:rsidRDefault="00D91E61" w:rsidP="00063096">
      <w:pPr>
        <w:pStyle w:val="BodyText"/>
        <w:spacing w:before="9"/>
        <w:rPr>
          <w:rFonts w:ascii="Segoe UI" w:hAnsi="Segoe UI" w:cs="Segoe UI"/>
          <w:b/>
        </w:rPr>
      </w:pPr>
    </w:p>
    <w:p w:rsidR="00D91E61" w:rsidRPr="00063096" w:rsidRDefault="00D91E61" w:rsidP="00063096">
      <w:pPr>
        <w:spacing w:line="276" w:lineRule="auto"/>
        <w:ind w:left="500" w:right="2436"/>
        <w:rPr>
          <w:rFonts w:ascii="Segoe UI" w:hAnsi="Segoe UI" w:cs="Segoe UI"/>
        </w:rPr>
      </w:pPr>
      <w:r w:rsidRPr="00063096">
        <w:rPr>
          <w:rFonts w:ascii="Segoe UI" w:hAnsi="Segoe UI" w:cs="Segoe UI"/>
          <w:b/>
          <w:u w:val="thick"/>
        </w:rPr>
        <w:t>Conclusion</w:t>
      </w:r>
      <w:r w:rsidRPr="00063096">
        <w:rPr>
          <w:rFonts w:ascii="Segoe UI" w:hAnsi="Segoe UI" w:cs="Segoe UI"/>
          <w:b/>
        </w:rPr>
        <w:t xml:space="preserve">: </w:t>
      </w:r>
      <w:r w:rsidRPr="00063096">
        <w:rPr>
          <w:rFonts w:ascii="Segoe UI" w:hAnsi="Segoe UI" w:cs="Segoe UI"/>
        </w:rPr>
        <w:t>Thus, We successfully implemented Restoring Division Algorithm.</w:t>
      </w:r>
    </w:p>
    <w:p w:rsidR="00D91E61" w:rsidRPr="00063096" w:rsidRDefault="00D91E61" w:rsidP="00063096">
      <w:pPr>
        <w:spacing w:line="276" w:lineRule="auto"/>
        <w:rPr>
          <w:rFonts w:ascii="Segoe UI" w:hAnsi="Segoe UI" w:cs="Segoe UI"/>
        </w:rPr>
        <w:sectPr w:rsidR="00D91E61" w:rsidRPr="00063096">
          <w:pgSz w:w="11910" w:h="16840"/>
          <w:pgMar w:top="1360" w:right="260" w:bottom="280" w:left="940" w:header="715" w:footer="0" w:gutter="0"/>
          <w:cols w:space="720"/>
        </w:sectPr>
      </w:pPr>
    </w:p>
    <w:p w:rsidR="00D91E61" w:rsidRPr="00063096" w:rsidRDefault="00D91E61" w:rsidP="00063096">
      <w:pPr>
        <w:spacing w:before="79"/>
        <w:ind w:right="1518"/>
        <w:rPr>
          <w:rFonts w:ascii="Segoe UI" w:hAnsi="Segoe UI" w:cs="Segoe UI"/>
          <w:b/>
        </w:rPr>
      </w:pPr>
      <w:r w:rsidRPr="00063096">
        <w:rPr>
          <w:rFonts w:ascii="Segoe UI" w:hAnsi="Segoe UI" w:cs="Segoe UI"/>
          <w:b/>
        </w:rPr>
        <w:lastRenderedPageBreak/>
        <w:t xml:space="preserve">       Experiment No. : 10</w:t>
      </w:r>
    </w:p>
    <w:p w:rsidR="00D91E61" w:rsidRPr="00063096" w:rsidRDefault="00D91E61" w:rsidP="00063096">
      <w:pPr>
        <w:pStyle w:val="BodyText"/>
        <w:spacing w:before="10"/>
        <w:rPr>
          <w:rFonts w:ascii="Segoe UI" w:hAnsi="Segoe UI" w:cs="Segoe UI"/>
          <w:b/>
        </w:rPr>
      </w:pPr>
    </w:p>
    <w:p w:rsidR="00D91E61" w:rsidRPr="00063096" w:rsidRDefault="00D91E61" w:rsidP="00063096">
      <w:pPr>
        <w:spacing w:before="89"/>
        <w:ind w:left="500" w:right="2207" w:firstLine="43"/>
        <w:rPr>
          <w:rFonts w:ascii="Segoe UI" w:hAnsi="Segoe UI" w:cs="Segoe UI"/>
        </w:rPr>
      </w:pPr>
      <w:r w:rsidRPr="00063096">
        <w:rPr>
          <w:rFonts w:ascii="Segoe UI" w:hAnsi="Segoe UI" w:cs="Segoe UI"/>
          <w:b/>
        </w:rPr>
        <w:t xml:space="preserve">Name of the Experiment: </w:t>
      </w:r>
      <w:r w:rsidRPr="00063096">
        <w:rPr>
          <w:rFonts w:ascii="Segoe UI" w:hAnsi="Segoe UI" w:cs="Segoe UI"/>
        </w:rPr>
        <w:t>Implement</w:t>
      </w:r>
      <w:r w:rsidR="000C7F4D">
        <w:rPr>
          <w:rFonts w:ascii="Segoe UI" w:hAnsi="Segoe UI" w:cs="Segoe UI"/>
        </w:rPr>
        <w:t xml:space="preserve">ation of Non-Restoring Division </w:t>
      </w:r>
      <w:r w:rsidRPr="00063096">
        <w:rPr>
          <w:rFonts w:ascii="Segoe UI" w:hAnsi="Segoe UI" w:cs="Segoe UI"/>
        </w:rPr>
        <w:t>Algorithm.</w:t>
      </w:r>
    </w:p>
    <w:p w:rsidR="00D91E61" w:rsidRPr="00063096" w:rsidRDefault="00D91E61" w:rsidP="00063096">
      <w:pPr>
        <w:pStyle w:val="BodyText"/>
        <w:spacing w:before="10"/>
        <w:rPr>
          <w:rFonts w:ascii="Segoe UI" w:hAnsi="Segoe UI" w:cs="Segoe UI"/>
        </w:rPr>
      </w:pPr>
    </w:p>
    <w:p w:rsidR="00D91E61" w:rsidRPr="00063096" w:rsidRDefault="00D91E61" w:rsidP="00063096">
      <w:pPr>
        <w:ind w:left="543"/>
        <w:rPr>
          <w:rFonts w:ascii="Segoe UI" w:hAnsi="Segoe UI" w:cs="Segoe UI"/>
        </w:rPr>
      </w:pPr>
      <w:r w:rsidRPr="00063096">
        <w:rPr>
          <w:rFonts w:ascii="Segoe UI" w:hAnsi="Segoe UI" w:cs="Segoe UI"/>
          <w:b/>
        </w:rPr>
        <w:t xml:space="preserve">Aim: </w:t>
      </w:r>
      <w:r w:rsidRPr="00063096">
        <w:rPr>
          <w:rFonts w:ascii="Segoe UI" w:hAnsi="Segoe UI" w:cs="Segoe UI"/>
        </w:rPr>
        <w:t>To implement Non-Restoring Division Algorithm.</w:t>
      </w:r>
    </w:p>
    <w:p w:rsidR="00D91E61" w:rsidRPr="00063096" w:rsidRDefault="00D91E61" w:rsidP="00063096">
      <w:pPr>
        <w:pStyle w:val="BodyText"/>
        <w:rPr>
          <w:rFonts w:ascii="Segoe UI" w:hAnsi="Segoe UI" w:cs="Segoe UI"/>
        </w:rPr>
      </w:pPr>
    </w:p>
    <w:p w:rsidR="00D91E61" w:rsidRPr="00063096" w:rsidRDefault="00D91E61" w:rsidP="00063096">
      <w:pPr>
        <w:pStyle w:val="BodyText"/>
        <w:spacing w:before="5"/>
        <w:rPr>
          <w:rFonts w:ascii="Segoe UI" w:hAnsi="Segoe UI" w:cs="Segoe UI"/>
        </w:rPr>
      </w:pPr>
    </w:p>
    <w:p w:rsidR="00D91E61" w:rsidRPr="00063096" w:rsidRDefault="00D91E61" w:rsidP="00063096">
      <w:pPr>
        <w:spacing w:before="89"/>
        <w:ind w:left="543"/>
        <w:rPr>
          <w:rFonts w:ascii="Segoe UI" w:hAnsi="Segoe UI" w:cs="Segoe UI"/>
          <w:b/>
        </w:rPr>
      </w:pPr>
      <w:r w:rsidRPr="00063096">
        <w:rPr>
          <w:rFonts w:ascii="Segoe UI" w:hAnsi="Segoe UI" w:cs="Segoe UI"/>
          <w:b/>
        </w:rPr>
        <w:t>Theory:</w:t>
      </w:r>
    </w:p>
    <w:p w:rsidR="00D91E61" w:rsidRPr="00063096" w:rsidRDefault="00D91E61" w:rsidP="00063096">
      <w:pPr>
        <w:pStyle w:val="BodyText"/>
        <w:spacing w:before="2"/>
        <w:rPr>
          <w:rFonts w:ascii="Segoe UI" w:hAnsi="Segoe UI" w:cs="Segoe UI"/>
          <w:b/>
        </w:rPr>
      </w:pPr>
    </w:p>
    <w:p w:rsidR="00D91E61" w:rsidRPr="00063096" w:rsidRDefault="00D91E61" w:rsidP="00063096">
      <w:pPr>
        <w:spacing w:before="89"/>
        <w:ind w:left="500" w:right="1205" w:firstLine="719"/>
        <w:rPr>
          <w:rFonts w:ascii="Segoe UI" w:hAnsi="Segoe UI" w:cs="Segoe UI"/>
        </w:rPr>
      </w:pPr>
      <w:r w:rsidRPr="00063096">
        <w:rPr>
          <w:rFonts w:ascii="Segoe UI" w:hAnsi="Segoe UI" w:cs="Segoe UI"/>
          <w:shd w:val="clear" w:color="auto" w:fill="FCFCFC"/>
        </w:rPr>
        <w:t>A division algorithm provides a quotient and a remainder when we divide</w:t>
      </w:r>
      <w:r w:rsidRPr="00063096">
        <w:rPr>
          <w:rFonts w:ascii="Segoe UI" w:hAnsi="Segoe UI" w:cs="Segoe UI"/>
        </w:rPr>
        <w:t xml:space="preserve"> </w:t>
      </w:r>
      <w:r w:rsidRPr="00063096">
        <w:rPr>
          <w:rFonts w:ascii="Segoe UI" w:hAnsi="Segoe UI" w:cs="Segoe UI"/>
          <w:shd w:val="clear" w:color="auto" w:fill="FCFCFC"/>
        </w:rPr>
        <w:t xml:space="preserve">two number. They are generally of two type </w:t>
      </w:r>
      <w:r w:rsidRPr="00063096">
        <w:rPr>
          <w:rFonts w:ascii="Segoe UI" w:hAnsi="Segoe UI" w:cs="Segoe UI"/>
          <w:b/>
          <w:shd w:val="clear" w:color="auto" w:fill="FCFCFC"/>
        </w:rPr>
        <w:t>slow algorithm and fast</w:t>
      </w:r>
      <w:r w:rsidRPr="00063096">
        <w:rPr>
          <w:rFonts w:ascii="Segoe UI" w:hAnsi="Segoe UI" w:cs="Segoe UI"/>
          <w:b/>
        </w:rPr>
        <w:t xml:space="preserve"> </w:t>
      </w:r>
      <w:r w:rsidRPr="00063096">
        <w:rPr>
          <w:rFonts w:ascii="Segoe UI" w:hAnsi="Segoe UI" w:cs="Segoe UI"/>
          <w:b/>
          <w:shd w:val="clear" w:color="auto" w:fill="FCFCFC"/>
        </w:rPr>
        <w:t>algorithm</w:t>
      </w:r>
      <w:r w:rsidRPr="00063096">
        <w:rPr>
          <w:rFonts w:ascii="Segoe UI" w:hAnsi="Segoe UI" w:cs="Segoe UI"/>
          <w:shd w:val="clear" w:color="auto" w:fill="FCFCFC"/>
        </w:rPr>
        <w:t>. Slow division algorithm are restoring, non-restoring, non-</w:t>
      </w:r>
      <w:r w:rsidRPr="00063096">
        <w:rPr>
          <w:rFonts w:ascii="Segoe UI" w:hAnsi="Segoe UI" w:cs="Segoe UI"/>
        </w:rPr>
        <w:t xml:space="preserve"> </w:t>
      </w:r>
      <w:r w:rsidRPr="00063096">
        <w:rPr>
          <w:rFonts w:ascii="Segoe UI" w:hAnsi="Segoe UI" w:cs="Segoe UI"/>
          <w:shd w:val="clear" w:color="auto" w:fill="FCFCFC"/>
        </w:rPr>
        <w:t>performing restoring, SRT algorithm and under fast comes Newton–Raphson</w:t>
      </w:r>
      <w:r w:rsidRPr="00063096">
        <w:rPr>
          <w:rFonts w:ascii="Segoe UI" w:hAnsi="Segoe UI" w:cs="Segoe UI"/>
        </w:rPr>
        <w:t xml:space="preserve"> </w:t>
      </w:r>
      <w:r w:rsidRPr="00063096">
        <w:rPr>
          <w:rFonts w:ascii="Segoe UI" w:hAnsi="Segoe UI" w:cs="Segoe UI"/>
          <w:shd w:val="clear" w:color="auto" w:fill="FCFCFC"/>
        </w:rPr>
        <w:t>and Goldschmidt.</w:t>
      </w:r>
    </w:p>
    <w:p w:rsidR="00D91E61" w:rsidRPr="00063096" w:rsidRDefault="00D91E61" w:rsidP="00063096">
      <w:pPr>
        <w:pStyle w:val="BodyText"/>
        <w:spacing w:before="4"/>
        <w:rPr>
          <w:rFonts w:ascii="Segoe UI" w:hAnsi="Segoe UI" w:cs="Segoe UI"/>
        </w:rPr>
      </w:pPr>
    </w:p>
    <w:p w:rsidR="00D91E61" w:rsidRPr="00063096" w:rsidRDefault="00D91E61" w:rsidP="00063096">
      <w:pPr>
        <w:spacing w:before="89"/>
        <w:ind w:left="500" w:right="1173"/>
        <w:rPr>
          <w:rFonts w:ascii="Segoe UI" w:hAnsi="Segoe UI" w:cs="Segoe UI"/>
        </w:rPr>
      </w:pPr>
      <w:r w:rsidRPr="00063096">
        <w:rPr>
          <w:rFonts w:ascii="Segoe UI" w:hAnsi="Segoe UI" w:cs="Segoe UI"/>
          <w:shd w:val="clear" w:color="auto" w:fill="FCFCFC"/>
        </w:rPr>
        <w:t>In this experiment, will be performing non restoring algorithm for unsigned</w:t>
      </w:r>
      <w:r w:rsidRPr="00063096">
        <w:rPr>
          <w:rFonts w:ascii="Segoe UI" w:hAnsi="Segoe UI" w:cs="Segoe UI"/>
        </w:rPr>
        <w:t xml:space="preserve"> </w:t>
      </w:r>
      <w:r w:rsidRPr="00063096">
        <w:rPr>
          <w:rFonts w:ascii="Segoe UI" w:hAnsi="Segoe UI" w:cs="Segoe UI"/>
          <w:shd w:val="clear" w:color="auto" w:fill="FCFCFC"/>
        </w:rPr>
        <w:t xml:space="preserve">integer. </w:t>
      </w:r>
      <w:r w:rsidRPr="00063096">
        <w:rPr>
          <w:rFonts w:ascii="Segoe UI" w:hAnsi="Segoe UI" w:cs="Segoe UI"/>
          <w:spacing w:val="-3"/>
          <w:shd w:val="clear" w:color="auto" w:fill="FCFCFC"/>
        </w:rPr>
        <w:t xml:space="preserve">It </w:t>
      </w:r>
      <w:r w:rsidRPr="00063096">
        <w:rPr>
          <w:rFonts w:ascii="Segoe UI" w:hAnsi="Segoe UI" w:cs="Segoe UI"/>
          <w:shd w:val="clear" w:color="auto" w:fill="FCFCFC"/>
        </w:rPr>
        <w:t xml:space="preserve">is </w:t>
      </w:r>
      <w:r w:rsidRPr="00063096">
        <w:rPr>
          <w:rFonts w:ascii="Segoe UI" w:hAnsi="Segoe UI" w:cs="Segoe UI"/>
          <w:spacing w:val="-3"/>
          <w:shd w:val="clear" w:color="auto" w:fill="FCFCFC"/>
        </w:rPr>
        <w:t xml:space="preserve">less complex than </w:t>
      </w:r>
      <w:r w:rsidRPr="00063096">
        <w:rPr>
          <w:rFonts w:ascii="Segoe UI" w:hAnsi="Segoe UI" w:cs="Segoe UI"/>
          <w:shd w:val="clear" w:color="auto" w:fill="FCFCFC"/>
        </w:rPr>
        <w:t xml:space="preserve">the </w:t>
      </w:r>
      <w:r w:rsidRPr="00063096">
        <w:rPr>
          <w:rFonts w:ascii="Segoe UI" w:hAnsi="Segoe UI" w:cs="Segoe UI"/>
          <w:spacing w:val="-3"/>
          <w:shd w:val="clear" w:color="auto" w:fill="FCFCFC"/>
        </w:rPr>
        <w:t xml:space="preserve">restoring </w:t>
      </w:r>
      <w:r w:rsidRPr="00063096">
        <w:rPr>
          <w:rFonts w:ascii="Segoe UI" w:hAnsi="Segoe UI" w:cs="Segoe UI"/>
          <w:spacing w:val="-2"/>
          <w:shd w:val="clear" w:color="auto" w:fill="FCFCFC"/>
        </w:rPr>
        <w:t xml:space="preserve">one </w:t>
      </w:r>
      <w:r w:rsidRPr="00063096">
        <w:rPr>
          <w:rFonts w:ascii="Segoe UI" w:hAnsi="Segoe UI" w:cs="Segoe UI"/>
          <w:spacing w:val="-3"/>
          <w:shd w:val="clear" w:color="auto" w:fill="FCFCFC"/>
        </w:rPr>
        <w:t xml:space="preserve">because simpler operation </w:t>
      </w:r>
      <w:r w:rsidRPr="00063096">
        <w:rPr>
          <w:rFonts w:ascii="Segoe UI" w:hAnsi="Segoe UI" w:cs="Segoe UI"/>
          <w:shd w:val="clear" w:color="auto" w:fill="FCFCFC"/>
        </w:rPr>
        <w:t>are</w:t>
      </w:r>
      <w:r w:rsidRPr="00063096">
        <w:rPr>
          <w:rFonts w:ascii="Segoe UI" w:hAnsi="Segoe UI" w:cs="Segoe UI"/>
        </w:rPr>
        <w:t xml:space="preserve"> </w:t>
      </w:r>
      <w:r w:rsidRPr="00063096">
        <w:rPr>
          <w:rFonts w:ascii="Segoe UI" w:hAnsi="Segoe UI" w:cs="Segoe UI"/>
          <w:spacing w:val="-3"/>
        </w:rPr>
        <w:t xml:space="preserve">involved i.e. addition </w:t>
      </w:r>
      <w:r w:rsidRPr="00063096">
        <w:rPr>
          <w:rFonts w:ascii="Segoe UI" w:hAnsi="Segoe UI" w:cs="Segoe UI"/>
        </w:rPr>
        <w:t xml:space="preserve">and </w:t>
      </w:r>
      <w:r w:rsidRPr="00063096">
        <w:rPr>
          <w:rFonts w:ascii="Segoe UI" w:hAnsi="Segoe UI" w:cs="Segoe UI"/>
          <w:spacing w:val="-3"/>
        </w:rPr>
        <w:t xml:space="preserve">subtraction, also </w:t>
      </w:r>
      <w:r w:rsidRPr="00063096">
        <w:rPr>
          <w:rFonts w:ascii="Segoe UI" w:hAnsi="Segoe UI" w:cs="Segoe UI"/>
          <w:spacing w:val="-2"/>
        </w:rPr>
        <w:t xml:space="preserve">now </w:t>
      </w:r>
      <w:r w:rsidRPr="00063096">
        <w:rPr>
          <w:rFonts w:ascii="Segoe UI" w:hAnsi="Segoe UI" w:cs="Segoe UI"/>
          <w:spacing w:val="-3"/>
        </w:rPr>
        <w:t xml:space="preserve">restoring step is performed. </w:t>
      </w:r>
      <w:r w:rsidRPr="00063096">
        <w:rPr>
          <w:rFonts w:ascii="Segoe UI" w:hAnsi="Segoe UI" w:cs="Segoe UI"/>
        </w:rPr>
        <w:t xml:space="preserve">In </w:t>
      </w:r>
      <w:r w:rsidRPr="00063096">
        <w:rPr>
          <w:rFonts w:ascii="Segoe UI" w:hAnsi="Segoe UI" w:cs="Segoe UI"/>
          <w:spacing w:val="-3"/>
        </w:rPr>
        <w:t xml:space="preserve">the method, rely </w:t>
      </w:r>
      <w:r w:rsidRPr="00063096">
        <w:rPr>
          <w:rFonts w:ascii="Segoe UI" w:hAnsi="Segoe UI" w:cs="Segoe UI"/>
        </w:rPr>
        <w:t xml:space="preserve">on </w:t>
      </w:r>
      <w:r w:rsidRPr="00063096">
        <w:rPr>
          <w:rFonts w:ascii="Segoe UI" w:hAnsi="Segoe UI" w:cs="Segoe UI"/>
          <w:spacing w:val="-2"/>
        </w:rPr>
        <w:t xml:space="preserve">the </w:t>
      </w:r>
      <w:r w:rsidRPr="00063096">
        <w:rPr>
          <w:rFonts w:ascii="Segoe UI" w:hAnsi="Segoe UI" w:cs="Segoe UI"/>
        </w:rPr>
        <w:t xml:space="preserve">sign </w:t>
      </w:r>
      <w:r w:rsidRPr="00063096">
        <w:rPr>
          <w:rFonts w:ascii="Segoe UI" w:hAnsi="Segoe UI" w:cs="Segoe UI"/>
          <w:spacing w:val="-2"/>
        </w:rPr>
        <w:t xml:space="preserve">bit </w:t>
      </w:r>
      <w:r w:rsidRPr="00063096">
        <w:rPr>
          <w:rFonts w:ascii="Segoe UI" w:hAnsi="Segoe UI" w:cs="Segoe UI"/>
        </w:rPr>
        <w:t xml:space="preserve">of the </w:t>
      </w:r>
      <w:r w:rsidRPr="00063096">
        <w:rPr>
          <w:rFonts w:ascii="Segoe UI" w:hAnsi="Segoe UI" w:cs="Segoe UI"/>
          <w:spacing w:val="-3"/>
        </w:rPr>
        <w:t xml:space="preserve">register which initially contain zero named </w:t>
      </w:r>
      <w:r w:rsidRPr="00063096">
        <w:rPr>
          <w:rFonts w:ascii="Segoe UI" w:hAnsi="Segoe UI" w:cs="Segoe UI"/>
          <w:spacing w:val="-4"/>
        </w:rPr>
        <w:t>as</w:t>
      </w:r>
    </w:p>
    <w:p w:rsidR="00D91E61" w:rsidRPr="00063096" w:rsidRDefault="00D91E61" w:rsidP="00063096">
      <w:pPr>
        <w:pStyle w:val="BodyText"/>
        <w:ind w:left="471"/>
        <w:rPr>
          <w:rFonts w:ascii="Segoe UI" w:hAnsi="Segoe UI" w:cs="Segoe UI"/>
        </w:rPr>
      </w:pPr>
      <w:r w:rsidRPr="00063096">
        <w:rPr>
          <w:rFonts w:ascii="Segoe UI" w:hAnsi="Segoe UI" w:cs="Segoe UI"/>
          <w:noProof/>
          <w:lang w:val="en-IN" w:eastAsia="en-IN"/>
        </w:rPr>
        <mc:AlternateContent>
          <mc:Choice Requires="wps">
            <w:drawing>
              <wp:inline distT="0" distB="0" distL="0" distR="0">
                <wp:extent cx="5769610" cy="561340"/>
                <wp:effectExtent l="635" t="2540" r="1905" b="0"/>
                <wp:docPr id="1020" name="Text Box 10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6134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22E1" w:rsidRDefault="003122E1" w:rsidP="00D91E61">
                            <w:pPr>
                              <w:ind w:left="28"/>
                              <w:rPr>
                                <w:sz w:val="28"/>
                              </w:rPr>
                            </w:pPr>
                            <w:r>
                              <w:rPr>
                                <w:sz w:val="28"/>
                              </w:rPr>
                              <w:t>A.</w:t>
                            </w:r>
                          </w:p>
                        </w:txbxContent>
                      </wps:txbx>
                      <wps:bodyPr rot="0" vert="horz" wrap="square" lIns="0" tIns="0" rIns="0" bIns="0" anchor="t" anchorCtr="0" upright="1">
                        <a:noAutofit/>
                      </wps:bodyPr>
                    </wps:wsp>
                  </a:graphicData>
                </a:graphic>
              </wp:inline>
            </w:drawing>
          </mc:Choice>
          <mc:Fallback>
            <w:pict>
              <v:shape id="Text Box 1020" o:spid="_x0000_s1055" type="#_x0000_t202" style="width:454.3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" fillcolor="#fcfcfc" stroked="f">
                <v:textbox inset="0,0,0,0">
                  <w:txbxContent>
                    <w:p w:rsidR="003122E1" w:rsidRDefault="003122E1" w:rsidP="00D91E61">
                      <w:pPr>
                        <w:ind w:left="28"/>
                        <w:rPr>
                          <w:sz w:val="28"/>
                        </w:rPr>
                      </w:pPr>
                      <w:r>
                        <w:rPr>
                          <w:sz w:val="28"/>
                        </w:rPr>
                        <w:t>A.</w:t>
                      </w:r>
                    </w:p>
                  </w:txbxContent>
                </v:textbox>
                <w10:anchorlock/>
              </v:shape>
            </w:pict>
          </mc:Fallback>
        </mc:AlternateContent>
      </w:r>
    </w:p>
    <w:p w:rsidR="00D91E61" w:rsidRPr="00063096" w:rsidRDefault="00D91E61" w:rsidP="00063096">
      <w:pPr>
        <w:spacing w:line="306" w:lineRule="exact"/>
        <w:ind w:left="500"/>
        <w:rPr>
          <w:rFonts w:ascii="Segoe UI" w:hAnsi="Segoe UI" w:cs="Segoe UI"/>
        </w:rPr>
      </w:pPr>
      <w:r w:rsidRPr="00063096">
        <w:rPr>
          <w:rFonts w:ascii="Segoe UI" w:hAnsi="Segoe UI" w:cs="Segoe UI"/>
        </w:rPr>
        <w:t>Let’s pick the step involved:</w:t>
      </w:r>
    </w:p>
    <w:p w:rsidR="00D91E61" w:rsidRPr="00063096" w:rsidRDefault="00D91E61" w:rsidP="00063096">
      <w:pPr>
        <w:pStyle w:val="ListParagraph"/>
        <w:widowControl w:val="0"/>
        <w:numPr>
          <w:ilvl w:val="1"/>
          <w:numId w:val="41"/>
        </w:numPr>
        <w:tabs>
          <w:tab w:val="left" w:pos="1220"/>
          <w:tab w:val="left" w:pos="1221"/>
        </w:tabs>
        <w:suppressAutoHyphens w:val="0"/>
        <w:autoSpaceDE w:val="0"/>
        <w:autoSpaceDN w:val="0"/>
        <w:spacing w:before="151"/>
        <w:ind w:right="1396"/>
        <w:rPr>
          <w:rFonts w:ascii="Segoe UI" w:hAnsi="Segoe UI" w:cs="Segoe UI"/>
        </w:rPr>
      </w:pPr>
      <w:r w:rsidRPr="00063096">
        <w:rPr>
          <w:rFonts w:ascii="Segoe UI" w:hAnsi="Segoe UI" w:cs="Segoe UI"/>
          <w:b/>
        </w:rPr>
        <w:t xml:space="preserve">Step-1: </w:t>
      </w:r>
      <w:r w:rsidRPr="00063096">
        <w:rPr>
          <w:rFonts w:ascii="Segoe UI" w:hAnsi="Segoe UI" w:cs="Segoe UI"/>
        </w:rPr>
        <w:t>First the registers are initialized with corresponding values (Q = Dividend, M = Divisor, A = 0, n = number of bits in</w:t>
      </w:r>
      <w:r w:rsidRPr="00063096">
        <w:rPr>
          <w:rFonts w:ascii="Segoe UI" w:hAnsi="Segoe UI" w:cs="Segoe UI"/>
          <w:spacing w:val="-22"/>
        </w:rPr>
        <w:t xml:space="preserve"> </w:t>
      </w:r>
      <w:r w:rsidRPr="00063096">
        <w:rPr>
          <w:rFonts w:ascii="Segoe UI" w:hAnsi="Segoe UI" w:cs="Segoe UI"/>
        </w:rPr>
        <w:t>dividend)</w:t>
      </w:r>
    </w:p>
    <w:p w:rsidR="00D91E61" w:rsidRPr="00063096" w:rsidRDefault="00D91E61" w:rsidP="00063096">
      <w:pPr>
        <w:pStyle w:val="ListParagraph"/>
        <w:widowControl w:val="0"/>
        <w:numPr>
          <w:ilvl w:val="1"/>
          <w:numId w:val="41"/>
        </w:numPr>
        <w:tabs>
          <w:tab w:val="left" w:pos="1220"/>
          <w:tab w:val="left" w:pos="1221"/>
        </w:tabs>
        <w:suppressAutoHyphens w:val="0"/>
        <w:autoSpaceDE w:val="0"/>
        <w:autoSpaceDN w:val="0"/>
        <w:spacing w:line="321" w:lineRule="exact"/>
        <w:ind w:hanging="361"/>
        <w:rPr>
          <w:rFonts w:ascii="Segoe UI" w:hAnsi="Segoe UI" w:cs="Segoe UI"/>
        </w:rPr>
      </w:pPr>
      <w:r w:rsidRPr="00063096">
        <w:rPr>
          <w:rFonts w:ascii="Segoe UI" w:hAnsi="Segoe UI" w:cs="Segoe UI"/>
          <w:b/>
        </w:rPr>
        <w:t xml:space="preserve">Step-2: </w:t>
      </w:r>
      <w:r w:rsidRPr="00063096">
        <w:rPr>
          <w:rFonts w:ascii="Segoe UI" w:hAnsi="Segoe UI" w:cs="Segoe UI"/>
        </w:rPr>
        <w:t>Check the sign bit of register</w:t>
      </w:r>
      <w:r w:rsidRPr="00063096">
        <w:rPr>
          <w:rFonts w:ascii="Segoe UI" w:hAnsi="Segoe UI" w:cs="Segoe UI"/>
          <w:spacing w:val="-7"/>
        </w:rPr>
        <w:t xml:space="preserve"> </w:t>
      </w:r>
      <w:r w:rsidRPr="00063096">
        <w:rPr>
          <w:rFonts w:ascii="Segoe UI" w:hAnsi="Segoe UI" w:cs="Segoe UI"/>
        </w:rPr>
        <w:t>A</w:t>
      </w:r>
    </w:p>
    <w:p w:rsidR="00D91E61" w:rsidRPr="00063096" w:rsidRDefault="00D91E61" w:rsidP="00063096">
      <w:pPr>
        <w:pStyle w:val="ListParagraph"/>
        <w:widowControl w:val="0"/>
        <w:numPr>
          <w:ilvl w:val="1"/>
          <w:numId w:val="41"/>
        </w:numPr>
        <w:tabs>
          <w:tab w:val="left" w:pos="1220"/>
          <w:tab w:val="left" w:pos="1221"/>
        </w:tabs>
        <w:suppressAutoHyphens w:val="0"/>
        <w:autoSpaceDE w:val="0"/>
        <w:autoSpaceDN w:val="0"/>
        <w:ind w:right="2301"/>
        <w:rPr>
          <w:rFonts w:ascii="Segoe UI" w:hAnsi="Segoe UI" w:cs="Segoe UI"/>
        </w:rPr>
      </w:pPr>
      <w:r w:rsidRPr="00063096">
        <w:rPr>
          <w:rFonts w:ascii="Segoe UI" w:hAnsi="Segoe UI" w:cs="Segoe UI"/>
          <w:b/>
        </w:rPr>
        <w:t xml:space="preserve">Step-3: </w:t>
      </w:r>
      <w:r w:rsidRPr="00063096">
        <w:rPr>
          <w:rFonts w:ascii="Segoe UI" w:hAnsi="Segoe UI" w:cs="Segoe UI"/>
        </w:rPr>
        <w:t>If it is 1 shift left content of AQ and perform A = A+M, otherwise shift left AQ and perform A = A-M (means add 2’s complement of M to A and store it to</w:t>
      </w:r>
      <w:r w:rsidRPr="00063096">
        <w:rPr>
          <w:rFonts w:ascii="Segoe UI" w:hAnsi="Segoe UI" w:cs="Segoe UI"/>
          <w:spacing w:val="-19"/>
        </w:rPr>
        <w:t xml:space="preserve"> </w:t>
      </w:r>
      <w:r w:rsidRPr="00063096">
        <w:rPr>
          <w:rFonts w:ascii="Segoe UI" w:hAnsi="Segoe UI" w:cs="Segoe UI"/>
        </w:rPr>
        <w:t>A)</w:t>
      </w:r>
    </w:p>
    <w:p w:rsidR="00D91E61" w:rsidRPr="00063096" w:rsidRDefault="00D91E61" w:rsidP="00063096">
      <w:pPr>
        <w:pStyle w:val="ListParagraph"/>
        <w:widowControl w:val="0"/>
        <w:numPr>
          <w:ilvl w:val="1"/>
          <w:numId w:val="41"/>
        </w:numPr>
        <w:tabs>
          <w:tab w:val="left" w:pos="1220"/>
          <w:tab w:val="left" w:pos="1221"/>
        </w:tabs>
        <w:suppressAutoHyphens w:val="0"/>
        <w:autoSpaceDE w:val="0"/>
        <w:autoSpaceDN w:val="0"/>
        <w:spacing w:before="1" w:line="322" w:lineRule="exact"/>
        <w:ind w:hanging="361"/>
        <w:rPr>
          <w:rFonts w:ascii="Segoe UI" w:hAnsi="Segoe UI" w:cs="Segoe UI"/>
        </w:rPr>
      </w:pPr>
      <w:r w:rsidRPr="00063096">
        <w:rPr>
          <w:rFonts w:ascii="Segoe UI" w:hAnsi="Segoe UI" w:cs="Segoe UI"/>
          <w:b/>
        </w:rPr>
        <w:t xml:space="preserve">Step-4: </w:t>
      </w:r>
      <w:r w:rsidRPr="00063096">
        <w:rPr>
          <w:rFonts w:ascii="Segoe UI" w:hAnsi="Segoe UI" w:cs="Segoe UI"/>
        </w:rPr>
        <w:t>Again the sign bit of register</w:t>
      </w:r>
      <w:r w:rsidRPr="00063096">
        <w:rPr>
          <w:rFonts w:ascii="Segoe UI" w:hAnsi="Segoe UI" w:cs="Segoe UI"/>
          <w:spacing w:val="-10"/>
        </w:rPr>
        <w:t xml:space="preserve"> </w:t>
      </w:r>
      <w:r w:rsidRPr="00063096">
        <w:rPr>
          <w:rFonts w:ascii="Segoe UI" w:hAnsi="Segoe UI" w:cs="Segoe UI"/>
        </w:rPr>
        <w:t>A</w:t>
      </w:r>
    </w:p>
    <w:p w:rsidR="00D91E61" w:rsidRPr="00063096" w:rsidRDefault="00D91E61" w:rsidP="00063096">
      <w:pPr>
        <w:pStyle w:val="ListParagraph"/>
        <w:widowControl w:val="0"/>
        <w:numPr>
          <w:ilvl w:val="1"/>
          <w:numId w:val="41"/>
        </w:numPr>
        <w:tabs>
          <w:tab w:val="left" w:pos="1220"/>
          <w:tab w:val="left" w:pos="1221"/>
        </w:tabs>
        <w:suppressAutoHyphens w:val="0"/>
        <w:autoSpaceDE w:val="0"/>
        <w:autoSpaceDN w:val="0"/>
        <w:ind w:right="1652"/>
        <w:rPr>
          <w:rFonts w:ascii="Segoe UI" w:hAnsi="Segoe UI" w:cs="Segoe UI"/>
        </w:rPr>
      </w:pPr>
      <w:r w:rsidRPr="00063096">
        <w:rPr>
          <w:rFonts w:ascii="Segoe UI" w:hAnsi="Segoe UI" w:cs="Segoe UI"/>
          <w:b/>
        </w:rPr>
        <w:t xml:space="preserve">Step-5: </w:t>
      </w:r>
      <w:r w:rsidRPr="00063096">
        <w:rPr>
          <w:rFonts w:ascii="Segoe UI" w:hAnsi="Segoe UI" w:cs="Segoe UI"/>
        </w:rPr>
        <w:t>If sign bit is 1 Q[0] become 0 otherwise Q[0] become 1 (Q[0] means least significant bit of register</w:t>
      </w:r>
      <w:r w:rsidRPr="00063096">
        <w:rPr>
          <w:rFonts w:ascii="Segoe UI" w:hAnsi="Segoe UI" w:cs="Segoe UI"/>
          <w:spacing w:val="-2"/>
        </w:rPr>
        <w:t xml:space="preserve"> </w:t>
      </w:r>
      <w:r w:rsidRPr="00063096">
        <w:rPr>
          <w:rFonts w:ascii="Segoe UI" w:hAnsi="Segoe UI" w:cs="Segoe UI"/>
        </w:rPr>
        <w:t>Q)</w:t>
      </w:r>
    </w:p>
    <w:p w:rsidR="00D91E61" w:rsidRPr="00063096" w:rsidRDefault="00D91E61" w:rsidP="00063096">
      <w:pPr>
        <w:pStyle w:val="ListParagraph"/>
        <w:widowControl w:val="0"/>
        <w:numPr>
          <w:ilvl w:val="1"/>
          <w:numId w:val="41"/>
        </w:numPr>
        <w:tabs>
          <w:tab w:val="left" w:pos="1220"/>
          <w:tab w:val="left" w:pos="1221"/>
        </w:tabs>
        <w:suppressAutoHyphens w:val="0"/>
        <w:autoSpaceDE w:val="0"/>
        <w:autoSpaceDN w:val="0"/>
        <w:spacing w:line="322" w:lineRule="exact"/>
        <w:ind w:hanging="361"/>
        <w:rPr>
          <w:rFonts w:ascii="Segoe UI" w:hAnsi="Segoe UI" w:cs="Segoe UI"/>
        </w:rPr>
      </w:pPr>
      <w:r w:rsidRPr="00063096">
        <w:rPr>
          <w:rFonts w:ascii="Segoe UI" w:hAnsi="Segoe UI" w:cs="Segoe UI"/>
          <w:b/>
        </w:rPr>
        <w:t xml:space="preserve">Step-6: </w:t>
      </w:r>
      <w:r w:rsidRPr="00063096">
        <w:rPr>
          <w:rFonts w:ascii="Segoe UI" w:hAnsi="Segoe UI" w:cs="Segoe UI"/>
        </w:rPr>
        <w:t>Decrements value of N by</w:t>
      </w:r>
      <w:r w:rsidRPr="00063096">
        <w:rPr>
          <w:rFonts w:ascii="Segoe UI" w:hAnsi="Segoe UI" w:cs="Segoe UI"/>
          <w:spacing w:val="-9"/>
        </w:rPr>
        <w:t xml:space="preserve"> </w:t>
      </w:r>
      <w:r w:rsidRPr="00063096">
        <w:rPr>
          <w:rFonts w:ascii="Segoe UI" w:hAnsi="Segoe UI" w:cs="Segoe UI"/>
        </w:rPr>
        <w:t>1</w:t>
      </w:r>
    </w:p>
    <w:p w:rsidR="00D91E61" w:rsidRPr="00063096" w:rsidRDefault="00D91E61" w:rsidP="00063096">
      <w:pPr>
        <w:pStyle w:val="ListParagraph"/>
        <w:widowControl w:val="0"/>
        <w:numPr>
          <w:ilvl w:val="1"/>
          <w:numId w:val="41"/>
        </w:numPr>
        <w:tabs>
          <w:tab w:val="left" w:pos="1220"/>
          <w:tab w:val="left" w:pos="1221"/>
        </w:tabs>
        <w:suppressAutoHyphens w:val="0"/>
        <w:autoSpaceDE w:val="0"/>
        <w:autoSpaceDN w:val="0"/>
        <w:spacing w:line="322" w:lineRule="exact"/>
        <w:ind w:hanging="361"/>
        <w:rPr>
          <w:rFonts w:ascii="Segoe UI" w:hAnsi="Segoe UI" w:cs="Segoe UI"/>
        </w:rPr>
      </w:pPr>
      <w:r w:rsidRPr="00063096">
        <w:rPr>
          <w:rFonts w:ascii="Segoe UI" w:hAnsi="Segoe UI" w:cs="Segoe UI"/>
          <w:b/>
        </w:rPr>
        <w:t xml:space="preserve">Step-7: </w:t>
      </w:r>
      <w:r w:rsidRPr="00063096">
        <w:rPr>
          <w:rFonts w:ascii="Segoe UI" w:hAnsi="Segoe UI" w:cs="Segoe UI"/>
        </w:rPr>
        <w:t xml:space="preserve">If N is not equal to zero go to </w:t>
      </w:r>
      <w:r w:rsidRPr="00063096">
        <w:rPr>
          <w:rFonts w:ascii="Segoe UI" w:hAnsi="Segoe UI" w:cs="Segoe UI"/>
          <w:b/>
        </w:rPr>
        <w:t xml:space="preserve">Step 2 </w:t>
      </w:r>
      <w:r w:rsidRPr="00063096">
        <w:rPr>
          <w:rFonts w:ascii="Segoe UI" w:hAnsi="Segoe UI" w:cs="Segoe UI"/>
        </w:rPr>
        <w:t>otherwise go to next</w:t>
      </w:r>
      <w:r w:rsidRPr="00063096">
        <w:rPr>
          <w:rFonts w:ascii="Segoe UI" w:hAnsi="Segoe UI" w:cs="Segoe UI"/>
          <w:spacing w:val="-14"/>
        </w:rPr>
        <w:t xml:space="preserve"> </w:t>
      </w:r>
      <w:r w:rsidRPr="00063096">
        <w:rPr>
          <w:rFonts w:ascii="Segoe UI" w:hAnsi="Segoe UI" w:cs="Segoe UI"/>
        </w:rPr>
        <w:t>step</w:t>
      </w:r>
    </w:p>
    <w:p w:rsidR="00D91E61" w:rsidRPr="00063096" w:rsidRDefault="00D91E61" w:rsidP="00063096">
      <w:pPr>
        <w:pStyle w:val="ListParagraph"/>
        <w:widowControl w:val="0"/>
        <w:numPr>
          <w:ilvl w:val="1"/>
          <w:numId w:val="41"/>
        </w:numPr>
        <w:tabs>
          <w:tab w:val="left" w:pos="1220"/>
          <w:tab w:val="left" w:pos="1221"/>
        </w:tabs>
        <w:suppressAutoHyphens w:val="0"/>
        <w:autoSpaceDE w:val="0"/>
        <w:autoSpaceDN w:val="0"/>
        <w:spacing w:line="322" w:lineRule="exact"/>
        <w:ind w:hanging="361"/>
        <w:rPr>
          <w:rFonts w:ascii="Segoe UI" w:hAnsi="Segoe UI" w:cs="Segoe UI"/>
        </w:rPr>
      </w:pPr>
      <w:r w:rsidRPr="00063096">
        <w:rPr>
          <w:rFonts w:ascii="Segoe UI" w:hAnsi="Segoe UI" w:cs="Segoe UI"/>
          <w:b/>
        </w:rPr>
        <w:t xml:space="preserve">Step-8: </w:t>
      </w:r>
      <w:r w:rsidRPr="00063096">
        <w:rPr>
          <w:rFonts w:ascii="Segoe UI" w:hAnsi="Segoe UI" w:cs="Segoe UI"/>
        </w:rPr>
        <w:t>If sign bit of A is 1 then perform A =</w:t>
      </w:r>
      <w:r w:rsidRPr="00063096">
        <w:rPr>
          <w:rFonts w:ascii="Segoe UI" w:hAnsi="Segoe UI" w:cs="Segoe UI"/>
          <w:spacing w:val="-9"/>
        </w:rPr>
        <w:t xml:space="preserve"> </w:t>
      </w:r>
      <w:r w:rsidRPr="00063096">
        <w:rPr>
          <w:rFonts w:ascii="Segoe UI" w:hAnsi="Segoe UI" w:cs="Segoe UI"/>
        </w:rPr>
        <w:t>A+M</w:t>
      </w:r>
    </w:p>
    <w:p w:rsidR="00D91E61" w:rsidRPr="00063096" w:rsidRDefault="00D91E61" w:rsidP="00063096">
      <w:pPr>
        <w:pStyle w:val="ListParagraph"/>
        <w:widowControl w:val="0"/>
        <w:numPr>
          <w:ilvl w:val="1"/>
          <w:numId w:val="41"/>
        </w:numPr>
        <w:tabs>
          <w:tab w:val="left" w:pos="1220"/>
          <w:tab w:val="left" w:pos="1221"/>
        </w:tabs>
        <w:suppressAutoHyphens w:val="0"/>
        <w:autoSpaceDE w:val="0"/>
        <w:autoSpaceDN w:val="0"/>
        <w:ind w:hanging="361"/>
        <w:rPr>
          <w:rFonts w:ascii="Segoe UI" w:hAnsi="Segoe UI" w:cs="Segoe UI"/>
        </w:rPr>
      </w:pPr>
      <w:r w:rsidRPr="00063096">
        <w:rPr>
          <w:rFonts w:ascii="Segoe UI" w:hAnsi="Segoe UI" w:cs="Segoe UI"/>
          <w:b/>
        </w:rPr>
        <w:t xml:space="preserve">Step-9: </w:t>
      </w:r>
      <w:r w:rsidRPr="00063096">
        <w:rPr>
          <w:rFonts w:ascii="Segoe UI" w:hAnsi="Segoe UI" w:cs="Segoe UI"/>
        </w:rPr>
        <w:t>Register Q contain quotient and A contain</w:t>
      </w:r>
      <w:r w:rsidRPr="00063096">
        <w:rPr>
          <w:rFonts w:ascii="Segoe UI" w:hAnsi="Segoe UI" w:cs="Segoe UI"/>
          <w:spacing w:val="-10"/>
        </w:rPr>
        <w:t xml:space="preserve"> </w:t>
      </w:r>
      <w:r w:rsidRPr="00063096">
        <w:rPr>
          <w:rFonts w:ascii="Segoe UI" w:hAnsi="Segoe UI" w:cs="Segoe UI"/>
        </w:rPr>
        <w:t>remainder.</w:t>
      </w:r>
    </w:p>
    <w:p w:rsidR="00D91E61" w:rsidRPr="00063096" w:rsidRDefault="00D91E61" w:rsidP="00063096">
      <w:pPr>
        <w:rPr>
          <w:rFonts w:ascii="Segoe UI" w:hAnsi="Segoe UI" w:cs="Segoe UI"/>
        </w:rPr>
        <w:sectPr w:rsidR="00D91E61" w:rsidRPr="00063096">
          <w:pgSz w:w="11910" w:h="16840"/>
          <w:pgMar w:top="1360" w:right="260" w:bottom="280" w:left="940" w:header="715" w:footer="0" w:gutter="0"/>
          <w:cols w:space="720"/>
        </w:sectPr>
      </w:pPr>
    </w:p>
    <w:p w:rsidR="00D91E61" w:rsidRPr="00063096" w:rsidRDefault="00D91E61" w:rsidP="00063096">
      <w:pPr>
        <w:spacing w:before="79"/>
        <w:ind w:left="543"/>
        <w:rPr>
          <w:rFonts w:ascii="Segoe UI" w:hAnsi="Segoe UI" w:cs="Segoe UI"/>
          <w:b/>
        </w:rPr>
      </w:pPr>
      <w:r w:rsidRPr="00063096">
        <w:rPr>
          <w:rFonts w:ascii="Segoe UI" w:hAnsi="Segoe UI" w:cs="Segoe UI"/>
          <w:b/>
          <w:u w:val="thick"/>
        </w:rPr>
        <w:lastRenderedPageBreak/>
        <w:t>Flowchart</w:t>
      </w:r>
      <w:r w:rsidRPr="00063096">
        <w:rPr>
          <w:rFonts w:ascii="Segoe UI" w:hAnsi="Segoe UI" w:cs="Segoe UI"/>
          <w:b/>
        </w:rPr>
        <w:t>:</w:t>
      </w:r>
    </w:p>
    <w:p w:rsidR="00D91E61" w:rsidRPr="00063096" w:rsidRDefault="00D91E61" w:rsidP="00063096">
      <w:pPr>
        <w:pStyle w:val="BodyText"/>
        <w:rPr>
          <w:rFonts w:ascii="Segoe UI" w:hAnsi="Segoe UI" w:cs="Segoe UI"/>
          <w:b/>
        </w:rPr>
      </w:pPr>
    </w:p>
    <w:p w:rsidR="00D91E61" w:rsidRPr="00063096" w:rsidRDefault="00D91E61" w:rsidP="00063096">
      <w:pPr>
        <w:pStyle w:val="BodyText"/>
        <w:spacing w:before="8"/>
        <w:rPr>
          <w:rFonts w:ascii="Segoe UI" w:hAnsi="Segoe UI" w:cs="Segoe UI"/>
          <w:b/>
        </w:rPr>
      </w:pPr>
      <w:r w:rsidRPr="00063096">
        <w:rPr>
          <w:rFonts w:ascii="Segoe UI" w:hAnsi="Segoe UI" w:cs="Segoe UI"/>
          <w:noProof/>
          <w:lang w:val="en-IN" w:eastAsia="en-IN"/>
        </w:rPr>
        <w:drawing>
          <wp:anchor distT="0" distB="0" distL="0" distR="0" simplePos="0" relativeHeight="251766784" behindDoc="0" locked="0" layoutInCell="1" allowOverlap="1" wp14:anchorId="3AEBB052" wp14:editId="7ED81D71">
            <wp:simplePos x="0" y="0"/>
            <wp:positionH relativeFrom="page">
              <wp:posOffset>1077685</wp:posOffset>
            </wp:positionH>
            <wp:positionV relativeFrom="paragraph">
              <wp:posOffset>146733</wp:posOffset>
            </wp:positionV>
            <wp:extent cx="4335770" cy="4401978"/>
            <wp:effectExtent l="0" t="0" r="0" b="0"/>
            <wp:wrapTopAndBottom/>
            <wp:docPr id="1018" name="image88.jpeg" descr="Non-restoring division algorithm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8.jpeg"/>
                    <pic:cNvPicPr/>
                  </pic:nvPicPr>
                  <pic:blipFill>
                    <a:blip r:embed="rId126" cstate="print"/>
                    <a:stretch>
                      <a:fillRect/>
                    </a:stretch>
                  </pic:blipFill>
                  <pic:spPr>
                    <a:xfrm>
                      <a:off x="0" y="0"/>
                      <a:ext cx="4335770" cy="4401978"/>
                    </a:xfrm>
                    <a:prstGeom prst="rect">
                      <a:avLst/>
                    </a:prstGeom>
                  </pic:spPr>
                </pic:pic>
              </a:graphicData>
            </a:graphic>
          </wp:anchor>
        </w:drawing>
      </w:r>
    </w:p>
    <w:p w:rsidR="00D91E61" w:rsidRPr="00063096" w:rsidRDefault="00D91E61" w:rsidP="00063096">
      <w:pPr>
        <w:spacing w:before="71"/>
        <w:ind w:left="500"/>
        <w:rPr>
          <w:rFonts w:ascii="Segoe UI" w:hAnsi="Segoe UI" w:cs="Segoe UI"/>
          <w:b/>
        </w:rPr>
      </w:pPr>
      <w:r w:rsidRPr="00063096">
        <w:rPr>
          <w:rFonts w:ascii="Segoe UI" w:hAnsi="Segoe UI" w:cs="Segoe UI"/>
          <w:b/>
          <w:u w:val="thick"/>
        </w:rPr>
        <w:t>Program</w:t>
      </w:r>
      <w:r w:rsidRPr="00063096">
        <w:rPr>
          <w:rFonts w:ascii="Segoe UI" w:hAnsi="Segoe UI" w:cs="Segoe UI"/>
          <w:b/>
        </w:rPr>
        <w:t>:</w:t>
      </w:r>
    </w:p>
    <w:p w:rsidR="00D91E61" w:rsidRPr="00063096" w:rsidRDefault="00D91E61" w:rsidP="00063096">
      <w:pPr>
        <w:pStyle w:val="BodyText"/>
        <w:spacing w:before="2"/>
        <w:rPr>
          <w:rFonts w:ascii="Segoe UI" w:hAnsi="Segoe UI" w:cs="Segoe UI"/>
          <w:b/>
        </w:rPr>
      </w:pPr>
    </w:p>
    <w:p w:rsidR="00D91E61" w:rsidRPr="00063096" w:rsidRDefault="00D91E61" w:rsidP="00063096">
      <w:pPr>
        <w:spacing w:before="89"/>
        <w:ind w:left="500"/>
        <w:rPr>
          <w:rFonts w:ascii="Segoe UI" w:hAnsi="Segoe UI" w:cs="Segoe UI"/>
        </w:rPr>
      </w:pPr>
      <w:r w:rsidRPr="00063096">
        <w:rPr>
          <w:rFonts w:ascii="Segoe UI" w:hAnsi="Segoe UI" w:cs="Segoe UI"/>
        </w:rPr>
        <w:t>/*Program for implementing Non Restoring Division algorithm.*/</w:t>
      </w:r>
    </w:p>
    <w:p w:rsidR="00D91E61" w:rsidRPr="00063096" w:rsidRDefault="00D91E61" w:rsidP="00063096">
      <w:pPr>
        <w:pStyle w:val="BodyText"/>
        <w:spacing w:before="10"/>
        <w:rPr>
          <w:rFonts w:ascii="Segoe UI" w:hAnsi="Segoe UI" w:cs="Segoe UI"/>
        </w:rPr>
      </w:pPr>
    </w:p>
    <w:p w:rsidR="00D91E61" w:rsidRPr="00063096" w:rsidRDefault="00D91E61" w:rsidP="00063096">
      <w:pPr>
        <w:spacing w:before="1" w:line="242" w:lineRule="auto"/>
        <w:ind w:left="500" w:right="7938"/>
        <w:rPr>
          <w:rFonts w:ascii="Segoe UI" w:hAnsi="Segoe UI" w:cs="Segoe UI"/>
        </w:rPr>
      </w:pPr>
      <w:r w:rsidRPr="00063096">
        <w:rPr>
          <w:rFonts w:ascii="Segoe UI" w:hAnsi="Segoe UI" w:cs="Segoe UI"/>
        </w:rPr>
        <w:t>#include&lt;stdio.h&gt; #include&lt;malloc.h&gt;</w:t>
      </w:r>
    </w:p>
    <w:p w:rsidR="00D91E61" w:rsidRPr="00063096" w:rsidRDefault="00D91E61" w:rsidP="00063096">
      <w:pPr>
        <w:ind w:left="500" w:right="7398"/>
        <w:rPr>
          <w:rFonts w:ascii="Segoe UI" w:hAnsi="Segoe UI" w:cs="Segoe UI"/>
        </w:rPr>
      </w:pPr>
      <w:r w:rsidRPr="00063096">
        <w:rPr>
          <w:rFonts w:ascii="Segoe UI" w:hAnsi="Segoe UI" w:cs="Segoe UI"/>
        </w:rPr>
        <w:t>int *a,*q,*m,*mc,*c,n,d; int powr(int x,int y)</w:t>
      </w:r>
    </w:p>
    <w:p w:rsidR="00D91E61" w:rsidRPr="00063096" w:rsidRDefault="00D91E61" w:rsidP="00063096">
      <w:pPr>
        <w:spacing w:line="321" w:lineRule="exact"/>
        <w:ind w:left="500"/>
        <w:rPr>
          <w:rFonts w:ascii="Segoe UI" w:hAnsi="Segoe UI" w:cs="Segoe UI"/>
        </w:rPr>
      </w:pPr>
      <w:r w:rsidRPr="00063096">
        <w:rPr>
          <w:rFonts w:ascii="Segoe UI" w:hAnsi="Segoe UI" w:cs="Segoe UI"/>
        </w:rPr>
        <w:t>{</w:t>
      </w:r>
    </w:p>
    <w:p w:rsidR="00D91E61" w:rsidRPr="00063096" w:rsidRDefault="00D91E61" w:rsidP="00063096">
      <w:pPr>
        <w:ind w:left="570" w:right="8306"/>
        <w:rPr>
          <w:rFonts w:ascii="Segoe UI" w:hAnsi="Segoe UI" w:cs="Segoe UI"/>
        </w:rPr>
      </w:pPr>
      <w:r w:rsidRPr="00063096">
        <w:rPr>
          <w:rFonts w:ascii="Segoe UI" w:hAnsi="Segoe UI" w:cs="Segoe UI"/>
        </w:rPr>
        <w:t>int s=1,i; for(i=0;i&lt;y;i++) s=s*x;</w:t>
      </w:r>
    </w:p>
    <w:p w:rsidR="00D91E61" w:rsidRPr="00063096" w:rsidRDefault="00D91E61" w:rsidP="00063096">
      <w:pPr>
        <w:spacing w:line="322" w:lineRule="exact"/>
        <w:ind w:left="570"/>
        <w:rPr>
          <w:rFonts w:ascii="Segoe UI" w:hAnsi="Segoe UI" w:cs="Segoe UI"/>
        </w:rPr>
      </w:pPr>
      <w:r w:rsidRPr="00063096">
        <w:rPr>
          <w:rFonts w:ascii="Segoe UI" w:hAnsi="Segoe UI" w:cs="Segoe UI"/>
        </w:rPr>
        <w:t>return s;</w:t>
      </w:r>
    </w:p>
    <w:p w:rsidR="00D91E61" w:rsidRPr="00063096" w:rsidRDefault="00D91E61" w:rsidP="00063096">
      <w:pPr>
        <w:spacing w:line="322" w:lineRule="exact"/>
        <w:ind w:left="500"/>
        <w:rPr>
          <w:rFonts w:ascii="Segoe UI" w:hAnsi="Segoe UI" w:cs="Segoe UI"/>
        </w:rPr>
      </w:pPr>
      <w:r w:rsidRPr="00063096">
        <w:rPr>
          <w:rFonts w:ascii="Segoe UI" w:hAnsi="Segoe UI" w:cs="Segoe UI"/>
        </w:rPr>
        <w:t>}</w:t>
      </w:r>
    </w:p>
    <w:p w:rsidR="00D91E61" w:rsidRPr="00063096" w:rsidRDefault="00D91E61" w:rsidP="00063096">
      <w:pPr>
        <w:spacing w:line="322" w:lineRule="exact"/>
        <w:ind w:left="500"/>
        <w:rPr>
          <w:rFonts w:ascii="Segoe UI" w:hAnsi="Segoe UI" w:cs="Segoe UI"/>
        </w:rPr>
      </w:pPr>
      <w:r w:rsidRPr="00063096">
        <w:rPr>
          <w:rFonts w:ascii="Segoe UI" w:hAnsi="Segoe UI" w:cs="Segoe UI"/>
        </w:rPr>
        <w:t>void print(int arr[],int n)</w:t>
      </w:r>
    </w:p>
    <w:p w:rsidR="00D91E61" w:rsidRPr="00063096" w:rsidRDefault="00D91E61" w:rsidP="00063096">
      <w:pPr>
        <w:spacing w:line="322" w:lineRule="exact"/>
        <w:ind w:left="500"/>
        <w:rPr>
          <w:rFonts w:ascii="Segoe UI" w:hAnsi="Segoe UI" w:cs="Segoe UI"/>
        </w:rPr>
      </w:pPr>
      <w:r w:rsidRPr="00063096">
        <w:rPr>
          <w:rFonts w:ascii="Segoe UI" w:hAnsi="Segoe UI" w:cs="Segoe UI"/>
        </w:rPr>
        <w:t>{</w:t>
      </w:r>
    </w:p>
    <w:p w:rsidR="00D91E61" w:rsidRPr="00063096" w:rsidRDefault="00D91E61" w:rsidP="00063096">
      <w:pPr>
        <w:ind w:left="570" w:right="7847"/>
        <w:rPr>
          <w:rFonts w:ascii="Segoe UI" w:hAnsi="Segoe UI" w:cs="Segoe UI"/>
        </w:rPr>
      </w:pPr>
      <w:r w:rsidRPr="00063096">
        <w:rPr>
          <w:rFonts w:ascii="Segoe UI" w:hAnsi="Segoe UI" w:cs="Segoe UI"/>
        </w:rPr>
        <w:t>int i; for(i=0;i&lt;n;i++) printf("%d ",arr[i]);</w:t>
      </w:r>
    </w:p>
    <w:p w:rsidR="00D91E61" w:rsidRPr="00063096" w:rsidRDefault="00D91E61" w:rsidP="00063096">
      <w:pPr>
        <w:rPr>
          <w:rFonts w:ascii="Segoe UI" w:hAnsi="Segoe UI" w:cs="Segoe UI"/>
        </w:rPr>
        <w:sectPr w:rsidR="00D91E61" w:rsidRPr="00063096">
          <w:pgSz w:w="11910" w:h="16840"/>
          <w:pgMar w:top="1360" w:right="260" w:bottom="280" w:left="940" w:header="715" w:footer="0" w:gutter="0"/>
          <w:cols w:space="720"/>
        </w:sectPr>
      </w:pPr>
    </w:p>
    <w:p w:rsidR="00D91E61" w:rsidRPr="00063096" w:rsidRDefault="00D91E61" w:rsidP="00063096">
      <w:pPr>
        <w:spacing w:before="79" w:line="322" w:lineRule="exact"/>
        <w:ind w:left="500"/>
        <w:rPr>
          <w:rFonts w:ascii="Segoe UI" w:hAnsi="Segoe UI" w:cs="Segoe UI"/>
        </w:rPr>
      </w:pPr>
      <w:r w:rsidRPr="00063096">
        <w:rPr>
          <w:rFonts w:ascii="Segoe UI" w:hAnsi="Segoe UI" w:cs="Segoe UI"/>
        </w:rPr>
        <w:lastRenderedPageBreak/>
        <w:t>}</w:t>
      </w:r>
    </w:p>
    <w:p w:rsidR="00D91E61" w:rsidRPr="00063096" w:rsidRDefault="00D91E61" w:rsidP="00063096">
      <w:pPr>
        <w:ind w:left="778" w:right="7436" w:hanging="279"/>
        <w:rPr>
          <w:rFonts w:ascii="Segoe UI" w:hAnsi="Segoe UI" w:cs="Segoe UI"/>
        </w:rPr>
      </w:pPr>
      <w:r w:rsidRPr="00063096">
        <w:rPr>
          <w:rFonts w:ascii="Segoe UI" w:hAnsi="Segoe UI" w:cs="Segoe UI"/>
        </w:rPr>
        <w:t>void bin(int n, int arr[]){ int r, i = 0;</w:t>
      </w:r>
    </w:p>
    <w:p w:rsidR="00D91E61" w:rsidRPr="00063096" w:rsidRDefault="00D91E61" w:rsidP="00063096">
      <w:pPr>
        <w:spacing w:line="321" w:lineRule="exact"/>
        <w:ind w:left="778"/>
        <w:rPr>
          <w:rFonts w:ascii="Segoe UI" w:hAnsi="Segoe UI" w:cs="Segoe UI"/>
        </w:rPr>
      </w:pPr>
      <w:r w:rsidRPr="00063096">
        <w:rPr>
          <w:rFonts w:ascii="Segoe UI" w:hAnsi="Segoe UI" w:cs="Segoe UI"/>
        </w:rPr>
        <w:t>do{</w:t>
      </w:r>
    </w:p>
    <w:p w:rsidR="00D91E61" w:rsidRPr="00063096" w:rsidRDefault="00D91E61" w:rsidP="00063096">
      <w:pPr>
        <w:spacing w:before="1"/>
        <w:ind w:left="1057" w:right="8510"/>
        <w:rPr>
          <w:rFonts w:ascii="Segoe UI" w:hAnsi="Segoe UI" w:cs="Segoe UI"/>
        </w:rPr>
      </w:pPr>
      <w:r w:rsidRPr="00063096">
        <w:rPr>
          <w:rFonts w:ascii="Segoe UI" w:hAnsi="Segoe UI" w:cs="Segoe UI"/>
        </w:rPr>
        <w:t>r = n % 2; n /= 2; arr[i] = r; i++;</w:t>
      </w:r>
    </w:p>
    <w:p w:rsidR="00D91E61" w:rsidRPr="00063096" w:rsidRDefault="00D91E61" w:rsidP="00063096">
      <w:pPr>
        <w:spacing w:line="320" w:lineRule="exact"/>
        <w:ind w:left="778"/>
        <w:rPr>
          <w:rFonts w:ascii="Segoe UI" w:hAnsi="Segoe UI" w:cs="Segoe UI"/>
        </w:rPr>
      </w:pPr>
      <w:r w:rsidRPr="00063096">
        <w:rPr>
          <w:rFonts w:ascii="Segoe UI" w:hAnsi="Segoe UI" w:cs="Segoe UI"/>
        </w:rPr>
        <w:t>}while(n &gt; 0);</w:t>
      </w:r>
    </w:p>
    <w:p w:rsidR="00D91E61" w:rsidRPr="00063096" w:rsidRDefault="00D91E61" w:rsidP="00063096">
      <w:pPr>
        <w:ind w:left="570"/>
        <w:rPr>
          <w:rFonts w:ascii="Segoe UI" w:hAnsi="Segoe UI" w:cs="Segoe UI"/>
        </w:rPr>
      </w:pPr>
      <w:r w:rsidRPr="00063096">
        <w:rPr>
          <w:rFonts w:ascii="Segoe UI" w:hAnsi="Segoe UI" w:cs="Segoe UI"/>
        </w:rPr>
        <w:t>}</w:t>
      </w:r>
    </w:p>
    <w:p w:rsidR="00D91E61" w:rsidRPr="00063096" w:rsidRDefault="00D91E61" w:rsidP="00063096">
      <w:pPr>
        <w:spacing w:before="2"/>
        <w:ind w:left="778" w:right="7218" w:hanging="279"/>
        <w:rPr>
          <w:rFonts w:ascii="Segoe UI" w:hAnsi="Segoe UI" w:cs="Segoe UI"/>
        </w:rPr>
      </w:pPr>
      <w:r w:rsidRPr="00063096">
        <w:rPr>
          <w:rFonts w:ascii="Segoe UI" w:hAnsi="Segoe UI" w:cs="Segoe UI"/>
        </w:rPr>
        <w:t>void set(int array[], int x){ int i,tmp[20]={0};</w:t>
      </w:r>
    </w:p>
    <w:p w:rsidR="00D91E61" w:rsidRPr="00063096" w:rsidRDefault="00D91E61" w:rsidP="00063096">
      <w:pPr>
        <w:spacing w:line="322" w:lineRule="exact"/>
        <w:ind w:left="778"/>
        <w:rPr>
          <w:rFonts w:ascii="Segoe UI" w:hAnsi="Segoe UI" w:cs="Segoe UI"/>
        </w:rPr>
      </w:pPr>
      <w:r w:rsidRPr="00063096">
        <w:rPr>
          <w:rFonts w:ascii="Segoe UI" w:hAnsi="Segoe UI" w:cs="Segoe UI"/>
        </w:rPr>
        <w:t>for(i = x -1; i &gt;=0; i--)</w:t>
      </w:r>
    </w:p>
    <w:p w:rsidR="00D91E61" w:rsidRPr="00063096" w:rsidRDefault="00D91E61" w:rsidP="00063096">
      <w:pPr>
        <w:ind w:left="570" w:right="7809" w:firstLine="69"/>
        <w:rPr>
          <w:rFonts w:ascii="Segoe UI" w:hAnsi="Segoe UI" w:cs="Segoe UI"/>
        </w:rPr>
      </w:pPr>
      <w:r w:rsidRPr="00063096">
        <w:rPr>
          <w:rFonts w:ascii="Segoe UI" w:hAnsi="Segoe UI" w:cs="Segoe UI"/>
        </w:rPr>
        <w:t>tmp[x-1-i]=array[i]; for(i=0;i&lt;x;i++) array[i]=tmp[i];</w:t>
      </w:r>
    </w:p>
    <w:p w:rsidR="00D91E61" w:rsidRPr="00063096" w:rsidRDefault="00D91E61" w:rsidP="00063096">
      <w:pPr>
        <w:spacing w:line="321" w:lineRule="exact"/>
        <w:ind w:left="570"/>
        <w:rPr>
          <w:rFonts w:ascii="Segoe UI" w:hAnsi="Segoe UI" w:cs="Segoe UI"/>
        </w:rPr>
      </w:pPr>
      <w:r w:rsidRPr="00063096">
        <w:rPr>
          <w:rFonts w:ascii="Segoe UI" w:hAnsi="Segoe UI" w:cs="Segoe UI"/>
        </w:rPr>
        <w:t>}</w:t>
      </w:r>
    </w:p>
    <w:p w:rsidR="00D91E61" w:rsidRPr="00063096" w:rsidRDefault="00D91E61" w:rsidP="00063096">
      <w:pPr>
        <w:spacing w:before="2" w:line="322" w:lineRule="exact"/>
        <w:ind w:left="500"/>
        <w:rPr>
          <w:rFonts w:ascii="Segoe UI" w:hAnsi="Segoe UI" w:cs="Segoe UI"/>
        </w:rPr>
      </w:pPr>
      <w:r w:rsidRPr="00063096">
        <w:rPr>
          <w:rFonts w:ascii="Segoe UI" w:hAnsi="Segoe UI" w:cs="Segoe UI"/>
        </w:rPr>
        <w:t>int len(int x)</w:t>
      </w:r>
    </w:p>
    <w:p w:rsidR="00D91E61" w:rsidRPr="00063096" w:rsidRDefault="00D91E61" w:rsidP="00063096">
      <w:pPr>
        <w:spacing w:line="322" w:lineRule="exact"/>
        <w:ind w:left="500"/>
        <w:rPr>
          <w:rFonts w:ascii="Segoe UI" w:hAnsi="Segoe UI" w:cs="Segoe UI"/>
        </w:rPr>
      </w:pPr>
      <w:r w:rsidRPr="00063096">
        <w:rPr>
          <w:rFonts w:ascii="Segoe UI" w:hAnsi="Segoe UI" w:cs="Segoe UI"/>
        </w:rPr>
        <w:t>{</w:t>
      </w:r>
    </w:p>
    <w:p w:rsidR="00D91E61" w:rsidRPr="00063096" w:rsidRDefault="00D91E61" w:rsidP="00063096">
      <w:pPr>
        <w:ind w:left="570" w:right="7264"/>
        <w:rPr>
          <w:rFonts w:ascii="Segoe UI" w:hAnsi="Segoe UI" w:cs="Segoe UI"/>
        </w:rPr>
      </w:pPr>
      <w:r w:rsidRPr="00063096">
        <w:rPr>
          <w:rFonts w:ascii="Segoe UI" w:hAnsi="Segoe UI" w:cs="Segoe UI"/>
        </w:rPr>
        <w:t>int i=0; while(powr(2,i)&lt;=x) i++; return ++i;</w:t>
      </w:r>
    </w:p>
    <w:p w:rsidR="00D91E61" w:rsidRPr="00063096" w:rsidRDefault="00D91E61" w:rsidP="00063096">
      <w:pPr>
        <w:spacing w:line="321" w:lineRule="exact"/>
        <w:ind w:left="500"/>
        <w:rPr>
          <w:rFonts w:ascii="Segoe UI" w:hAnsi="Segoe UI" w:cs="Segoe UI"/>
        </w:rPr>
      </w:pPr>
      <w:r w:rsidRPr="00063096">
        <w:rPr>
          <w:rFonts w:ascii="Segoe UI" w:hAnsi="Segoe UI" w:cs="Segoe UI"/>
        </w:rPr>
        <w:t>}</w:t>
      </w:r>
    </w:p>
    <w:p w:rsidR="00D91E61" w:rsidRPr="00063096" w:rsidRDefault="00D91E61" w:rsidP="00063096">
      <w:pPr>
        <w:spacing w:before="2" w:line="322" w:lineRule="exact"/>
        <w:ind w:left="500"/>
        <w:rPr>
          <w:rFonts w:ascii="Segoe UI" w:hAnsi="Segoe UI" w:cs="Segoe UI"/>
        </w:rPr>
      </w:pPr>
      <w:r w:rsidRPr="00063096">
        <w:rPr>
          <w:rFonts w:ascii="Segoe UI" w:hAnsi="Segoe UI" w:cs="Segoe UI"/>
        </w:rPr>
        <w:t>void addBinary(int a1[], int a2[])</w:t>
      </w:r>
    </w:p>
    <w:p w:rsidR="00D91E61" w:rsidRPr="00063096" w:rsidRDefault="00D91E61" w:rsidP="00063096">
      <w:pPr>
        <w:ind w:left="500"/>
        <w:rPr>
          <w:rFonts w:ascii="Segoe UI" w:hAnsi="Segoe UI" w:cs="Segoe UI"/>
        </w:rPr>
      </w:pPr>
      <w:r w:rsidRPr="00063096">
        <w:rPr>
          <w:rFonts w:ascii="Segoe UI" w:hAnsi="Segoe UI" w:cs="Segoe UI"/>
        </w:rPr>
        <w:t>{</w:t>
      </w:r>
    </w:p>
    <w:p w:rsidR="00D91E61" w:rsidRPr="00063096" w:rsidRDefault="00D91E61" w:rsidP="00063096">
      <w:pPr>
        <w:spacing w:line="322" w:lineRule="exact"/>
        <w:ind w:left="778"/>
        <w:rPr>
          <w:rFonts w:ascii="Segoe UI" w:hAnsi="Segoe UI" w:cs="Segoe UI"/>
        </w:rPr>
      </w:pPr>
      <w:r w:rsidRPr="00063096">
        <w:rPr>
          <w:rFonts w:ascii="Segoe UI" w:hAnsi="Segoe UI" w:cs="Segoe UI"/>
        </w:rPr>
        <w:t>int bi[2]={0},ca[20]={0};</w:t>
      </w:r>
    </w:p>
    <w:p w:rsidR="00D91E61" w:rsidRPr="00063096" w:rsidRDefault="00D91E61" w:rsidP="00063096">
      <w:pPr>
        <w:spacing w:line="322" w:lineRule="exact"/>
        <w:ind w:left="778"/>
        <w:rPr>
          <w:rFonts w:ascii="Segoe UI" w:hAnsi="Segoe UI" w:cs="Segoe UI"/>
        </w:rPr>
      </w:pPr>
      <w:r w:rsidRPr="00063096">
        <w:rPr>
          <w:rFonts w:ascii="Segoe UI" w:hAnsi="Segoe UI" w:cs="Segoe UI"/>
        </w:rPr>
        <w:t>int t=len(n),tmp=0;</w:t>
      </w:r>
    </w:p>
    <w:p w:rsidR="00D91E61" w:rsidRPr="00063096" w:rsidRDefault="00D91E61" w:rsidP="00063096">
      <w:pPr>
        <w:ind w:left="570" w:right="5406" w:firstLine="208"/>
        <w:rPr>
          <w:rFonts w:ascii="Segoe UI" w:hAnsi="Segoe UI" w:cs="Segoe UI"/>
        </w:rPr>
      </w:pPr>
      <w:r w:rsidRPr="00063096">
        <w:rPr>
          <w:rFonts w:ascii="Segoe UI" w:hAnsi="Segoe UI" w:cs="Segoe UI"/>
        </w:rPr>
        <w:t>int *su=(int*)malloc(sizeof(int)*len(n)); while(t--&gt;0)</w:t>
      </w:r>
    </w:p>
    <w:p w:rsidR="00D91E61" w:rsidRPr="00063096" w:rsidRDefault="00D91E61" w:rsidP="00063096">
      <w:pPr>
        <w:spacing w:before="1" w:line="322" w:lineRule="exact"/>
        <w:ind w:left="570"/>
        <w:rPr>
          <w:rFonts w:ascii="Segoe UI" w:hAnsi="Segoe UI" w:cs="Segoe UI"/>
        </w:rPr>
      </w:pPr>
      <w:r w:rsidRPr="00063096">
        <w:rPr>
          <w:rFonts w:ascii="Segoe UI" w:hAnsi="Segoe UI" w:cs="Segoe UI"/>
        </w:rPr>
        <w:t>{</w:t>
      </w:r>
    </w:p>
    <w:p w:rsidR="00D91E61" w:rsidRPr="00063096" w:rsidRDefault="00D91E61" w:rsidP="00063096">
      <w:pPr>
        <w:ind w:left="639" w:right="7493"/>
        <w:rPr>
          <w:rFonts w:ascii="Segoe UI" w:hAnsi="Segoe UI" w:cs="Segoe UI"/>
        </w:rPr>
      </w:pPr>
      <w:r w:rsidRPr="00063096">
        <w:rPr>
          <w:rFonts w:ascii="Segoe UI" w:hAnsi="Segoe UI" w:cs="Segoe UI"/>
        </w:rPr>
        <w:t>tmp=a1[t]+a2[t]+ca[t]; bin(tmp,bi);</w:t>
      </w:r>
    </w:p>
    <w:p w:rsidR="00D91E61" w:rsidRPr="00063096" w:rsidRDefault="00D91E61" w:rsidP="00063096">
      <w:pPr>
        <w:spacing w:line="321" w:lineRule="exact"/>
        <w:ind w:left="639"/>
        <w:rPr>
          <w:rFonts w:ascii="Segoe UI" w:hAnsi="Segoe UI" w:cs="Segoe UI"/>
        </w:rPr>
      </w:pPr>
      <w:r w:rsidRPr="00063096">
        <w:rPr>
          <w:rFonts w:ascii="Segoe UI" w:hAnsi="Segoe UI" w:cs="Segoe UI"/>
        </w:rPr>
        <w:t>su[t]=bi[0];</w:t>
      </w:r>
    </w:p>
    <w:p w:rsidR="00D91E61" w:rsidRPr="00063096" w:rsidRDefault="00D91E61" w:rsidP="00063096">
      <w:pPr>
        <w:ind w:left="639"/>
        <w:rPr>
          <w:rFonts w:ascii="Segoe UI" w:hAnsi="Segoe UI" w:cs="Segoe UI"/>
        </w:rPr>
      </w:pPr>
      <w:r w:rsidRPr="00063096">
        <w:rPr>
          <w:rFonts w:ascii="Segoe UI" w:hAnsi="Segoe UI" w:cs="Segoe UI"/>
        </w:rPr>
        <w:t>ca[t-1]=bi[1];</w:t>
      </w:r>
    </w:p>
    <w:p w:rsidR="00D91E61" w:rsidRPr="00063096" w:rsidRDefault="00D91E61" w:rsidP="00063096">
      <w:pPr>
        <w:spacing w:line="322" w:lineRule="exact"/>
        <w:ind w:left="639"/>
        <w:rPr>
          <w:rFonts w:ascii="Segoe UI" w:hAnsi="Segoe UI" w:cs="Segoe UI"/>
        </w:rPr>
      </w:pPr>
      <w:r w:rsidRPr="00063096">
        <w:rPr>
          <w:rFonts w:ascii="Segoe UI" w:hAnsi="Segoe UI" w:cs="Segoe UI"/>
        </w:rPr>
        <w:t>bi[0]=0;bi[1]=0;</w:t>
      </w:r>
    </w:p>
    <w:p w:rsidR="00D91E61" w:rsidRPr="00063096" w:rsidRDefault="00D91E61" w:rsidP="00063096">
      <w:pPr>
        <w:ind w:left="570"/>
        <w:rPr>
          <w:rFonts w:ascii="Segoe UI" w:hAnsi="Segoe UI" w:cs="Segoe UI"/>
        </w:rPr>
      </w:pPr>
      <w:r w:rsidRPr="00063096">
        <w:rPr>
          <w:rFonts w:ascii="Segoe UI" w:hAnsi="Segoe UI" w:cs="Segoe UI"/>
        </w:rPr>
        <w:t>}</w:t>
      </w:r>
    </w:p>
    <w:p w:rsidR="00D91E61" w:rsidRPr="00063096" w:rsidRDefault="00D91E61" w:rsidP="00063096">
      <w:pPr>
        <w:spacing w:before="2"/>
        <w:ind w:left="639" w:right="7778" w:hanging="70"/>
        <w:rPr>
          <w:rFonts w:ascii="Segoe UI" w:hAnsi="Segoe UI" w:cs="Segoe UI"/>
        </w:rPr>
      </w:pPr>
      <w:r w:rsidRPr="00063096">
        <w:rPr>
          <w:rFonts w:ascii="Segoe UI" w:hAnsi="Segoe UI" w:cs="Segoe UI"/>
        </w:rPr>
        <w:t>for(t=0;t&lt;len(n);t++) a1[t]=su[t];</w:t>
      </w:r>
    </w:p>
    <w:p w:rsidR="00D91E61" w:rsidRPr="00063096" w:rsidRDefault="00D91E61" w:rsidP="00063096">
      <w:pPr>
        <w:spacing w:line="321" w:lineRule="exact"/>
        <w:ind w:left="570"/>
        <w:rPr>
          <w:rFonts w:ascii="Segoe UI" w:hAnsi="Segoe UI" w:cs="Segoe UI"/>
        </w:rPr>
      </w:pPr>
      <w:r w:rsidRPr="00063096">
        <w:rPr>
          <w:rFonts w:ascii="Segoe UI" w:hAnsi="Segoe UI" w:cs="Segoe UI"/>
        </w:rPr>
        <w:t>free(su);</w:t>
      </w:r>
    </w:p>
    <w:p w:rsidR="00D91E61" w:rsidRPr="00063096" w:rsidRDefault="00D91E61" w:rsidP="00063096">
      <w:pPr>
        <w:spacing w:line="322" w:lineRule="exact"/>
        <w:ind w:left="570"/>
        <w:rPr>
          <w:rFonts w:ascii="Segoe UI" w:hAnsi="Segoe UI" w:cs="Segoe UI"/>
        </w:rPr>
      </w:pPr>
      <w:r w:rsidRPr="00063096">
        <w:rPr>
          <w:rFonts w:ascii="Segoe UI" w:hAnsi="Segoe UI" w:cs="Segoe UI"/>
        </w:rPr>
        <w:t>}</w:t>
      </w:r>
    </w:p>
    <w:p w:rsidR="00D91E61" w:rsidRPr="00063096" w:rsidRDefault="00D91E61" w:rsidP="00063096">
      <w:pPr>
        <w:ind w:left="778" w:right="7474" w:hanging="279"/>
        <w:rPr>
          <w:rFonts w:ascii="Segoe UI" w:hAnsi="Segoe UI" w:cs="Segoe UI"/>
        </w:rPr>
      </w:pPr>
      <w:r w:rsidRPr="00063096">
        <w:rPr>
          <w:rFonts w:ascii="Segoe UI" w:hAnsi="Segoe UI" w:cs="Segoe UI"/>
        </w:rPr>
        <w:t>void twoCom(int arr[]){ int i;</w:t>
      </w:r>
    </w:p>
    <w:p w:rsidR="00D91E61" w:rsidRPr="00063096" w:rsidRDefault="00D91E61" w:rsidP="00063096">
      <w:pPr>
        <w:spacing w:before="1"/>
        <w:ind w:left="778"/>
        <w:rPr>
          <w:rFonts w:ascii="Segoe UI" w:hAnsi="Segoe UI" w:cs="Segoe UI"/>
        </w:rPr>
      </w:pPr>
      <w:r w:rsidRPr="00063096">
        <w:rPr>
          <w:rFonts w:ascii="Segoe UI" w:hAnsi="Segoe UI" w:cs="Segoe UI"/>
        </w:rPr>
        <w:t>int *one=(int*)malloc(sizeof(int)*len(n));</w:t>
      </w:r>
    </w:p>
    <w:p w:rsidR="00D91E61" w:rsidRPr="00063096" w:rsidRDefault="00D91E61" w:rsidP="00063096">
      <w:pPr>
        <w:rPr>
          <w:rFonts w:ascii="Segoe UI" w:hAnsi="Segoe UI" w:cs="Segoe UI"/>
        </w:rPr>
        <w:sectPr w:rsidR="00D91E61" w:rsidRPr="00063096">
          <w:pgSz w:w="11910" w:h="16840"/>
          <w:pgMar w:top="1360" w:right="260" w:bottom="280" w:left="940" w:header="715" w:footer="0" w:gutter="0"/>
          <w:cols w:space="720"/>
        </w:sectPr>
      </w:pPr>
    </w:p>
    <w:p w:rsidR="00D91E61" w:rsidRPr="00063096" w:rsidRDefault="00D91E61" w:rsidP="00063096">
      <w:pPr>
        <w:spacing w:before="79"/>
        <w:ind w:left="639" w:right="7336" w:firstLine="139"/>
        <w:rPr>
          <w:rFonts w:ascii="Segoe UI" w:hAnsi="Segoe UI" w:cs="Segoe UI"/>
        </w:rPr>
      </w:pPr>
      <w:r w:rsidRPr="00063096">
        <w:rPr>
          <w:rFonts w:ascii="Segoe UI" w:hAnsi="Segoe UI" w:cs="Segoe UI"/>
        </w:rPr>
        <w:lastRenderedPageBreak/>
        <w:t>for(i=0;i&lt;len(n)-1;i++) one[i]=0;</w:t>
      </w:r>
    </w:p>
    <w:p w:rsidR="00D91E61" w:rsidRPr="00063096" w:rsidRDefault="00D91E61" w:rsidP="00063096">
      <w:pPr>
        <w:spacing w:line="321" w:lineRule="exact"/>
        <w:ind w:left="570"/>
        <w:rPr>
          <w:rFonts w:ascii="Segoe UI" w:hAnsi="Segoe UI" w:cs="Segoe UI"/>
        </w:rPr>
      </w:pPr>
      <w:r w:rsidRPr="00063096">
        <w:rPr>
          <w:rFonts w:ascii="Segoe UI" w:hAnsi="Segoe UI" w:cs="Segoe UI"/>
        </w:rPr>
        <w:t>one[i]=1;</w:t>
      </w:r>
    </w:p>
    <w:p w:rsidR="00D91E61" w:rsidRPr="00063096" w:rsidRDefault="00D91E61" w:rsidP="00063096">
      <w:pPr>
        <w:ind w:left="778"/>
        <w:rPr>
          <w:rFonts w:ascii="Segoe UI" w:hAnsi="Segoe UI" w:cs="Segoe UI"/>
        </w:rPr>
      </w:pPr>
      <w:r w:rsidRPr="00063096">
        <w:rPr>
          <w:rFonts w:ascii="Segoe UI" w:hAnsi="Segoe UI" w:cs="Segoe UI"/>
        </w:rPr>
        <w:t>for(i = 0; i &lt; len(n); i++){</w:t>
      </w:r>
    </w:p>
    <w:p w:rsidR="00D91E61" w:rsidRPr="00063096" w:rsidRDefault="00D91E61" w:rsidP="00063096">
      <w:pPr>
        <w:spacing w:before="1"/>
        <w:ind w:left="1057"/>
        <w:rPr>
          <w:rFonts w:ascii="Segoe UI" w:hAnsi="Segoe UI" w:cs="Segoe UI"/>
        </w:rPr>
      </w:pPr>
      <w:r w:rsidRPr="00063096">
        <w:rPr>
          <w:rFonts w:ascii="Segoe UI" w:hAnsi="Segoe UI" w:cs="Segoe UI"/>
        </w:rPr>
        <w:t>arr[i]=1-arr[i];</w:t>
      </w:r>
    </w:p>
    <w:p w:rsidR="00D91E61" w:rsidRPr="00063096" w:rsidRDefault="00D91E61" w:rsidP="00063096">
      <w:pPr>
        <w:spacing w:line="322" w:lineRule="exact"/>
        <w:ind w:left="778"/>
        <w:rPr>
          <w:rFonts w:ascii="Segoe UI" w:hAnsi="Segoe UI" w:cs="Segoe UI"/>
        </w:rPr>
      </w:pPr>
      <w:r w:rsidRPr="00063096">
        <w:rPr>
          <w:rFonts w:ascii="Segoe UI" w:hAnsi="Segoe UI" w:cs="Segoe UI"/>
        </w:rPr>
        <w:t>}</w:t>
      </w:r>
    </w:p>
    <w:p w:rsidR="00D91E61" w:rsidRPr="00063096" w:rsidRDefault="00D91E61" w:rsidP="00063096">
      <w:pPr>
        <w:ind w:left="778" w:right="7626"/>
        <w:rPr>
          <w:rFonts w:ascii="Segoe UI" w:hAnsi="Segoe UI" w:cs="Segoe UI"/>
        </w:rPr>
      </w:pPr>
      <w:r w:rsidRPr="00063096">
        <w:rPr>
          <w:rFonts w:ascii="Segoe UI" w:hAnsi="Segoe UI" w:cs="Segoe UI"/>
        </w:rPr>
        <w:t>addBinary(arr, one); free(one);</w:t>
      </w:r>
    </w:p>
    <w:p w:rsidR="00D91E61" w:rsidRPr="00063096" w:rsidRDefault="00D91E61" w:rsidP="00063096">
      <w:pPr>
        <w:spacing w:line="321" w:lineRule="exact"/>
        <w:ind w:left="500"/>
        <w:rPr>
          <w:rFonts w:ascii="Segoe UI" w:hAnsi="Segoe UI" w:cs="Segoe UI"/>
        </w:rPr>
      </w:pPr>
      <w:r w:rsidRPr="00063096">
        <w:rPr>
          <w:rFonts w:ascii="Segoe UI" w:hAnsi="Segoe UI" w:cs="Segoe UI"/>
        </w:rPr>
        <w:t>}</w:t>
      </w:r>
    </w:p>
    <w:p w:rsidR="00D91E61" w:rsidRPr="00063096" w:rsidRDefault="00D91E61" w:rsidP="00063096">
      <w:pPr>
        <w:spacing w:line="322" w:lineRule="exact"/>
        <w:ind w:left="500"/>
        <w:rPr>
          <w:rFonts w:ascii="Segoe UI" w:hAnsi="Segoe UI" w:cs="Segoe UI"/>
        </w:rPr>
      </w:pPr>
      <w:r w:rsidRPr="00063096">
        <w:rPr>
          <w:rFonts w:ascii="Segoe UI" w:hAnsi="Segoe UI" w:cs="Segoe UI"/>
        </w:rPr>
        <w:t>void ls(int alen,int blen)</w:t>
      </w:r>
    </w:p>
    <w:p w:rsidR="00D91E61" w:rsidRPr="00063096" w:rsidRDefault="00D91E61" w:rsidP="00063096">
      <w:pPr>
        <w:spacing w:before="2"/>
        <w:ind w:left="500"/>
        <w:rPr>
          <w:rFonts w:ascii="Segoe UI" w:hAnsi="Segoe UI" w:cs="Segoe UI"/>
        </w:rPr>
      </w:pPr>
      <w:r w:rsidRPr="00063096">
        <w:rPr>
          <w:rFonts w:ascii="Segoe UI" w:hAnsi="Segoe UI" w:cs="Segoe UI"/>
        </w:rPr>
        <w:t>{</w:t>
      </w:r>
    </w:p>
    <w:p w:rsidR="00D91E61" w:rsidRPr="00063096" w:rsidRDefault="00D91E61" w:rsidP="00063096">
      <w:pPr>
        <w:ind w:left="570" w:right="7758"/>
        <w:rPr>
          <w:rFonts w:ascii="Segoe UI" w:hAnsi="Segoe UI" w:cs="Segoe UI"/>
        </w:rPr>
      </w:pPr>
      <w:r w:rsidRPr="00063096">
        <w:rPr>
          <w:rFonts w:ascii="Segoe UI" w:hAnsi="Segoe UI" w:cs="Segoe UI"/>
        </w:rPr>
        <w:t xml:space="preserve">int i=0; </w:t>
      </w:r>
      <w:r w:rsidRPr="00063096">
        <w:rPr>
          <w:rFonts w:ascii="Segoe UI" w:hAnsi="Segoe UI" w:cs="Segoe UI"/>
          <w:spacing w:val="-1"/>
        </w:rPr>
        <w:t xml:space="preserve">for(i=0;i&lt;alen-1;i++) </w:t>
      </w:r>
      <w:r w:rsidRPr="00063096">
        <w:rPr>
          <w:rFonts w:ascii="Segoe UI" w:hAnsi="Segoe UI" w:cs="Segoe UI"/>
        </w:rPr>
        <w:t>a[i]=a[i+1];</w:t>
      </w:r>
    </w:p>
    <w:p w:rsidR="00D91E61" w:rsidRPr="00063096" w:rsidRDefault="00D91E61" w:rsidP="00063096">
      <w:pPr>
        <w:ind w:left="570" w:right="7744"/>
        <w:rPr>
          <w:rFonts w:ascii="Segoe UI" w:hAnsi="Segoe UI" w:cs="Segoe UI"/>
        </w:rPr>
      </w:pPr>
      <w:r w:rsidRPr="00063096">
        <w:rPr>
          <w:rFonts w:ascii="Segoe UI" w:hAnsi="Segoe UI" w:cs="Segoe UI"/>
        </w:rPr>
        <w:t xml:space="preserve">a[i]=q[0]; </w:t>
      </w:r>
      <w:r w:rsidRPr="00063096">
        <w:rPr>
          <w:rFonts w:ascii="Segoe UI" w:hAnsi="Segoe UI" w:cs="Segoe UI"/>
          <w:spacing w:val="-1"/>
        </w:rPr>
        <w:t xml:space="preserve">for(i=0;i&lt;blen-1;i++) </w:t>
      </w:r>
      <w:r w:rsidRPr="00063096">
        <w:rPr>
          <w:rFonts w:ascii="Segoe UI" w:hAnsi="Segoe UI" w:cs="Segoe UI"/>
        </w:rPr>
        <w:t>q[i]=q[i+1];</w:t>
      </w:r>
    </w:p>
    <w:p w:rsidR="00D91E61" w:rsidRPr="00063096" w:rsidRDefault="00D91E61" w:rsidP="00063096">
      <w:pPr>
        <w:spacing w:line="322" w:lineRule="exact"/>
        <w:ind w:left="570"/>
        <w:rPr>
          <w:rFonts w:ascii="Segoe UI" w:hAnsi="Segoe UI" w:cs="Segoe UI"/>
        </w:rPr>
      </w:pPr>
      <w:r w:rsidRPr="00063096">
        <w:rPr>
          <w:rFonts w:ascii="Segoe UI" w:hAnsi="Segoe UI" w:cs="Segoe UI"/>
        </w:rPr>
        <w:t>q[i]=-1;</w:t>
      </w:r>
    </w:p>
    <w:p w:rsidR="00D91E61" w:rsidRPr="00063096" w:rsidRDefault="00D91E61" w:rsidP="00063096">
      <w:pPr>
        <w:spacing w:line="322" w:lineRule="exact"/>
        <w:ind w:left="500"/>
        <w:rPr>
          <w:rFonts w:ascii="Segoe UI" w:hAnsi="Segoe UI" w:cs="Segoe UI"/>
        </w:rPr>
      </w:pPr>
      <w:r w:rsidRPr="00063096">
        <w:rPr>
          <w:rFonts w:ascii="Segoe UI" w:hAnsi="Segoe UI" w:cs="Segoe UI"/>
        </w:rPr>
        <w:t>}</w:t>
      </w:r>
    </w:p>
    <w:p w:rsidR="00D91E61" w:rsidRPr="00063096" w:rsidRDefault="00D91E61" w:rsidP="00063096">
      <w:pPr>
        <w:spacing w:line="322" w:lineRule="exact"/>
        <w:ind w:left="500"/>
        <w:rPr>
          <w:rFonts w:ascii="Segoe UI" w:hAnsi="Segoe UI" w:cs="Segoe UI"/>
        </w:rPr>
      </w:pPr>
      <w:r w:rsidRPr="00063096">
        <w:rPr>
          <w:rFonts w:ascii="Segoe UI" w:hAnsi="Segoe UI" w:cs="Segoe UI"/>
        </w:rPr>
        <w:t>void printaq()</w:t>
      </w:r>
    </w:p>
    <w:p w:rsidR="00D91E61" w:rsidRPr="00063096" w:rsidRDefault="00D91E61" w:rsidP="00063096">
      <w:pPr>
        <w:spacing w:line="322" w:lineRule="exact"/>
        <w:ind w:left="500"/>
        <w:rPr>
          <w:rFonts w:ascii="Segoe UI" w:hAnsi="Segoe UI" w:cs="Segoe UI"/>
        </w:rPr>
      </w:pPr>
      <w:r w:rsidRPr="00063096">
        <w:rPr>
          <w:rFonts w:ascii="Segoe UI" w:hAnsi="Segoe UI" w:cs="Segoe UI"/>
        </w:rPr>
        <w:t>{</w:t>
      </w:r>
    </w:p>
    <w:p w:rsidR="00D91E61" w:rsidRPr="00063096" w:rsidRDefault="00D91E61" w:rsidP="00063096">
      <w:pPr>
        <w:spacing w:line="322" w:lineRule="exact"/>
        <w:ind w:left="570"/>
        <w:rPr>
          <w:rFonts w:ascii="Segoe UI" w:hAnsi="Segoe UI" w:cs="Segoe UI"/>
        </w:rPr>
      </w:pPr>
      <w:r w:rsidRPr="00063096">
        <w:rPr>
          <w:rFonts w:ascii="Segoe UI" w:hAnsi="Segoe UI" w:cs="Segoe UI"/>
        </w:rPr>
        <w:t>print(a,len(n));</w:t>
      </w:r>
    </w:p>
    <w:p w:rsidR="00D91E61" w:rsidRPr="00063096" w:rsidRDefault="00D91E61" w:rsidP="00063096">
      <w:pPr>
        <w:ind w:left="570"/>
        <w:rPr>
          <w:rFonts w:ascii="Segoe UI" w:hAnsi="Segoe UI" w:cs="Segoe UI"/>
        </w:rPr>
      </w:pPr>
      <w:r w:rsidRPr="00063096">
        <w:rPr>
          <w:rFonts w:ascii="Segoe UI" w:hAnsi="Segoe UI" w:cs="Segoe UI"/>
        </w:rPr>
        <w:t>printf("\t");</w:t>
      </w:r>
    </w:p>
    <w:p w:rsidR="00D91E61" w:rsidRPr="00063096" w:rsidRDefault="00D91E61" w:rsidP="00063096">
      <w:pPr>
        <w:spacing w:before="2" w:line="322" w:lineRule="exact"/>
        <w:ind w:left="570"/>
        <w:rPr>
          <w:rFonts w:ascii="Segoe UI" w:hAnsi="Segoe UI" w:cs="Segoe UI"/>
        </w:rPr>
      </w:pPr>
      <w:r w:rsidRPr="00063096">
        <w:rPr>
          <w:rFonts w:ascii="Segoe UI" w:hAnsi="Segoe UI" w:cs="Segoe UI"/>
        </w:rPr>
        <w:t>print(q,len(n)-1);</w:t>
      </w:r>
    </w:p>
    <w:p w:rsidR="00D91E61" w:rsidRPr="00063096" w:rsidRDefault="00D91E61" w:rsidP="00063096">
      <w:pPr>
        <w:spacing w:line="322" w:lineRule="exact"/>
        <w:ind w:left="570"/>
        <w:rPr>
          <w:rFonts w:ascii="Segoe UI" w:hAnsi="Segoe UI" w:cs="Segoe UI"/>
        </w:rPr>
      </w:pPr>
      <w:r w:rsidRPr="00063096">
        <w:rPr>
          <w:rFonts w:ascii="Segoe UI" w:hAnsi="Segoe UI" w:cs="Segoe UI"/>
        </w:rPr>
        <w:t>printf("\t");</w:t>
      </w:r>
    </w:p>
    <w:p w:rsidR="00D91E61" w:rsidRPr="00063096" w:rsidRDefault="00D91E61" w:rsidP="00063096">
      <w:pPr>
        <w:spacing w:line="322" w:lineRule="exact"/>
        <w:ind w:left="570"/>
        <w:rPr>
          <w:rFonts w:ascii="Segoe UI" w:hAnsi="Segoe UI" w:cs="Segoe UI"/>
        </w:rPr>
      </w:pPr>
      <w:r w:rsidRPr="00063096">
        <w:rPr>
          <w:rFonts w:ascii="Segoe UI" w:hAnsi="Segoe UI" w:cs="Segoe UI"/>
        </w:rPr>
        <w:t>printf("\n");</w:t>
      </w:r>
    </w:p>
    <w:p w:rsidR="00D91E61" w:rsidRPr="00063096" w:rsidRDefault="00D91E61" w:rsidP="00063096">
      <w:pPr>
        <w:spacing w:line="322" w:lineRule="exact"/>
        <w:ind w:left="500"/>
        <w:rPr>
          <w:rFonts w:ascii="Segoe UI" w:hAnsi="Segoe UI" w:cs="Segoe UI"/>
        </w:rPr>
      </w:pPr>
      <w:r w:rsidRPr="00063096">
        <w:rPr>
          <w:rFonts w:ascii="Segoe UI" w:hAnsi="Segoe UI" w:cs="Segoe UI"/>
        </w:rPr>
        <w:t>}</w:t>
      </w:r>
    </w:p>
    <w:p w:rsidR="00D91E61" w:rsidRPr="00063096" w:rsidRDefault="00D91E61" w:rsidP="00063096">
      <w:pPr>
        <w:spacing w:line="322" w:lineRule="exact"/>
        <w:ind w:left="500"/>
        <w:rPr>
          <w:rFonts w:ascii="Segoe UI" w:hAnsi="Segoe UI" w:cs="Segoe UI"/>
        </w:rPr>
      </w:pPr>
      <w:r w:rsidRPr="00063096">
        <w:rPr>
          <w:rFonts w:ascii="Segoe UI" w:hAnsi="Segoe UI" w:cs="Segoe UI"/>
        </w:rPr>
        <w:t>int main()</w:t>
      </w:r>
    </w:p>
    <w:p w:rsidR="00D91E61" w:rsidRPr="00063096" w:rsidRDefault="00D91E61" w:rsidP="00063096">
      <w:pPr>
        <w:ind w:left="500"/>
        <w:rPr>
          <w:rFonts w:ascii="Segoe UI" w:hAnsi="Segoe UI" w:cs="Segoe UI"/>
        </w:rPr>
      </w:pPr>
      <w:r w:rsidRPr="00063096">
        <w:rPr>
          <w:rFonts w:ascii="Segoe UI" w:hAnsi="Segoe UI" w:cs="Segoe UI"/>
        </w:rPr>
        <w:t>{</w:t>
      </w:r>
    </w:p>
    <w:p w:rsidR="00D91E61" w:rsidRPr="00063096" w:rsidRDefault="00D91E61" w:rsidP="00063096">
      <w:pPr>
        <w:spacing w:before="2" w:line="322" w:lineRule="exact"/>
        <w:ind w:left="570"/>
        <w:rPr>
          <w:rFonts w:ascii="Segoe UI" w:hAnsi="Segoe UI" w:cs="Segoe UI"/>
        </w:rPr>
      </w:pPr>
      <w:r w:rsidRPr="00063096">
        <w:rPr>
          <w:rFonts w:ascii="Segoe UI" w:hAnsi="Segoe UI" w:cs="Segoe UI"/>
        </w:rPr>
        <w:t>int i,cnt=0;</w:t>
      </w:r>
    </w:p>
    <w:p w:rsidR="00D91E61" w:rsidRPr="00063096" w:rsidRDefault="00D91E61" w:rsidP="00063096">
      <w:pPr>
        <w:ind w:left="570" w:right="4919"/>
        <w:rPr>
          <w:rFonts w:ascii="Segoe UI" w:hAnsi="Segoe UI" w:cs="Segoe UI"/>
        </w:rPr>
      </w:pPr>
      <w:r w:rsidRPr="00063096">
        <w:rPr>
          <w:rFonts w:ascii="Segoe UI" w:hAnsi="Segoe UI" w:cs="Segoe UI"/>
        </w:rPr>
        <w:t>printf("Enter The Numerator/Denominator: "); scanf("%d/%d",&amp;n,&amp;d); q=(int*)malloc(sizeof(int)*len(n)-1);</w:t>
      </w:r>
    </w:p>
    <w:p w:rsidR="00D91E61" w:rsidRPr="00063096" w:rsidRDefault="00D91E61" w:rsidP="00063096">
      <w:pPr>
        <w:ind w:left="570" w:right="5950"/>
        <w:rPr>
          <w:rFonts w:ascii="Segoe UI" w:hAnsi="Segoe UI" w:cs="Segoe UI"/>
        </w:rPr>
      </w:pPr>
      <w:r w:rsidRPr="00063096">
        <w:rPr>
          <w:rFonts w:ascii="Segoe UI" w:hAnsi="Segoe UI" w:cs="Segoe UI"/>
        </w:rPr>
        <w:t>bin (n,q); m=(int*)malloc(sizeof(int)*(len(n))); bin(d,m); a=(int*)malloc(sizeof(int)*(len(n))); for(i=0;i&lt;len(n);i++)</w:t>
      </w:r>
    </w:p>
    <w:p w:rsidR="00D91E61" w:rsidRPr="00063096" w:rsidRDefault="00D91E61" w:rsidP="00063096">
      <w:pPr>
        <w:spacing w:line="322" w:lineRule="exact"/>
        <w:ind w:left="639"/>
        <w:rPr>
          <w:rFonts w:ascii="Segoe UI" w:hAnsi="Segoe UI" w:cs="Segoe UI"/>
        </w:rPr>
      </w:pPr>
      <w:r w:rsidRPr="00063096">
        <w:rPr>
          <w:rFonts w:ascii="Segoe UI" w:hAnsi="Segoe UI" w:cs="Segoe UI"/>
        </w:rPr>
        <w:t>a[i]=0;</w:t>
      </w:r>
    </w:p>
    <w:p w:rsidR="00D91E61" w:rsidRPr="00063096" w:rsidRDefault="00D91E61" w:rsidP="00063096">
      <w:pPr>
        <w:ind w:left="570" w:right="5826"/>
        <w:rPr>
          <w:rFonts w:ascii="Segoe UI" w:hAnsi="Segoe UI" w:cs="Segoe UI"/>
        </w:rPr>
      </w:pPr>
      <w:r w:rsidRPr="00063096">
        <w:rPr>
          <w:rFonts w:ascii="Segoe UI" w:hAnsi="Segoe UI" w:cs="Segoe UI"/>
        </w:rPr>
        <w:t>mc=(int*)malloc(sizeof(int)*(len(n))); bin(d,mc);</w:t>
      </w:r>
    </w:p>
    <w:p w:rsidR="00D91E61" w:rsidRPr="00063096" w:rsidRDefault="00D91E61" w:rsidP="00063096">
      <w:pPr>
        <w:spacing w:line="321" w:lineRule="exact"/>
        <w:ind w:left="570"/>
        <w:rPr>
          <w:rFonts w:ascii="Segoe UI" w:hAnsi="Segoe UI" w:cs="Segoe UI"/>
        </w:rPr>
      </w:pPr>
      <w:r w:rsidRPr="00063096">
        <w:rPr>
          <w:rFonts w:ascii="Segoe UI" w:hAnsi="Segoe UI" w:cs="Segoe UI"/>
        </w:rPr>
        <w:t>set(q,len(n)-1);</w:t>
      </w:r>
    </w:p>
    <w:p w:rsidR="00D91E61" w:rsidRPr="00063096" w:rsidRDefault="00D91E61" w:rsidP="00063096">
      <w:pPr>
        <w:spacing w:before="2"/>
        <w:ind w:left="570"/>
        <w:rPr>
          <w:rFonts w:ascii="Segoe UI" w:hAnsi="Segoe UI" w:cs="Segoe UI"/>
        </w:rPr>
      </w:pPr>
      <w:r w:rsidRPr="00063096">
        <w:rPr>
          <w:rFonts w:ascii="Segoe UI" w:hAnsi="Segoe UI" w:cs="Segoe UI"/>
        </w:rPr>
        <w:t>set(m,len(n));</w:t>
      </w:r>
    </w:p>
    <w:p w:rsidR="00D91E61" w:rsidRPr="00063096" w:rsidRDefault="00D91E61" w:rsidP="00063096">
      <w:pPr>
        <w:rPr>
          <w:rFonts w:ascii="Segoe UI" w:hAnsi="Segoe UI" w:cs="Segoe UI"/>
        </w:rPr>
        <w:sectPr w:rsidR="00D91E61" w:rsidRPr="00063096">
          <w:pgSz w:w="11910" w:h="16840"/>
          <w:pgMar w:top="1360" w:right="260" w:bottom="280" w:left="940" w:header="715" w:footer="0" w:gutter="0"/>
          <w:cols w:space="720"/>
        </w:sectPr>
      </w:pPr>
    </w:p>
    <w:p w:rsidR="00D91E61" w:rsidRPr="00063096" w:rsidRDefault="00D91E61" w:rsidP="00063096">
      <w:pPr>
        <w:spacing w:before="79"/>
        <w:ind w:left="570" w:right="8478"/>
        <w:rPr>
          <w:rFonts w:ascii="Segoe UI" w:hAnsi="Segoe UI" w:cs="Segoe UI"/>
        </w:rPr>
      </w:pPr>
      <w:r w:rsidRPr="00063096">
        <w:rPr>
          <w:rFonts w:ascii="Segoe UI" w:hAnsi="Segoe UI" w:cs="Segoe UI"/>
          <w:spacing w:val="-1"/>
        </w:rPr>
        <w:lastRenderedPageBreak/>
        <w:t xml:space="preserve">set(mc,len(n)); </w:t>
      </w:r>
      <w:r w:rsidRPr="00063096">
        <w:rPr>
          <w:rFonts w:ascii="Segoe UI" w:hAnsi="Segoe UI" w:cs="Segoe UI"/>
        </w:rPr>
        <w:t>twoCom(mc); cnt=len(n)-1;</w:t>
      </w:r>
    </w:p>
    <w:p w:rsidR="00D91E61" w:rsidRPr="00063096" w:rsidRDefault="00D91E61" w:rsidP="00063096">
      <w:pPr>
        <w:tabs>
          <w:tab w:val="left" w:pos="1837"/>
          <w:tab w:val="left" w:pos="2396"/>
          <w:tab w:val="left" w:pos="2559"/>
          <w:tab w:val="left" w:pos="3205"/>
          <w:tab w:val="left" w:pos="3354"/>
          <w:tab w:val="left" w:pos="4038"/>
          <w:tab w:val="left" w:pos="4422"/>
          <w:tab w:val="left" w:pos="5264"/>
        </w:tabs>
        <w:ind w:left="570" w:right="4936"/>
        <w:rPr>
          <w:rFonts w:ascii="Segoe UI" w:hAnsi="Segoe UI" w:cs="Segoe UI"/>
        </w:rPr>
      </w:pPr>
      <w:r w:rsidRPr="00063096">
        <w:rPr>
          <w:rFonts w:ascii="Segoe UI" w:hAnsi="Segoe UI" w:cs="Segoe UI"/>
        </w:rPr>
        <w:t>printf("\t</w:t>
      </w:r>
      <w:r w:rsidRPr="00063096">
        <w:rPr>
          <w:rFonts w:ascii="Segoe UI" w:hAnsi="Segoe UI" w:cs="Segoe UI"/>
        </w:rPr>
        <w:tab/>
        <w:t>A\t\t</w:t>
      </w:r>
      <w:r w:rsidRPr="00063096">
        <w:rPr>
          <w:rFonts w:ascii="Segoe UI" w:hAnsi="Segoe UI" w:cs="Segoe UI"/>
        </w:rPr>
        <w:tab/>
      </w:r>
      <w:r w:rsidRPr="00063096">
        <w:rPr>
          <w:rFonts w:ascii="Segoe UI" w:hAnsi="Segoe UI" w:cs="Segoe UI"/>
        </w:rPr>
        <w:tab/>
        <w:t>Q\t\t</w:t>
      </w:r>
      <w:r w:rsidRPr="00063096">
        <w:rPr>
          <w:rFonts w:ascii="Segoe UI" w:hAnsi="Segoe UI" w:cs="Segoe UI"/>
        </w:rPr>
        <w:tab/>
      </w:r>
      <w:r w:rsidRPr="00063096">
        <w:rPr>
          <w:rFonts w:ascii="Segoe UI" w:hAnsi="Segoe UI" w:cs="Segoe UI"/>
        </w:rPr>
        <w:tab/>
        <w:t>M\t</w:t>
      </w:r>
      <w:r w:rsidRPr="00063096">
        <w:rPr>
          <w:rFonts w:ascii="Segoe UI" w:hAnsi="Segoe UI" w:cs="Segoe UI"/>
        </w:rPr>
        <w:tab/>
        <w:t>Count\n"); printf("\t</w:t>
      </w:r>
      <w:r w:rsidRPr="00063096">
        <w:rPr>
          <w:rFonts w:ascii="Segoe UI" w:hAnsi="Segoe UI" w:cs="Segoe UI"/>
          <w:u w:val="thick"/>
        </w:rPr>
        <w:t xml:space="preserve"> </w:t>
      </w:r>
      <w:r w:rsidRPr="00063096">
        <w:rPr>
          <w:rFonts w:ascii="Segoe UI" w:hAnsi="Segoe UI" w:cs="Segoe UI"/>
          <w:u w:val="thick"/>
        </w:rPr>
        <w:tab/>
      </w:r>
      <w:r w:rsidRPr="00063096">
        <w:rPr>
          <w:rFonts w:ascii="Segoe UI" w:hAnsi="Segoe UI" w:cs="Segoe UI"/>
          <w:u w:val="thick"/>
        </w:rPr>
        <w:tab/>
      </w:r>
      <w:r w:rsidRPr="00063096">
        <w:rPr>
          <w:rFonts w:ascii="Segoe UI" w:hAnsi="Segoe UI" w:cs="Segoe UI"/>
        </w:rPr>
        <w:t>\t</w:t>
      </w:r>
      <w:r w:rsidRPr="00063096">
        <w:rPr>
          <w:rFonts w:ascii="Segoe UI" w:hAnsi="Segoe UI" w:cs="Segoe UI"/>
          <w:u w:val="thick"/>
        </w:rPr>
        <w:t xml:space="preserve"> </w:t>
      </w:r>
      <w:r w:rsidRPr="00063096">
        <w:rPr>
          <w:rFonts w:ascii="Segoe UI" w:hAnsi="Segoe UI" w:cs="Segoe UI"/>
          <w:u w:val="thick"/>
        </w:rPr>
        <w:tab/>
      </w:r>
      <w:r w:rsidRPr="00063096">
        <w:rPr>
          <w:rFonts w:ascii="Segoe UI" w:hAnsi="Segoe UI" w:cs="Segoe UI"/>
        </w:rPr>
        <w:t>\t\t</w:t>
      </w:r>
      <w:r w:rsidRPr="00063096">
        <w:rPr>
          <w:rFonts w:ascii="Segoe UI" w:hAnsi="Segoe UI" w:cs="Segoe UI"/>
          <w:u w:val="thick"/>
        </w:rPr>
        <w:t xml:space="preserve"> </w:t>
      </w:r>
      <w:r w:rsidRPr="00063096">
        <w:rPr>
          <w:rFonts w:ascii="Segoe UI" w:hAnsi="Segoe UI" w:cs="Segoe UI"/>
          <w:u w:val="thick"/>
        </w:rPr>
        <w:tab/>
      </w:r>
      <w:r w:rsidRPr="00063096">
        <w:rPr>
          <w:rFonts w:ascii="Segoe UI" w:hAnsi="Segoe UI" w:cs="Segoe UI"/>
          <w:u w:val="thick"/>
        </w:rPr>
        <w:tab/>
      </w:r>
      <w:r w:rsidRPr="00063096">
        <w:rPr>
          <w:rFonts w:ascii="Segoe UI" w:hAnsi="Segoe UI" w:cs="Segoe UI"/>
          <w:u w:val="thick"/>
        </w:rPr>
        <w:tab/>
      </w:r>
      <w:r w:rsidRPr="00063096">
        <w:rPr>
          <w:rFonts w:ascii="Segoe UI" w:hAnsi="Segoe UI" w:cs="Segoe UI"/>
          <w:spacing w:val="-5"/>
        </w:rPr>
        <w:t xml:space="preserve">\n"); </w:t>
      </w:r>
      <w:r w:rsidRPr="00063096">
        <w:rPr>
          <w:rFonts w:ascii="Segoe UI" w:hAnsi="Segoe UI" w:cs="Segoe UI"/>
        </w:rPr>
        <w:t>while(cnt&gt;0)</w:t>
      </w:r>
    </w:p>
    <w:p w:rsidR="00D91E61" w:rsidRPr="00063096" w:rsidRDefault="00D91E61" w:rsidP="00063096">
      <w:pPr>
        <w:spacing w:line="322" w:lineRule="exact"/>
        <w:ind w:left="570"/>
        <w:rPr>
          <w:rFonts w:ascii="Segoe UI" w:hAnsi="Segoe UI" w:cs="Segoe UI"/>
        </w:rPr>
      </w:pPr>
      <w:r w:rsidRPr="00063096">
        <w:rPr>
          <w:rFonts w:ascii="Segoe UI" w:hAnsi="Segoe UI" w:cs="Segoe UI"/>
        </w:rPr>
        <w:t>{</w:t>
      </w:r>
    </w:p>
    <w:p w:rsidR="00D91E61" w:rsidRPr="00063096" w:rsidRDefault="00D91E61" w:rsidP="00063096">
      <w:pPr>
        <w:spacing w:line="322" w:lineRule="exact"/>
        <w:ind w:left="639"/>
        <w:rPr>
          <w:rFonts w:ascii="Segoe UI" w:hAnsi="Segoe UI" w:cs="Segoe UI"/>
        </w:rPr>
      </w:pPr>
      <w:r w:rsidRPr="00063096">
        <w:rPr>
          <w:rFonts w:ascii="Segoe UI" w:hAnsi="Segoe UI" w:cs="Segoe UI"/>
        </w:rPr>
        <w:t>printf("\t");</w:t>
      </w:r>
    </w:p>
    <w:p w:rsidR="00D91E61" w:rsidRPr="00063096" w:rsidRDefault="00D91E61" w:rsidP="00063096">
      <w:pPr>
        <w:spacing w:line="322" w:lineRule="exact"/>
        <w:ind w:left="639"/>
        <w:rPr>
          <w:rFonts w:ascii="Segoe UI" w:hAnsi="Segoe UI" w:cs="Segoe UI"/>
        </w:rPr>
      </w:pPr>
      <w:r w:rsidRPr="00063096">
        <w:rPr>
          <w:rFonts w:ascii="Segoe UI" w:hAnsi="Segoe UI" w:cs="Segoe UI"/>
        </w:rPr>
        <w:t>print(a,len(n));</w:t>
      </w:r>
    </w:p>
    <w:p w:rsidR="00D91E61" w:rsidRPr="00063096" w:rsidRDefault="00D91E61" w:rsidP="00063096">
      <w:pPr>
        <w:ind w:left="639"/>
        <w:rPr>
          <w:rFonts w:ascii="Segoe UI" w:hAnsi="Segoe UI" w:cs="Segoe UI"/>
        </w:rPr>
      </w:pPr>
      <w:r w:rsidRPr="00063096">
        <w:rPr>
          <w:rFonts w:ascii="Segoe UI" w:hAnsi="Segoe UI" w:cs="Segoe UI"/>
        </w:rPr>
        <w:t>printf("\t");</w:t>
      </w:r>
    </w:p>
    <w:p w:rsidR="00D91E61" w:rsidRPr="00063096" w:rsidRDefault="00D91E61" w:rsidP="00063096">
      <w:pPr>
        <w:spacing w:before="2"/>
        <w:ind w:left="639"/>
        <w:rPr>
          <w:rFonts w:ascii="Segoe UI" w:hAnsi="Segoe UI" w:cs="Segoe UI"/>
        </w:rPr>
      </w:pPr>
      <w:r w:rsidRPr="00063096">
        <w:rPr>
          <w:rFonts w:ascii="Segoe UI" w:hAnsi="Segoe UI" w:cs="Segoe UI"/>
        </w:rPr>
        <w:t>print(q,len(n)-1);</w:t>
      </w:r>
    </w:p>
    <w:p w:rsidR="00D91E61" w:rsidRPr="00063096" w:rsidRDefault="00D91E61" w:rsidP="00063096">
      <w:pPr>
        <w:spacing w:line="322" w:lineRule="exact"/>
        <w:ind w:left="639"/>
        <w:rPr>
          <w:rFonts w:ascii="Segoe UI" w:hAnsi="Segoe UI" w:cs="Segoe UI"/>
        </w:rPr>
      </w:pPr>
      <w:r w:rsidRPr="00063096">
        <w:rPr>
          <w:rFonts w:ascii="Segoe UI" w:hAnsi="Segoe UI" w:cs="Segoe UI"/>
        </w:rPr>
        <w:t>printf("\t");</w:t>
      </w:r>
    </w:p>
    <w:p w:rsidR="00D91E61" w:rsidRPr="00063096" w:rsidRDefault="00D91E61" w:rsidP="00063096">
      <w:pPr>
        <w:ind w:left="639" w:right="7164"/>
        <w:rPr>
          <w:rFonts w:ascii="Segoe UI" w:hAnsi="Segoe UI" w:cs="Segoe UI"/>
        </w:rPr>
      </w:pPr>
      <w:r w:rsidRPr="00063096">
        <w:rPr>
          <w:rFonts w:ascii="Segoe UI" w:hAnsi="Segoe UI" w:cs="Segoe UI"/>
        </w:rPr>
        <w:t xml:space="preserve">print(m,len(n)); </w:t>
      </w:r>
      <w:r w:rsidRPr="00063096">
        <w:rPr>
          <w:rFonts w:ascii="Segoe UI" w:hAnsi="Segoe UI" w:cs="Segoe UI"/>
          <w:spacing w:val="-1"/>
        </w:rPr>
        <w:t xml:space="preserve">printf("\t%d\n",cnt); </w:t>
      </w:r>
      <w:r w:rsidRPr="00063096">
        <w:rPr>
          <w:rFonts w:ascii="Segoe UI" w:hAnsi="Segoe UI" w:cs="Segoe UI"/>
        </w:rPr>
        <w:t>if(a[0]==1)</w:t>
      </w:r>
    </w:p>
    <w:p w:rsidR="00D91E61" w:rsidRPr="00063096" w:rsidRDefault="00D91E61" w:rsidP="00063096">
      <w:pPr>
        <w:spacing w:line="321" w:lineRule="exact"/>
        <w:ind w:left="639"/>
        <w:rPr>
          <w:rFonts w:ascii="Segoe UI" w:hAnsi="Segoe UI" w:cs="Segoe UI"/>
        </w:rPr>
      </w:pPr>
      <w:r w:rsidRPr="00063096">
        <w:rPr>
          <w:rFonts w:ascii="Segoe UI" w:hAnsi="Segoe UI" w:cs="Segoe UI"/>
        </w:rPr>
        <w:t>{</w:t>
      </w:r>
    </w:p>
    <w:p w:rsidR="00D91E61" w:rsidRPr="00063096" w:rsidRDefault="00D91E61" w:rsidP="00063096">
      <w:pPr>
        <w:ind w:left="709" w:right="7741"/>
        <w:rPr>
          <w:rFonts w:ascii="Segoe UI" w:hAnsi="Segoe UI" w:cs="Segoe UI"/>
        </w:rPr>
      </w:pPr>
      <w:r w:rsidRPr="00063096">
        <w:rPr>
          <w:rFonts w:ascii="Segoe UI" w:hAnsi="Segoe UI" w:cs="Segoe UI"/>
        </w:rPr>
        <w:t>ls(len(n),len(n)-1); printf("LSHIFT\t"); printaq(); addBinary(a,m); printf("A=A+M\t"); printaq();</w:t>
      </w:r>
    </w:p>
    <w:p w:rsidR="00D91E61" w:rsidRPr="00063096" w:rsidRDefault="00D91E61" w:rsidP="00063096">
      <w:pPr>
        <w:ind w:left="639"/>
        <w:rPr>
          <w:rFonts w:ascii="Segoe UI" w:hAnsi="Segoe UI" w:cs="Segoe UI"/>
        </w:rPr>
      </w:pPr>
      <w:r w:rsidRPr="00063096">
        <w:rPr>
          <w:rFonts w:ascii="Segoe UI" w:hAnsi="Segoe UI" w:cs="Segoe UI"/>
        </w:rPr>
        <w:t>}</w:t>
      </w:r>
    </w:p>
    <w:p w:rsidR="00D91E61" w:rsidRPr="00063096" w:rsidRDefault="00D91E61" w:rsidP="00063096">
      <w:pPr>
        <w:spacing w:before="2" w:line="322" w:lineRule="exact"/>
        <w:ind w:left="639"/>
        <w:rPr>
          <w:rFonts w:ascii="Segoe UI" w:hAnsi="Segoe UI" w:cs="Segoe UI"/>
        </w:rPr>
      </w:pPr>
      <w:r w:rsidRPr="00063096">
        <w:rPr>
          <w:rFonts w:ascii="Segoe UI" w:hAnsi="Segoe UI" w:cs="Segoe UI"/>
        </w:rPr>
        <w:t>else</w:t>
      </w:r>
    </w:p>
    <w:p w:rsidR="00D91E61" w:rsidRPr="00063096" w:rsidRDefault="00D91E61" w:rsidP="00063096">
      <w:pPr>
        <w:spacing w:line="322" w:lineRule="exact"/>
        <w:ind w:left="639"/>
        <w:rPr>
          <w:rFonts w:ascii="Segoe UI" w:hAnsi="Segoe UI" w:cs="Segoe UI"/>
        </w:rPr>
      </w:pPr>
      <w:r w:rsidRPr="00063096">
        <w:rPr>
          <w:rFonts w:ascii="Segoe UI" w:hAnsi="Segoe UI" w:cs="Segoe UI"/>
        </w:rPr>
        <w:t>{</w:t>
      </w:r>
    </w:p>
    <w:p w:rsidR="00D91E61" w:rsidRPr="00063096" w:rsidRDefault="00D91E61" w:rsidP="00063096">
      <w:pPr>
        <w:ind w:left="709" w:right="7774"/>
        <w:rPr>
          <w:rFonts w:ascii="Segoe UI" w:hAnsi="Segoe UI" w:cs="Segoe UI"/>
        </w:rPr>
      </w:pPr>
      <w:r w:rsidRPr="00063096">
        <w:rPr>
          <w:rFonts w:ascii="Segoe UI" w:hAnsi="Segoe UI" w:cs="Segoe UI"/>
        </w:rPr>
        <w:t>ls(len(n),len(n)-1); printf("LSHIFT\t"); printaq(); addBinary(a,mc); printf("A=A-M\t"); printaq();</w:t>
      </w:r>
    </w:p>
    <w:p w:rsidR="00D91E61" w:rsidRPr="00063096" w:rsidRDefault="00D91E61" w:rsidP="00063096">
      <w:pPr>
        <w:ind w:left="639" w:right="8786"/>
        <w:rPr>
          <w:rFonts w:ascii="Segoe UI" w:hAnsi="Segoe UI" w:cs="Segoe UI"/>
        </w:rPr>
      </w:pPr>
      <w:r w:rsidRPr="00063096">
        <w:rPr>
          <w:rFonts w:ascii="Segoe UI" w:hAnsi="Segoe UI" w:cs="Segoe UI"/>
        </w:rPr>
        <w:t>} if(a[0]==1)</w:t>
      </w:r>
    </w:p>
    <w:p w:rsidR="00D91E61" w:rsidRPr="00063096" w:rsidRDefault="00D91E61" w:rsidP="00063096">
      <w:pPr>
        <w:spacing w:line="321" w:lineRule="exact"/>
        <w:ind w:left="639"/>
        <w:rPr>
          <w:rFonts w:ascii="Segoe UI" w:hAnsi="Segoe UI" w:cs="Segoe UI"/>
        </w:rPr>
      </w:pPr>
      <w:r w:rsidRPr="00063096">
        <w:rPr>
          <w:rFonts w:ascii="Segoe UI" w:hAnsi="Segoe UI" w:cs="Segoe UI"/>
        </w:rPr>
        <w:t>{</w:t>
      </w:r>
    </w:p>
    <w:p w:rsidR="00D91E61" w:rsidRPr="00063096" w:rsidRDefault="00D91E61" w:rsidP="00063096">
      <w:pPr>
        <w:ind w:left="709" w:right="8138"/>
        <w:rPr>
          <w:rFonts w:ascii="Segoe UI" w:hAnsi="Segoe UI" w:cs="Segoe UI"/>
        </w:rPr>
      </w:pPr>
      <w:r w:rsidRPr="00063096">
        <w:rPr>
          <w:rFonts w:ascii="Segoe UI" w:hAnsi="Segoe UI" w:cs="Segoe UI"/>
        </w:rPr>
        <w:t>q[len(n)-2]=0; addBinary(a,m);</w:t>
      </w:r>
    </w:p>
    <w:p w:rsidR="00D91E61" w:rsidRPr="00063096" w:rsidRDefault="00D91E61" w:rsidP="00063096">
      <w:pPr>
        <w:spacing w:before="2" w:line="322" w:lineRule="exact"/>
        <w:ind w:left="639"/>
        <w:rPr>
          <w:rFonts w:ascii="Segoe UI" w:hAnsi="Segoe UI" w:cs="Segoe UI"/>
        </w:rPr>
      </w:pPr>
      <w:r w:rsidRPr="00063096">
        <w:rPr>
          <w:rFonts w:ascii="Segoe UI" w:hAnsi="Segoe UI" w:cs="Segoe UI"/>
        </w:rPr>
        <w:t>}</w:t>
      </w:r>
    </w:p>
    <w:p w:rsidR="00D91E61" w:rsidRPr="00063096" w:rsidRDefault="00D91E61" w:rsidP="00063096">
      <w:pPr>
        <w:spacing w:line="322" w:lineRule="exact"/>
        <w:ind w:left="639"/>
        <w:rPr>
          <w:rFonts w:ascii="Segoe UI" w:hAnsi="Segoe UI" w:cs="Segoe UI"/>
        </w:rPr>
      </w:pPr>
      <w:r w:rsidRPr="00063096">
        <w:rPr>
          <w:rFonts w:ascii="Segoe UI" w:hAnsi="Segoe UI" w:cs="Segoe UI"/>
        </w:rPr>
        <w:t>else</w:t>
      </w:r>
    </w:p>
    <w:p w:rsidR="00D91E61" w:rsidRPr="00063096" w:rsidRDefault="00D91E61" w:rsidP="00063096">
      <w:pPr>
        <w:ind w:left="639" w:right="7811" w:firstLine="69"/>
        <w:rPr>
          <w:rFonts w:ascii="Segoe UI" w:hAnsi="Segoe UI" w:cs="Segoe UI"/>
        </w:rPr>
      </w:pPr>
      <w:r w:rsidRPr="00063096">
        <w:rPr>
          <w:rFonts w:ascii="Segoe UI" w:hAnsi="Segoe UI" w:cs="Segoe UI"/>
        </w:rPr>
        <w:t>q[len(n)-2]=1; printf("A=A+M\t"); printaq();</w:t>
      </w:r>
    </w:p>
    <w:p w:rsidR="00D91E61" w:rsidRPr="00063096" w:rsidRDefault="00D91E61" w:rsidP="00063096">
      <w:pPr>
        <w:spacing w:line="242" w:lineRule="auto"/>
        <w:ind w:left="639" w:right="8718"/>
        <w:rPr>
          <w:rFonts w:ascii="Segoe UI" w:hAnsi="Segoe UI" w:cs="Segoe UI"/>
        </w:rPr>
      </w:pPr>
      <w:r w:rsidRPr="00063096">
        <w:rPr>
          <w:rFonts w:ascii="Segoe UI" w:hAnsi="Segoe UI" w:cs="Segoe UI"/>
        </w:rPr>
        <w:t>cnt-=1; printf("\n");</w:t>
      </w:r>
    </w:p>
    <w:p w:rsidR="00D91E61" w:rsidRPr="00063096" w:rsidRDefault="00D91E61" w:rsidP="00063096">
      <w:pPr>
        <w:spacing w:line="242" w:lineRule="auto"/>
        <w:rPr>
          <w:rFonts w:ascii="Segoe UI" w:hAnsi="Segoe UI" w:cs="Segoe UI"/>
        </w:rPr>
        <w:sectPr w:rsidR="00D91E61" w:rsidRPr="00063096">
          <w:pgSz w:w="11910" w:h="16840"/>
          <w:pgMar w:top="1360" w:right="260" w:bottom="280" w:left="940" w:header="715" w:footer="0" w:gutter="0"/>
          <w:cols w:space="720"/>
        </w:sectPr>
      </w:pPr>
    </w:p>
    <w:p w:rsidR="00D91E61" w:rsidRPr="00063096" w:rsidRDefault="00D91E61" w:rsidP="00063096">
      <w:pPr>
        <w:spacing w:before="79" w:line="322" w:lineRule="exact"/>
        <w:ind w:left="570"/>
        <w:rPr>
          <w:rFonts w:ascii="Segoe UI" w:hAnsi="Segoe UI" w:cs="Segoe UI"/>
        </w:rPr>
      </w:pPr>
      <w:r w:rsidRPr="00063096">
        <w:rPr>
          <w:rFonts w:ascii="Segoe UI" w:hAnsi="Segoe UI" w:cs="Segoe UI"/>
        </w:rPr>
        <w:lastRenderedPageBreak/>
        <w:t>}</w:t>
      </w:r>
    </w:p>
    <w:p w:rsidR="00D91E61" w:rsidRPr="00063096" w:rsidRDefault="00D91E61" w:rsidP="00063096">
      <w:pPr>
        <w:spacing w:line="322" w:lineRule="exact"/>
        <w:ind w:left="570"/>
        <w:rPr>
          <w:rFonts w:ascii="Segoe UI" w:hAnsi="Segoe UI" w:cs="Segoe UI"/>
        </w:rPr>
      </w:pPr>
      <w:r w:rsidRPr="00063096">
        <w:rPr>
          <w:rFonts w:ascii="Segoe UI" w:hAnsi="Segoe UI" w:cs="Segoe UI"/>
        </w:rPr>
        <w:t>return 0;</w:t>
      </w:r>
    </w:p>
    <w:p w:rsidR="00D91E61" w:rsidRPr="00063096" w:rsidRDefault="00D91E61" w:rsidP="00063096">
      <w:pPr>
        <w:ind w:left="500"/>
        <w:rPr>
          <w:rFonts w:ascii="Segoe UI" w:hAnsi="Segoe UI" w:cs="Segoe UI"/>
        </w:rPr>
      </w:pPr>
      <w:r w:rsidRPr="00063096">
        <w:rPr>
          <w:rFonts w:ascii="Segoe UI" w:hAnsi="Segoe UI" w:cs="Segoe UI"/>
        </w:rPr>
        <w:t>}</w:t>
      </w: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pStyle w:val="BodyText"/>
        <w:rPr>
          <w:rFonts w:ascii="Segoe UI" w:hAnsi="Segoe UI" w:cs="Segoe UI"/>
        </w:rPr>
      </w:pPr>
    </w:p>
    <w:p w:rsidR="00D91E61" w:rsidRPr="00063096" w:rsidRDefault="00D91E61" w:rsidP="00063096">
      <w:pPr>
        <w:ind w:left="500"/>
        <w:rPr>
          <w:rFonts w:ascii="Segoe UI" w:hAnsi="Segoe UI" w:cs="Segoe UI"/>
          <w:b/>
        </w:rPr>
      </w:pPr>
      <w:r w:rsidRPr="00063096">
        <w:rPr>
          <w:rFonts w:ascii="Segoe UI" w:hAnsi="Segoe UI" w:cs="Segoe UI"/>
          <w:b/>
          <w:u w:val="thick"/>
        </w:rPr>
        <w:t>Result</w:t>
      </w:r>
      <w:r w:rsidRPr="00063096">
        <w:rPr>
          <w:rFonts w:ascii="Segoe UI" w:hAnsi="Segoe UI" w:cs="Segoe UI"/>
          <w:b/>
        </w:rPr>
        <w:t>:</w:t>
      </w:r>
    </w:p>
    <w:p w:rsidR="00D91E61" w:rsidRPr="00063096" w:rsidRDefault="00D91E61" w:rsidP="00063096">
      <w:pPr>
        <w:pStyle w:val="BodyText"/>
        <w:spacing w:before="7"/>
        <w:rPr>
          <w:rFonts w:ascii="Segoe UI" w:hAnsi="Segoe UI" w:cs="Segoe UI"/>
          <w:b/>
        </w:rPr>
      </w:pPr>
      <w:r w:rsidRPr="00063096">
        <w:rPr>
          <w:rFonts w:ascii="Segoe UI" w:hAnsi="Segoe UI" w:cs="Segoe UI"/>
          <w:noProof/>
          <w:lang w:val="en-IN" w:eastAsia="en-IN"/>
        </w:rPr>
        <w:drawing>
          <wp:anchor distT="0" distB="0" distL="0" distR="0" simplePos="0" relativeHeight="251767808" behindDoc="0" locked="0" layoutInCell="1" allowOverlap="1" wp14:anchorId="43EE6838" wp14:editId="2C21030A">
            <wp:simplePos x="0" y="0"/>
            <wp:positionH relativeFrom="page">
              <wp:posOffset>914400</wp:posOffset>
            </wp:positionH>
            <wp:positionV relativeFrom="paragraph">
              <wp:posOffset>233985</wp:posOffset>
            </wp:positionV>
            <wp:extent cx="6260260" cy="3692461"/>
            <wp:effectExtent l="0" t="0" r="0" b="0"/>
            <wp:wrapTopAndBottom/>
            <wp:docPr id="1019"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9.png"/>
                    <pic:cNvPicPr/>
                  </pic:nvPicPr>
                  <pic:blipFill>
                    <a:blip r:embed="rId127" cstate="print"/>
                    <a:stretch>
                      <a:fillRect/>
                    </a:stretch>
                  </pic:blipFill>
                  <pic:spPr>
                    <a:xfrm>
                      <a:off x="0" y="0"/>
                      <a:ext cx="6260260" cy="3692461"/>
                    </a:xfrm>
                    <a:prstGeom prst="rect">
                      <a:avLst/>
                    </a:prstGeom>
                  </pic:spPr>
                </pic:pic>
              </a:graphicData>
            </a:graphic>
          </wp:anchor>
        </w:drawing>
      </w:r>
    </w:p>
    <w:p w:rsidR="00D91E61" w:rsidRPr="00063096" w:rsidRDefault="00D91E61" w:rsidP="00063096">
      <w:pPr>
        <w:pStyle w:val="BodyText"/>
        <w:rPr>
          <w:rFonts w:ascii="Segoe UI" w:hAnsi="Segoe UI" w:cs="Segoe UI"/>
          <w:b/>
        </w:rPr>
      </w:pPr>
    </w:p>
    <w:p w:rsidR="00D91E61" w:rsidRPr="00063096" w:rsidRDefault="00D91E61" w:rsidP="008F6CEA">
      <w:pPr>
        <w:pStyle w:val="BodyText"/>
        <w:rPr>
          <w:rFonts w:ascii="Segoe UI" w:hAnsi="Segoe UI" w:cs="Segoe UI"/>
        </w:rPr>
      </w:pPr>
      <w:r w:rsidRPr="00063096">
        <w:rPr>
          <w:rFonts w:ascii="Segoe UI" w:hAnsi="Segoe UI" w:cs="Segoe UI"/>
          <w:b/>
          <w:u w:val="thick"/>
        </w:rPr>
        <w:t>Conclusion</w:t>
      </w:r>
      <w:r w:rsidRPr="00063096">
        <w:rPr>
          <w:rFonts w:ascii="Segoe UI" w:hAnsi="Segoe UI" w:cs="Segoe UI"/>
          <w:b/>
        </w:rPr>
        <w:t xml:space="preserve">: </w:t>
      </w:r>
      <w:r w:rsidRPr="00063096">
        <w:rPr>
          <w:rFonts w:ascii="Segoe UI" w:hAnsi="Segoe UI" w:cs="Segoe UI"/>
        </w:rPr>
        <w:t>Thus, We successfully implemented No</w:t>
      </w:r>
      <w:r w:rsidR="008F6CEA">
        <w:rPr>
          <w:rFonts w:ascii="Segoe UI" w:hAnsi="Segoe UI" w:cs="Segoe UI"/>
        </w:rPr>
        <w:t>n-Restoring Division Algorithm.</w:t>
      </w:r>
      <w:bookmarkStart w:id="0" w:name="_GoBack"/>
      <w:bookmarkEnd w:id="0"/>
    </w:p>
    <w:sectPr w:rsidR="00D91E61" w:rsidRPr="00063096" w:rsidSect="00E951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5466" w:rsidRDefault="00A65466" w:rsidP="00D91E61">
      <w:r>
        <w:separator/>
      </w:r>
    </w:p>
  </w:endnote>
  <w:endnote w:type="continuationSeparator" w:id="0">
    <w:p w:rsidR="00A65466" w:rsidRDefault="00A65466" w:rsidP="00D91E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Lohit Hindi">
    <w:altName w:val="MS Gothic"/>
    <w:charset w:val="8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WenQuanYi Micro Hei">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5466" w:rsidRDefault="00A65466" w:rsidP="00D91E61">
      <w:r>
        <w:separator/>
      </w:r>
    </w:p>
  </w:footnote>
  <w:footnote w:type="continuationSeparator" w:id="0">
    <w:p w:rsidR="00A65466" w:rsidRDefault="00A65466" w:rsidP="00D91E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22E1" w:rsidRPr="00D91E61" w:rsidRDefault="003122E1" w:rsidP="00D91E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decimal"/>
      <w:lvlText w:val="%1."/>
      <w:lvlJc w:val="left"/>
      <w:pPr>
        <w:tabs>
          <w:tab w:val="num" w:pos="0"/>
        </w:tabs>
        <w:ind w:left="720" w:hanging="360"/>
      </w:pPr>
    </w:lvl>
  </w:abstractNum>
  <w:abstractNum w:abstractNumId="2">
    <w:nsid w:val="00000003"/>
    <w:multiLevelType w:val="singleLevel"/>
    <w:tmpl w:val="00000003"/>
    <w:name w:val="WW8Num2"/>
    <w:lvl w:ilvl="0">
      <w:start w:val="1"/>
      <w:numFmt w:val="decimal"/>
      <w:lvlText w:val="%1."/>
      <w:lvlJc w:val="left"/>
      <w:pPr>
        <w:tabs>
          <w:tab w:val="num" w:pos="720"/>
        </w:tabs>
        <w:ind w:left="720" w:hanging="360"/>
      </w:pPr>
    </w:lvl>
  </w:abstractNum>
  <w:abstractNum w:abstractNumId="3">
    <w:nsid w:val="0000000A"/>
    <w:multiLevelType w:val="singleLevel"/>
    <w:tmpl w:val="0000000A"/>
    <w:name w:val="WW8Num11"/>
    <w:lvl w:ilvl="0">
      <w:start w:val="1"/>
      <w:numFmt w:val="decimal"/>
      <w:lvlText w:val="%1"/>
      <w:lvlJc w:val="left"/>
      <w:pPr>
        <w:tabs>
          <w:tab w:val="num" w:pos="0"/>
        </w:tabs>
        <w:ind w:left="1410" w:hanging="360"/>
      </w:pPr>
    </w:lvl>
  </w:abstractNum>
  <w:abstractNum w:abstractNumId="4">
    <w:nsid w:val="0000000B"/>
    <w:multiLevelType w:val="singleLevel"/>
    <w:tmpl w:val="0000000B"/>
    <w:name w:val="WW8Num13"/>
    <w:lvl w:ilvl="0">
      <w:start w:val="1"/>
      <w:numFmt w:val="decimal"/>
      <w:lvlText w:val="%1."/>
      <w:lvlJc w:val="left"/>
      <w:pPr>
        <w:tabs>
          <w:tab w:val="num" w:pos="720"/>
        </w:tabs>
        <w:ind w:left="720" w:hanging="360"/>
      </w:pPr>
    </w:lvl>
  </w:abstractNum>
  <w:abstractNum w:abstractNumId="5">
    <w:nsid w:val="0000000D"/>
    <w:multiLevelType w:val="singleLevel"/>
    <w:tmpl w:val="0000000D"/>
    <w:name w:val="WW8Num15"/>
    <w:lvl w:ilvl="0">
      <w:start w:val="1"/>
      <w:numFmt w:val="bullet"/>
      <w:lvlText w:val=""/>
      <w:lvlJc w:val="left"/>
      <w:pPr>
        <w:tabs>
          <w:tab w:val="num" w:pos="720"/>
        </w:tabs>
        <w:ind w:left="720" w:hanging="360"/>
      </w:pPr>
      <w:rPr>
        <w:rFonts w:ascii="Symbol" w:hAnsi="Symbol" w:cs="Symbol"/>
      </w:rPr>
    </w:lvl>
  </w:abstractNum>
  <w:abstractNum w:abstractNumId="6">
    <w:nsid w:val="0000000F"/>
    <w:multiLevelType w:val="singleLevel"/>
    <w:tmpl w:val="0000000F"/>
    <w:name w:val="WW8Num18"/>
    <w:lvl w:ilvl="0">
      <w:start w:val="1"/>
      <w:numFmt w:val="decimal"/>
      <w:lvlText w:val="%1."/>
      <w:lvlJc w:val="left"/>
      <w:pPr>
        <w:tabs>
          <w:tab w:val="num" w:pos="705"/>
        </w:tabs>
        <w:ind w:left="705" w:hanging="360"/>
      </w:pPr>
      <w:rPr>
        <w:rFonts w:ascii="Arial" w:hAnsi="Arial" w:cs="Arial"/>
      </w:rPr>
    </w:lvl>
  </w:abstractNum>
  <w:abstractNum w:abstractNumId="7">
    <w:nsid w:val="00000010"/>
    <w:multiLevelType w:val="singleLevel"/>
    <w:tmpl w:val="00000010"/>
    <w:name w:val="WW8Num19"/>
    <w:lvl w:ilvl="0">
      <w:start w:val="1"/>
      <w:numFmt w:val="decimal"/>
      <w:lvlText w:val="%1)"/>
      <w:lvlJc w:val="left"/>
      <w:pPr>
        <w:tabs>
          <w:tab w:val="num" w:pos="720"/>
        </w:tabs>
        <w:ind w:left="720" w:hanging="360"/>
      </w:pPr>
    </w:lvl>
  </w:abstractNum>
  <w:abstractNum w:abstractNumId="8">
    <w:nsid w:val="00000013"/>
    <w:multiLevelType w:val="singleLevel"/>
    <w:tmpl w:val="00000013"/>
    <w:name w:val="WW8Num25"/>
    <w:lvl w:ilvl="0">
      <w:start w:val="1"/>
      <w:numFmt w:val="decimal"/>
      <w:lvlText w:val="%1."/>
      <w:lvlJc w:val="left"/>
      <w:pPr>
        <w:tabs>
          <w:tab w:val="num" w:pos="720"/>
        </w:tabs>
        <w:ind w:left="720" w:hanging="360"/>
      </w:pPr>
    </w:lvl>
  </w:abstractNum>
  <w:abstractNum w:abstractNumId="9">
    <w:nsid w:val="0000001A"/>
    <w:multiLevelType w:val="singleLevel"/>
    <w:tmpl w:val="0000001A"/>
    <w:name w:val="WW8Num37"/>
    <w:lvl w:ilvl="0">
      <w:start w:val="1"/>
      <w:numFmt w:val="decimal"/>
      <w:lvlText w:val="%1."/>
      <w:lvlJc w:val="left"/>
      <w:pPr>
        <w:tabs>
          <w:tab w:val="num" w:pos="0"/>
        </w:tabs>
        <w:ind w:left="720" w:hanging="360"/>
      </w:pPr>
    </w:lvl>
  </w:abstractNum>
  <w:abstractNum w:abstractNumId="10">
    <w:nsid w:val="0000001E"/>
    <w:multiLevelType w:val="singleLevel"/>
    <w:tmpl w:val="0000001E"/>
    <w:name w:val="WW8Num43"/>
    <w:lvl w:ilvl="0">
      <w:start w:val="1"/>
      <w:numFmt w:val="decimal"/>
      <w:lvlText w:val="%1."/>
      <w:lvlJc w:val="left"/>
      <w:pPr>
        <w:tabs>
          <w:tab w:val="num" w:pos="720"/>
        </w:tabs>
        <w:ind w:left="720" w:hanging="360"/>
      </w:pPr>
    </w:lvl>
  </w:abstractNum>
  <w:abstractNum w:abstractNumId="11">
    <w:nsid w:val="08CB794A"/>
    <w:multiLevelType w:val="multilevel"/>
    <w:tmpl w:val="B6B02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9011FD8"/>
    <w:multiLevelType w:val="multilevel"/>
    <w:tmpl w:val="35186B3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C2B095F"/>
    <w:multiLevelType w:val="multilevel"/>
    <w:tmpl w:val="73CE01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0F9D2D94"/>
    <w:multiLevelType w:val="multilevel"/>
    <w:tmpl w:val="60EC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029161F"/>
    <w:multiLevelType w:val="hybridMultilevel"/>
    <w:tmpl w:val="ABA2D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1267FE5"/>
    <w:multiLevelType w:val="hybridMultilevel"/>
    <w:tmpl w:val="9D36B6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152278A3"/>
    <w:multiLevelType w:val="multilevel"/>
    <w:tmpl w:val="C5700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83200A"/>
    <w:multiLevelType w:val="multilevel"/>
    <w:tmpl w:val="94E8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08496D"/>
    <w:multiLevelType w:val="multilevel"/>
    <w:tmpl w:val="61824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BBA6950"/>
    <w:multiLevelType w:val="multilevel"/>
    <w:tmpl w:val="D0DC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D546AC"/>
    <w:multiLevelType w:val="multilevel"/>
    <w:tmpl w:val="D89A3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3006B12"/>
    <w:multiLevelType w:val="hybridMultilevel"/>
    <w:tmpl w:val="CC101AA6"/>
    <w:lvl w:ilvl="0" w:tplc="109CB27C">
      <w:start w:val="1"/>
      <w:numFmt w:val="decimal"/>
      <w:lvlText w:val="%1)"/>
      <w:lvlJc w:val="left"/>
      <w:pPr>
        <w:ind w:left="720" w:hanging="360"/>
      </w:pPr>
      <w:rPr>
        <w:rFonts w:ascii="Arial Narrow" w:hAnsi="Arial Narrow" w:cs="Arial Narrow"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261C49F2"/>
    <w:multiLevelType w:val="hybridMultilevel"/>
    <w:tmpl w:val="FC32B7B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265C5771"/>
    <w:multiLevelType w:val="hybridMultilevel"/>
    <w:tmpl w:val="82461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0D800A2"/>
    <w:multiLevelType w:val="multilevel"/>
    <w:tmpl w:val="C6BE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70D3994"/>
    <w:multiLevelType w:val="multilevel"/>
    <w:tmpl w:val="FAEE23E0"/>
    <w:lvl w:ilvl="0">
      <w:start w:val="1"/>
      <w:numFmt w:val="decimal"/>
      <w:lvlText w:val="%1."/>
      <w:lvlJc w:val="left"/>
      <w:pPr>
        <w:tabs>
          <w:tab w:val="num" w:pos="786"/>
        </w:tabs>
        <w:ind w:left="786" w:hanging="360"/>
      </w:pPr>
      <w:rPr>
        <w:rFonts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7">
    <w:nsid w:val="3DEF2AB9"/>
    <w:multiLevelType w:val="hybridMultilevel"/>
    <w:tmpl w:val="474CB2D8"/>
    <w:lvl w:ilvl="0" w:tplc="9FDC3D5C">
      <w:numFmt w:val="bullet"/>
      <w:lvlText w:val="–"/>
      <w:lvlJc w:val="left"/>
      <w:pPr>
        <w:ind w:left="711" w:hanging="212"/>
      </w:pPr>
      <w:rPr>
        <w:rFonts w:ascii="Times New Roman" w:eastAsia="Times New Roman" w:hAnsi="Times New Roman" w:cs="Times New Roman" w:hint="default"/>
        <w:w w:val="100"/>
        <w:sz w:val="28"/>
        <w:szCs w:val="28"/>
        <w:lang w:val="en-US" w:eastAsia="en-US" w:bidi="ar-SA"/>
      </w:rPr>
    </w:lvl>
    <w:lvl w:ilvl="1" w:tplc="7178A03E">
      <w:numFmt w:val="bullet"/>
      <w:lvlText w:val="•"/>
      <w:lvlJc w:val="left"/>
      <w:pPr>
        <w:ind w:left="1718" w:hanging="212"/>
      </w:pPr>
      <w:rPr>
        <w:rFonts w:hint="default"/>
        <w:lang w:val="en-US" w:eastAsia="en-US" w:bidi="ar-SA"/>
      </w:rPr>
    </w:lvl>
    <w:lvl w:ilvl="2" w:tplc="0DF6D61C">
      <w:numFmt w:val="bullet"/>
      <w:lvlText w:val="•"/>
      <w:lvlJc w:val="left"/>
      <w:pPr>
        <w:ind w:left="2717" w:hanging="212"/>
      </w:pPr>
      <w:rPr>
        <w:rFonts w:hint="default"/>
        <w:lang w:val="en-US" w:eastAsia="en-US" w:bidi="ar-SA"/>
      </w:rPr>
    </w:lvl>
    <w:lvl w:ilvl="3" w:tplc="96C69606">
      <w:numFmt w:val="bullet"/>
      <w:lvlText w:val="•"/>
      <w:lvlJc w:val="left"/>
      <w:pPr>
        <w:ind w:left="3715" w:hanging="212"/>
      </w:pPr>
      <w:rPr>
        <w:rFonts w:hint="default"/>
        <w:lang w:val="en-US" w:eastAsia="en-US" w:bidi="ar-SA"/>
      </w:rPr>
    </w:lvl>
    <w:lvl w:ilvl="4" w:tplc="F5AA0D30">
      <w:numFmt w:val="bullet"/>
      <w:lvlText w:val="•"/>
      <w:lvlJc w:val="left"/>
      <w:pPr>
        <w:ind w:left="4714" w:hanging="212"/>
      </w:pPr>
      <w:rPr>
        <w:rFonts w:hint="default"/>
        <w:lang w:val="en-US" w:eastAsia="en-US" w:bidi="ar-SA"/>
      </w:rPr>
    </w:lvl>
    <w:lvl w:ilvl="5" w:tplc="2F66A2BE">
      <w:numFmt w:val="bullet"/>
      <w:lvlText w:val="•"/>
      <w:lvlJc w:val="left"/>
      <w:pPr>
        <w:ind w:left="5713" w:hanging="212"/>
      </w:pPr>
      <w:rPr>
        <w:rFonts w:hint="default"/>
        <w:lang w:val="en-US" w:eastAsia="en-US" w:bidi="ar-SA"/>
      </w:rPr>
    </w:lvl>
    <w:lvl w:ilvl="6" w:tplc="BABAFAD2">
      <w:numFmt w:val="bullet"/>
      <w:lvlText w:val="•"/>
      <w:lvlJc w:val="left"/>
      <w:pPr>
        <w:ind w:left="6711" w:hanging="212"/>
      </w:pPr>
      <w:rPr>
        <w:rFonts w:hint="default"/>
        <w:lang w:val="en-US" w:eastAsia="en-US" w:bidi="ar-SA"/>
      </w:rPr>
    </w:lvl>
    <w:lvl w:ilvl="7" w:tplc="EBA479C4">
      <w:numFmt w:val="bullet"/>
      <w:lvlText w:val="•"/>
      <w:lvlJc w:val="left"/>
      <w:pPr>
        <w:ind w:left="7710" w:hanging="212"/>
      </w:pPr>
      <w:rPr>
        <w:rFonts w:hint="default"/>
        <w:lang w:val="en-US" w:eastAsia="en-US" w:bidi="ar-SA"/>
      </w:rPr>
    </w:lvl>
    <w:lvl w:ilvl="8" w:tplc="DCCCF968">
      <w:numFmt w:val="bullet"/>
      <w:lvlText w:val="•"/>
      <w:lvlJc w:val="left"/>
      <w:pPr>
        <w:ind w:left="8709" w:hanging="212"/>
      </w:pPr>
      <w:rPr>
        <w:rFonts w:hint="default"/>
        <w:lang w:val="en-US" w:eastAsia="en-US" w:bidi="ar-SA"/>
      </w:rPr>
    </w:lvl>
  </w:abstractNum>
  <w:abstractNum w:abstractNumId="28">
    <w:nsid w:val="3DF0591E"/>
    <w:multiLevelType w:val="hybridMultilevel"/>
    <w:tmpl w:val="B95EDB02"/>
    <w:lvl w:ilvl="0" w:tplc="31F039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3EB26570"/>
    <w:multiLevelType w:val="hybridMultilevel"/>
    <w:tmpl w:val="7A9ADAD2"/>
    <w:lvl w:ilvl="0" w:tplc="3408A212">
      <w:start w:val="1"/>
      <w:numFmt w:val="decimal"/>
      <w:lvlText w:val="%1)"/>
      <w:lvlJc w:val="left"/>
      <w:pPr>
        <w:ind w:left="220" w:hanging="310"/>
      </w:pPr>
      <w:rPr>
        <w:rFonts w:hint="default"/>
        <w:b/>
        <w:bCs/>
        <w:spacing w:val="-8"/>
        <w:w w:val="99"/>
        <w:lang w:val="en-US" w:eastAsia="en-US" w:bidi="ar-SA"/>
      </w:rPr>
    </w:lvl>
    <w:lvl w:ilvl="1" w:tplc="3AF66078">
      <w:numFmt w:val="bullet"/>
      <w:lvlText w:val=""/>
      <w:lvlJc w:val="left"/>
      <w:pPr>
        <w:ind w:left="1220" w:hanging="360"/>
      </w:pPr>
      <w:rPr>
        <w:rFonts w:ascii="Symbol" w:eastAsia="Symbol" w:hAnsi="Symbol" w:cs="Symbol" w:hint="default"/>
        <w:w w:val="99"/>
        <w:sz w:val="20"/>
        <w:szCs w:val="20"/>
        <w:lang w:val="en-US" w:eastAsia="en-US" w:bidi="ar-SA"/>
      </w:rPr>
    </w:lvl>
    <w:lvl w:ilvl="2" w:tplc="79C614C8">
      <w:numFmt w:val="bullet"/>
      <w:lvlText w:val="•"/>
      <w:lvlJc w:val="left"/>
      <w:pPr>
        <w:ind w:left="2173" w:hanging="360"/>
      </w:pPr>
      <w:rPr>
        <w:rFonts w:hint="default"/>
        <w:lang w:val="en-US" w:eastAsia="en-US" w:bidi="ar-SA"/>
      </w:rPr>
    </w:lvl>
    <w:lvl w:ilvl="3" w:tplc="909C1A80">
      <w:numFmt w:val="bullet"/>
      <w:lvlText w:val="•"/>
      <w:lvlJc w:val="left"/>
      <w:pPr>
        <w:ind w:left="3126" w:hanging="360"/>
      </w:pPr>
      <w:rPr>
        <w:rFonts w:hint="default"/>
        <w:lang w:val="en-US" w:eastAsia="en-US" w:bidi="ar-SA"/>
      </w:rPr>
    </w:lvl>
    <w:lvl w:ilvl="4" w:tplc="26DAE842">
      <w:numFmt w:val="bullet"/>
      <w:lvlText w:val="•"/>
      <w:lvlJc w:val="left"/>
      <w:pPr>
        <w:ind w:left="4080" w:hanging="360"/>
      </w:pPr>
      <w:rPr>
        <w:rFonts w:hint="default"/>
        <w:lang w:val="en-US" w:eastAsia="en-US" w:bidi="ar-SA"/>
      </w:rPr>
    </w:lvl>
    <w:lvl w:ilvl="5" w:tplc="C47698E8">
      <w:numFmt w:val="bullet"/>
      <w:lvlText w:val="•"/>
      <w:lvlJc w:val="left"/>
      <w:pPr>
        <w:ind w:left="5033" w:hanging="360"/>
      </w:pPr>
      <w:rPr>
        <w:rFonts w:hint="default"/>
        <w:lang w:val="en-US" w:eastAsia="en-US" w:bidi="ar-SA"/>
      </w:rPr>
    </w:lvl>
    <w:lvl w:ilvl="6" w:tplc="9DE28090">
      <w:numFmt w:val="bullet"/>
      <w:lvlText w:val="•"/>
      <w:lvlJc w:val="left"/>
      <w:pPr>
        <w:ind w:left="5986" w:hanging="360"/>
      </w:pPr>
      <w:rPr>
        <w:rFonts w:hint="default"/>
        <w:lang w:val="en-US" w:eastAsia="en-US" w:bidi="ar-SA"/>
      </w:rPr>
    </w:lvl>
    <w:lvl w:ilvl="7" w:tplc="AEB010FC">
      <w:numFmt w:val="bullet"/>
      <w:lvlText w:val="•"/>
      <w:lvlJc w:val="left"/>
      <w:pPr>
        <w:ind w:left="6940" w:hanging="360"/>
      </w:pPr>
      <w:rPr>
        <w:rFonts w:hint="default"/>
        <w:lang w:val="en-US" w:eastAsia="en-US" w:bidi="ar-SA"/>
      </w:rPr>
    </w:lvl>
    <w:lvl w:ilvl="8" w:tplc="DFA8E93C">
      <w:numFmt w:val="bullet"/>
      <w:lvlText w:val="•"/>
      <w:lvlJc w:val="left"/>
      <w:pPr>
        <w:ind w:left="7893" w:hanging="360"/>
      </w:pPr>
      <w:rPr>
        <w:rFonts w:hint="default"/>
        <w:lang w:val="en-US" w:eastAsia="en-US" w:bidi="ar-SA"/>
      </w:rPr>
    </w:lvl>
  </w:abstractNum>
  <w:abstractNum w:abstractNumId="30">
    <w:nsid w:val="40D85939"/>
    <w:multiLevelType w:val="hybridMultilevel"/>
    <w:tmpl w:val="60F897D8"/>
    <w:lvl w:ilvl="0" w:tplc="E696CDF8">
      <w:numFmt w:val="bullet"/>
      <w:lvlText w:val=""/>
      <w:lvlJc w:val="left"/>
      <w:pPr>
        <w:ind w:left="389" w:hanging="361"/>
      </w:pPr>
      <w:rPr>
        <w:rFonts w:ascii="Symbol" w:eastAsia="Symbol" w:hAnsi="Symbol" w:cs="Symbol" w:hint="default"/>
        <w:color w:val="383838"/>
        <w:w w:val="99"/>
        <w:sz w:val="20"/>
        <w:szCs w:val="20"/>
        <w:lang w:val="en-US" w:eastAsia="en-US" w:bidi="ar-SA"/>
      </w:rPr>
    </w:lvl>
    <w:lvl w:ilvl="1" w:tplc="52029DBA">
      <w:numFmt w:val="bullet"/>
      <w:lvlText w:val="•"/>
      <w:lvlJc w:val="left"/>
      <w:pPr>
        <w:ind w:left="1286" w:hanging="361"/>
      </w:pPr>
      <w:rPr>
        <w:rFonts w:hint="default"/>
        <w:lang w:val="en-US" w:eastAsia="en-US" w:bidi="ar-SA"/>
      </w:rPr>
    </w:lvl>
    <w:lvl w:ilvl="2" w:tplc="91D8B1FE">
      <w:numFmt w:val="bullet"/>
      <w:lvlText w:val="•"/>
      <w:lvlJc w:val="left"/>
      <w:pPr>
        <w:ind w:left="2193" w:hanging="361"/>
      </w:pPr>
      <w:rPr>
        <w:rFonts w:hint="default"/>
        <w:lang w:val="en-US" w:eastAsia="en-US" w:bidi="ar-SA"/>
      </w:rPr>
    </w:lvl>
    <w:lvl w:ilvl="3" w:tplc="C9E85A8E">
      <w:numFmt w:val="bullet"/>
      <w:lvlText w:val="•"/>
      <w:lvlJc w:val="left"/>
      <w:pPr>
        <w:ind w:left="3099" w:hanging="361"/>
      </w:pPr>
      <w:rPr>
        <w:rFonts w:hint="default"/>
        <w:lang w:val="en-US" w:eastAsia="en-US" w:bidi="ar-SA"/>
      </w:rPr>
    </w:lvl>
    <w:lvl w:ilvl="4" w:tplc="8530015A">
      <w:numFmt w:val="bullet"/>
      <w:lvlText w:val="•"/>
      <w:lvlJc w:val="left"/>
      <w:pPr>
        <w:ind w:left="4006" w:hanging="361"/>
      </w:pPr>
      <w:rPr>
        <w:rFonts w:hint="default"/>
        <w:lang w:val="en-US" w:eastAsia="en-US" w:bidi="ar-SA"/>
      </w:rPr>
    </w:lvl>
    <w:lvl w:ilvl="5" w:tplc="30F2341A">
      <w:numFmt w:val="bullet"/>
      <w:lvlText w:val="•"/>
      <w:lvlJc w:val="left"/>
      <w:pPr>
        <w:ind w:left="4913" w:hanging="361"/>
      </w:pPr>
      <w:rPr>
        <w:rFonts w:hint="default"/>
        <w:lang w:val="en-US" w:eastAsia="en-US" w:bidi="ar-SA"/>
      </w:rPr>
    </w:lvl>
    <w:lvl w:ilvl="6" w:tplc="4FF49564">
      <w:numFmt w:val="bullet"/>
      <w:lvlText w:val="•"/>
      <w:lvlJc w:val="left"/>
      <w:pPr>
        <w:ind w:left="5819" w:hanging="361"/>
      </w:pPr>
      <w:rPr>
        <w:rFonts w:hint="default"/>
        <w:lang w:val="en-US" w:eastAsia="en-US" w:bidi="ar-SA"/>
      </w:rPr>
    </w:lvl>
    <w:lvl w:ilvl="7" w:tplc="8230FDAC">
      <w:numFmt w:val="bullet"/>
      <w:lvlText w:val="•"/>
      <w:lvlJc w:val="left"/>
      <w:pPr>
        <w:ind w:left="6726" w:hanging="361"/>
      </w:pPr>
      <w:rPr>
        <w:rFonts w:hint="default"/>
        <w:lang w:val="en-US" w:eastAsia="en-US" w:bidi="ar-SA"/>
      </w:rPr>
    </w:lvl>
    <w:lvl w:ilvl="8" w:tplc="47166A60">
      <w:numFmt w:val="bullet"/>
      <w:lvlText w:val="•"/>
      <w:lvlJc w:val="left"/>
      <w:pPr>
        <w:ind w:left="7632" w:hanging="361"/>
      </w:pPr>
      <w:rPr>
        <w:rFonts w:hint="default"/>
        <w:lang w:val="en-US" w:eastAsia="en-US" w:bidi="ar-SA"/>
      </w:rPr>
    </w:lvl>
  </w:abstractNum>
  <w:abstractNum w:abstractNumId="31">
    <w:nsid w:val="40F37011"/>
    <w:multiLevelType w:val="hybridMultilevel"/>
    <w:tmpl w:val="3BFE0D4E"/>
    <w:lvl w:ilvl="0" w:tplc="00000002">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27A179D"/>
    <w:multiLevelType w:val="hybridMultilevel"/>
    <w:tmpl w:val="1CDA3CAC"/>
    <w:lvl w:ilvl="0" w:tplc="0409000F">
      <w:start w:val="1"/>
      <w:numFmt w:val="decimal"/>
      <w:lvlText w:val="%1."/>
      <w:lvlJc w:val="left"/>
      <w:pPr>
        <w:tabs>
          <w:tab w:val="num" w:pos="1140"/>
        </w:tabs>
        <w:ind w:left="1140" w:hanging="360"/>
      </w:pPr>
    </w:lvl>
    <w:lvl w:ilvl="1" w:tplc="04090019">
      <w:start w:val="1"/>
      <w:numFmt w:val="lowerLetter"/>
      <w:lvlText w:val="%2."/>
      <w:lvlJc w:val="left"/>
      <w:pPr>
        <w:tabs>
          <w:tab w:val="num" w:pos="1860"/>
        </w:tabs>
        <w:ind w:left="1860" w:hanging="360"/>
      </w:pPr>
    </w:lvl>
    <w:lvl w:ilvl="2" w:tplc="0409001B" w:tentative="1">
      <w:start w:val="1"/>
      <w:numFmt w:val="lowerRoman"/>
      <w:lvlText w:val="%3."/>
      <w:lvlJc w:val="right"/>
      <w:pPr>
        <w:tabs>
          <w:tab w:val="num" w:pos="2580"/>
        </w:tabs>
        <w:ind w:left="2580" w:hanging="180"/>
      </w:pPr>
    </w:lvl>
    <w:lvl w:ilvl="3" w:tplc="0409000F" w:tentative="1">
      <w:start w:val="1"/>
      <w:numFmt w:val="decimal"/>
      <w:lvlText w:val="%4."/>
      <w:lvlJc w:val="left"/>
      <w:pPr>
        <w:tabs>
          <w:tab w:val="num" w:pos="3300"/>
        </w:tabs>
        <w:ind w:left="3300" w:hanging="360"/>
      </w:pPr>
    </w:lvl>
    <w:lvl w:ilvl="4" w:tplc="04090019" w:tentative="1">
      <w:start w:val="1"/>
      <w:numFmt w:val="lowerLetter"/>
      <w:lvlText w:val="%5."/>
      <w:lvlJc w:val="left"/>
      <w:pPr>
        <w:tabs>
          <w:tab w:val="num" w:pos="4020"/>
        </w:tabs>
        <w:ind w:left="4020" w:hanging="360"/>
      </w:pPr>
    </w:lvl>
    <w:lvl w:ilvl="5" w:tplc="0409001B" w:tentative="1">
      <w:start w:val="1"/>
      <w:numFmt w:val="lowerRoman"/>
      <w:lvlText w:val="%6."/>
      <w:lvlJc w:val="right"/>
      <w:pPr>
        <w:tabs>
          <w:tab w:val="num" w:pos="4740"/>
        </w:tabs>
        <w:ind w:left="4740" w:hanging="180"/>
      </w:pPr>
    </w:lvl>
    <w:lvl w:ilvl="6" w:tplc="0409000F" w:tentative="1">
      <w:start w:val="1"/>
      <w:numFmt w:val="decimal"/>
      <w:lvlText w:val="%7."/>
      <w:lvlJc w:val="left"/>
      <w:pPr>
        <w:tabs>
          <w:tab w:val="num" w:pos="5460"/>
        </w:tabs>
        <w:ind w:left="5460" w:hanging="360"/>
      </w:pPr>
    </w:lvl>
    <w:lvl w:ilvl="7" w:tplc="04090019" w:tentative="1">
      <w:start w:val="1"/>
      <w:numFmt w:val="lowerLetter"/>
      <w:lvlText w:val="%8."/>
      <w:lvlJc w:val="left"/>
      <w:pPr>
        <w:tabs>
          <w:tab w:val="num" w:pos="6180"/>
        </w:tabs>
        <w:ind w:left="6180" w:hanging="360"/>
      </w:pPr>
    </w:lvl>
    <w:lvl w:ilvl="8" w:tplc="0409001B" w:tentative="1">
      <w:start w:val="1"/>
      <w:numFmt w:val="lowerRoman"/>
      <w:lvlText w:val="%9."/>
      <w:lvlJc w:val="right"/>
      <w:pPr>
        <w:tabs>
          <w:tab w:val="num" w:pos="6900"/>
        </w:tabs>
        <w:ind w:left="6900" w:hanging="180"/>
      </w:pPr>
    </w:lvl>
  </w:abstractNum>
  <w:abstractNum w:abstractNumId="33">
    <w:nsid w:val="444D7EA4"/>
    <w:multiLevelType w:val="hybridMultilevel"/>
    <w:tmpl w:val="298C5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46E336CB"/>
    <w:multiLevelType w:val="hybridMultilevel"/>
    <w:tmpl w:val="F90A79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7A13020"/>
    <w:multiLevelType w:val="hybridMultilevel"/>
    <w:tmpl w:val="FE70D224"/>
    <w:lvl w:ilvl="0" w:tplc="2E4432BA">
      <w:start w:val="1"/>
      <w:numFmt w:val="decimal"/>
      <w:lvlText w:val="%1."/>
      <w:lvlJc w:val="left"/>
      <w:pPr>
        <w:ind w:left="1580" w:hanging="360"/>
      </w:pPr>
      <w:rPr>
        <w:rFonts w:ascii="Times New Roman" w:eastAsia="Times New Roman" w:hAnsi="Times New Roman" w:cs="Times New Roman" w:hint="default"/>
        <w:spacing w:val="0"/>
        <w:w w:val="100"/>
        <w:sz w:val="28"/>
        <w:szCs w:val="28"/>
        <w:lang w:val="en-US" w:eastAsia="en-US" w:bidi="ar-SA"/>
      </w:rPr>
    </w:lvl>
    <w:lvl w:ilvl="1" w:tplc="741A98F4">
      <w:numFmt w:val="bullet"/>
      <w:lvlText w:val="•"/>
      <w:lvlJc w:val="left"/>
      <w:pPr>
        <w:ind w:left="2492" w:hanging="360"/>
      </w:pPr>
      <w:rPr>
        <w:rFonts w:hint="default"/>
        <w:lang w:val="en-US" w:eastAsia="en-US" w:bidi="ar-SA"/>
      </w:rPr>
    </w:lvl>
    <w:lvl w:ilvl="2" w:tplc="6DC0B764">
      <w:numFmt w:val="bullet"/>
      <w:lvlText w:val="•"/>
      <w:lvlJc w:val="left"/>
      <w:pPr>
        <w:ind w:left="3405" w:hanging="360"/>
      </w:pPr>
      <w:rPr>
        <w:rFonts w:hint="default"/>
        <w:lang w:val="en-US" w:eastAsia="en-US" w:bidi="ar-SA"/>
      </w:rPr>
    </w:lvl>
    <w:lvl w:ilvl="3" w:tplc="F3E096DC">
      <w:numFmt w:val="bullet"/>
      <w:lvlText w:val="•"/>
      <w:lvlJc w:val="left"/>
      <w:pPr>
        <w:ind w:left="4317" w:hanging="360"/>
      </w:pPr>
      <w:rPr>
        <w:rFonts w:hint="default"/>
        <w:lang w:val="en-US" w:eastAsia="en-US" w:bidi="ar-SA"/>
      </w:rPr>
    </w:lvl>
    <w:lvl w:ilvl="4" w:tplc="E52C8588">
      <w:numFmt w:val="bullet"/>
      <w:lvlText w:val="•"/>
      <w:lvlJc w:val="left"/>
      <w:pPr>
        <w:ind w:left="5230" w:hanging="360"/>
      </w:pPr>
      <w:rPr>
        <w:rFonts w:hint="default"/>
        <w:lang w:val="en-US" w:eastAsia="en-US" w:bidi="ar-SA"/>
      </w:rPr>
    </w:lvl>
    <w:lvl w:ilvl="5" w:tplc="300E0A06">
      <w:numFmt w:val="bullet"/>
      <w:lvlText w:val="•"/>
      <w:lvlJc w:val="left"/>
      <w:pPr>
        <w:ind w:left="6143" w:hanging="360"/>
      </w:pPr>
      <w:rPr>
        <w:rFonts w:hint="default"/>
        <w:lang w:val="en-US" w:eastAsia="en-US" w:bidi="ar-SA"/>
      </w:rPr>
    </w:lvl>
    <w:lvl w:ilvl="6" w:tplc="F8E86786">
      <w:numFmt w:val="bullet"/>
      <w:lvlText w:val="•"/>
      <w:lvlJc w:val="left"/>
      <w:pPr>
        <w:ind w:left="7055" w:hanging="360"/>
      </w:pPr>
      <w:rPr>
        <w:rFonts w:hint="default"/>
        <w:lang w:val="en-US" w:eastAsia="en-US" w:bidi="ar-SA"/>
      </w:rPr>
    </w:lvl>
    <w:lvl w:ilvl="7" w:tplc="0888B774">
      <w:numFmt w:val="bullet"/>
      <w:lvlText w:val="•"/>
      <w:lvlJc w:val="left"/>
      <w:pPr>
        <w:ind w:left="7968" w:hanging="360"/>
      </w:pPr>
      <w:rPr>
        <w:rFonts w:hint="default"/>
        <w:lang w:val="en-US" w:eastAsia="en-US" w:bidi="ar-SA"/>
      </w:rPr>
    </w:lvl>
    <w:lvl w:ilvl="8" w:tplc="8EE671F6">
      <w:numFmt w:val="bullet"/>
      <w:lvlText w:val="•"/>
      <w:lvlJc w:val="left"/>
      <w:pPr>
        <w:ind w:left="8881" w:hanging="360"/>
      </w:pPr>
      <w:rPr>
        <w:rFonts w:hint="default"/>
        <w:lang w:val="en-US" w:eastAsia="en-US" w:bidi="ar-SA"/>
      </w:rPr>
    </w:lvl>
  </w:abstractNum>
  <w:abstractNum w:abstractNumId="36">
    <w:nsid w:val="47DA3DBF"/>
    <w:multiLevelType w:val="hybridMultilevel"/>
    <w:tmpl w:val="2AFED1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48133ADA"/>
    <w:multiLevelType w:val="multilevel"/>
    <w:tmpl w:val="EB84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1D0CCE"/>
    <w:multiLevelType w:val="multilevel"/>
    <w:tmpl w:val="D946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A500617"/>
    <w:multiLevelType w:val="hybridMultilevel"/>
    <w:tmpl w:val="5388FC20"/>
    <w:lvl w:ilvl="0" w:tplc="3794A818">
      <w:start w:val="2"/>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nsid w:val="5AD0217E"/>
    <w:multiLevelType w:val="multilevel"/>
    <w:tmpl w:val="73CE01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5C85134A"/>
    <w:multiLevelType w:val="hybridMultilevel"/>
    <w:tmpl w:val="66F2EB54"/>
    <w:lvl w:ilvl="0" w:tplc="04090017">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42">
    <w:nsid w:val="5D350AED"/>
    <w:multiLevelType w:val="hybridMultilevel"/>
    <w:tmpl w:val="C916F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0A56403"/>
    <w:multiLevelType w:val="hybridMultilevel"/>
    <w:tmpl w:val="4DF66F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B490C57"/>
    <w:multiLevelType w:val="hybridMultilevel"/>
    <w:tmpl w:val="F90A79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05951C7"/>
    <w:multiLevelType w:val="multilevel"/>
    <w:tmpl w:val="F99E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DF4FDD"/>
    <w:multiLevelType w:val="hybridMultilevel"/>
    <w:tmpl w:val="58760464"/>
    <w:lvl w:ilvl="0" w:tplc="F7ECA6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nsid w:val="76D64325"/>
    <w:multiLevelType w:val="hybridMultilevel"/>
    <w:tmpl w:val="36C237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nsid w:val="7AF555A4"/>
    <w:multiLevelType w:val="hybridMultilevel"/>
    <w:tmpl w:val="BB6A446E"/>
    <w:lvl w:ilvl="0" w:tplc="A2A403B2">
      <w:start w:val="1"/>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9">
    <w:nsid w:val="7E4A3EEF"/>
    <w:multiLevelType w:val="hybridMultilevel"/>
    <w:tmpl w:val="B058B746"/>
    <w:lvl w:ilvl="0" w:tplc="04090017">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num w:numId="1">
    <w:abstractNumId w:val="0"/>
  </w:num>
  <w:num w:numId="2">
    <w:abstractNumId w:val="24"/>
  </w:num>
  <w:num w:numId="3">
    <w:abstractNumId w:val="1"/>
  </w:num>
  <w:num w:numId="4">
    <w:abstractNumId w:val="3"/>
  </w:num>
  <w:num w:numId="5">
    <w:abstractNumId w:val="4"/>
  </w:num>
  <w:num w:numId="6">
    <w:abstractNumId w:val="5"/>
  </w:num>
  <w:num w:numId="7">
    <w:abstractNumId w:val="6"/>
  </w:num>
  <w:num w:numId="8">
    <w:abstractNumId w:val="9"/>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7"/>
  </w:num>
  <w:num w:numId="16">
    <w:abstractNumId w:val="14"/>
  </w:num>
  <w:num w:numId="17">
    <w:abstractNumId w:val="45"/>
  </w:num>
  <w:num w:numId="18">
    <w:abstractNumId w:val="25"/>
  </w:num>
  <w:num w:numId="19">
    <w:abstractNumId w:val="16"/>
  </w:num>
  <w:num w:numId="20">
    <w:abstractNumId w:val="12"/>
  </w:num>
  <w:num w:numId="21">
    <w:abstractNumId w:val="11"/>
  </w:num>
  <w:num w:numId="22">
    <w:abstractNumId w:val="38"/>
  </w:num>
  <w:num w:numId="23">
    <w:abstractNumId w:val="18"/>
  </w:num>
  <w:num w:numId="24">
    <w:abstractNumId w:val="19"/>
  </w:num>
  <w:num w:numId="25">
    <w:abstractNumId w:val="21"/>
  </w:num>
  <w:num w:numId="26">
    <w:abstractNumId w:val="37"/>
  </w:num>
  <w:num w:numId="27">
    <w:abstractNumId w:val="26"/>
  </w:num>
  <w:num w:numId="28">
    <w:abstractNumId w:val="36"/>
  </w:num>
  <w:num w:numId="29">
    <w:abstractNumId w:val="47"/>
  </w:num>
  <w:num w:numId="30">
    <w:abstractNumId w:val="20"/>
  </w:num>
  <w:num w:numId="31">
    <w:abstractNumId w:val="43"/>
  </w:num>
  <w:num w:numId="32">
    <w:abstractNumId w:val="32"/>
  </w:num>
  <w:num w:numId="33">
    <w:abstractNumId w:val="44"/>
  </w:num>
  <w:num w:numId="34">
    <w:abstractNumId w:val="34"/>
  </w:num>
  <w:num w:numId="35">
    <w:abstractNumId w:val="15"/>
  </w:num>
  <w:num w:numId="36">
    <w:abstractNumId w:val="42"/>
  </w:num>
  <w:num w:numId="37">
    <w:abstractNumId w:val="49"/>
  </w:num>
  <w:num w:numId="38">
    <w:abstractNumId w:val="41"/>
  </w:num>
  <w:num w:numId="39">
    <w:abstractNumId w:val="39"/>
  </w:num>
  <w:num w:numId="40">
    <w:abstractNumId w:val="30"/>
  </w:num>
  <w:num w:numId="41">
    <w:abstractNumId w:val="29"/>
  </w:num>
  <w:num w:numId="42">
    <w:abstractNumId w:val="27"/>
  </w:num>
  <w:num w:numId="43">
    <w:abstractNumId w:val="35"/>
  </w:num>
  <w:num w:numId="44">
    <w:abstractNumId w:val="28"/>
  </w:num>
  <w:num w:numId="45">
    <w:abstractNumId w:val="33"/>
  </w:num>
  <w:num w:numId="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31"/>
  </w:num>
  <w:num w:numId="49">
    <w:abstractNumId w:val="4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F9C"/>
    <w:rsid w:val="00063096"/>
    <w:rsid w:val="000C7F4D"/>
    <w:rsid w:val="000E4FF0"/>
    <w:rsid w:val="000E7EF4"/>
    <w:rsid w:val="001646AE"/>
    <w:rsid w:val="0016511A"/>
    <w:rsid w:val="00196A95"/>
    <w:rsid w:val="00224381"/>
    <w:rsid w:val="002B3D87"/>
    <w:rsid w:val="002C27DB"/>
    <w:rsid w:val="002E0107"/>
    <w:rsid w:val="003122E1"/>
    <w:rsid w:val="0037674F"/>
    <w:rsid w:val="00386A00"/>
    <w:rsid w:val="003C15B1"/>
    <w:rsid w:val="0041759D"/>
    <w:rsid w:val="004463CA"/>
    <w:rsid w:val="00576756"/>
    <w:rsid w:val="005B3C3B"/>
    <w:rsid w:val="005C66C0"/>
    <w:rsid w:val="005E201A"/>
    <w:rsid w:val="00672F9C"/>
    <w:rsid w:val="006859F8"/>
    <w:rsid w:val="006C4493"/>
    <w:rsid w:val="006E3F63"/>
    <w:rsid w:val="00725198"/>
    <w:rsid w:val="00754C62"/>
    <w:rsid w:val="008F6CEA"/>
    <w:rsid w:val="009A4ABE"/>
    <w:rsid w:val="00A4027D"/>
    <w:rsid w:val="00A65466"/>
    <w:rsid w:val="00BB15A8"/>
    <w:rsid w:val="00C557B4"/>
    <w:rsid w:val="00C97258"/>
    <w:rsid w:val="00CA7C64"/>
    <w:rsid w:val="00CB6A27"/>
    <w:rsid w:val="00CF68A3"/>
    <w:rsid w:val="00D105C1"/>
    <w:rsid w:val="00D91E61"/>
    <w:rsid w:val="00DE2F3C"/>
    <w:rsid w:val="00E11B68"/>
    <w:rsid w:val="00E20FD2"/>
    <w:rsid w:val="00E31FD2"/>
    <w:rsid w:val="00E95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D20957-9960-4591-A701-84341D05F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2F9C"/>
    <w:pPr>
      <w:suppressAutoHyphens/>
      <w:spacing w:after="0" w:line="240" w:lineRule="auto"/>
    </w:pPr>
    <w:rPr>
      <w:rFonts w:ascii="Times New Roman" w:eastAsia="Times New Roman" w:hAnsi="Times New Roman" w:cs="Times New Roman"/>
      <w:sz w:val="24"/>
      <w:szCs w:val="24"/>
      <w:lang w:val="en-US" w:eastAsia="zh-CN"/>
    </w:rPr>
  </w:style>
  <w:style w:type="paragraph" w:styleId="Heading1">
    <w:name w:val="heading 1"/>
    <w:basedOn w:val="Normal"/>
    <w:next w:val="Normal"/>
    <w:link w:val="Heading1Char"/>
    <w:qFormat/>
    <w:rsid w:val="00672F9C"/>
    <w:pPr>
      <w:keepNext/>
      <w:numPr>
        <w:numId w:val="1"/>
      </w:numPr>
      <w:ind w:left="0" w:right="-108" w:firstLine="0"/>
      <w:outlineLvl w:val="0"/>
    </w:pPr>
    <w:rPr>
      <w:rFonts w:ascii="Arial" w:hAnsi="Arial" w:cs="Arial"/>
      <w:b/>
      <w:sz w:val="20"/>
      <w:szCs w:val="20"/>
    </w:rPr>
  </w:style>
  <w:style w:type="paragraph" w:styleId="Heading3">
    <w:name w:val="heading 3"/>
    <w:basedOn w:val="Normal"/>
    <w:next w:val="BodyText"/>
    <w:link w:val="Heading3Char"/>
    <w:qFormat/>
    <w:rsid w:val="00672F9C"/>
    <w:pPr>
      <w:numPr>
        <w:ilvl w:val="2"/>
        <w:numId w:val="1"/>
      </w:numPr>
      <w:spacing w:before="280" w:after="280"/>
      <w:outlineLvl w:val="2"/>
    </w:pPr>
    <w:rPr>
      <w:b/>
      <w:bCs/>
      <w:sz w:val="27"/>
      <w:szCs w:val="27"/>
    </w:rPr>
  </w:style>
  <w:style w:type="paragraph" w:styleId="Heading4">
    <w:name w:val="heading 4"/>
    <w:basedOn w:val="Normal"/>
    <w:next w:val="Normal"/>
    <w:link w:val="Heading4Char"/>
    <w:qFormat/>
    <w:rsid w:val="0041759D"/>
    <w:pPr>
      <w:keepNext/>
      <w:numPr>
        <w:ilvl w:val="3"/>
        <w:numId w:val="1"/>
      </w:numPr>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2F9C"/>
    <w:rPr>
      <w:rFonts w:ascii="Arial" w:eastAsia="Times New Roman" w:hAnsi="Arial" w:cs="Arial"/>
      <w:b/>
      <w:sz w:val="20"/>
      <w:szCs w:val="20"/>
      <w:lang w:val="en-US" w:eastAsia="zh-CN"/>
    </w:rPr>
  </w:style>
  <w:style w:type="paragraph" w:styleId="BodyText">
    <w:name w:val="Body Text"/>
    <w:basedOn w:val="Normal"/>
    <w:link w:val="BodyTextChar"/>
    <w:rsid w:val="00672F9C"/>
    <w:pPr>
      <w:spacing w:after="120"/>
    </w:pPr>
  </w:style>
  <w:style w:type="character" w:customStyle="1" w:styleId="BodyTextChar">
    <w:name w:val="Body Text Char"/>
    <w:basedOn w:val="DefaultParagraphFont"/>
    <w:link w:val="BodyText"/>
    <w:rsid w:val="00672F9C"/>
    <w:rPr>
      <w:rFonts w:ascii="Times New Roman" w:eastAsia="Times New Roman" w:hAnsi="Times New Roman" w:cs="Times New Roman"/>
      <w:sz w:val="24"/>
      <w:szCs w:val="24"/>
      <w:lang w:val="en-US" w:eastAsia="zh-CN"/>
    </w:rPr>
  </w:style>
  <w:style w:type="character" w:customStyle="1" w:styleId="Heading3Char">
    <w:name w:val="Heading 3 Char"/>
    <w:basedOn w:val="DefaultParagraphFont"/>
    <w:link w:val="Heading3"/>
    <w:rsid w:val="00672F9C"/>
    <w:rPr>
      <w:rFonts w:ascii="Times New Roman" w:eastAsia="Times New Roman" w:hAnsi="Times New Roman" w:cs="Times New Roman"/>
      <w:b/>
      <w:bCs/>
      <w:sz w:val="27"/>
      <w:szCs w:val="27"/>
      <w:lang w:val="en-US" w:eastAsia="zh-CN"/>
    </w:rPr>
  </w:style>
  <w:style w:type="character" w:customStyle="1" w:styleId="Heading4Char">
    <w:name w:val="Heading 4 Char"/>
    <w:basedOn w:val="DefaultParagraphFont"/>
    <w:link w:val="Heading4"/>
    <w:rsid w:val="0041759D"/>
    <w:rPr>
      <w:rFonts w:ascii="Calibri" w:eastAsia="Times New Roman" w:hAnsi="Calibri" w:cs="Times New Roman"/>
      <w:b/>
      <w:bCs/>
      <w:sz w:val="28"/>
      <w:szCs w:val="28"/>
      <w:lang w:val="en-US" w:eastAsia="zh-CN"/>
    </w:rPr>
  </w:style>
  <w:style w:type="paragraph" w:styleId="Caption">
    <w:name w:val="caption"/>
    <w:basedOn w:val="Normal"/>
    <w:qFormat/>
    <w:rsid w:val="00672F9C"/>
    <w:pPr>
      <w:suppressLineNumbers/>
      <w:spacing w:before="120" w:after="120"/>
    </w:pPr>
    <w:rPr>
      <w:rFonts w:cs="Lohit Hindi"/>
      <w:i/>
      <w:iCs/>
    </w:rPr>
  </w:style>
  <w:style w:type="paragraph" w:styleId="ListParagraph">
    <w:name w:val="List Paragraph"/>
    <w:basedOn w:val="Normal"/>
    <w:uiPriority w:val="1"/>
    <w:qFormat/>
    <w:rsid w:val="00672F9C"/>
    <w:pPr>
      <w:ind w:left="720"/>
    </w:pPr>
  </w:style>
  <w:style w:type="paragraph" w:styleId="NoSpacing">
    <w:name w:val="No Spacing"/>
    <w:link w:val="NoSpacingChar"/>
    <w:uiPriority w:val="99"/>
    <w:qFormat/>
    <w:rsid w:val="00672F9C"/>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99"/>
    <w:rsid w:val="00672F9C"/>
    <w:rPr>
      <w:rFonts w:ascii="Calibri" w:eastAsia="Times New Roman" w:hAnsi="Calibri" w:cs="Times New Roman"/>
      <w:lang w:val="en-US"/>
    </w:rPr>
  </w:style>
  <w:style w:type="character" w:customStyle="1" w:styleId="WW8Num2z1">
    <w:name w:val="WW8Num2z1"/>
    <w:rsid w:val="0041759D"/>
    <w:rPr>
      <w:rFonts w:ascii="Courier New" w:hAnsi="Courier New" w:cs="Courier New"/>
    </w:rPr>
  </w:style>
  <w:style w:type="character" w:customStyle="1" w:styleId="WW8Num2z2">
    <w:name w:val="WW8Num2z2"/>
    <w:rsid w:val="0041759D"/>
    <w:rPr>
      <w:rFonts w:ascii="Wingdings" w:hAnsi="Wingdings" w:cs="Wingdings"/>
    </w:rPr>
  </w:style>
  <w:style w:type="character" w:customStyle="1" w:styleId="WW8Num2z3">
    <w:name w:val="WW8Num2z3"/>
    <w:rsid w:val="0041759D"/>
    <w:rPr>
      <w:rFonts w:ascii="Symbol" w:hAnsi="Symbol" w:cs="Symbol"/>
    </w:rPr>
  </w:style>
  <w:style w:type="character" w:customStyle="1" w:styleId="WW8Num3z0">
    <w:name w:val="WW8Num3z0"/>
    <w:rsid w:val="0041759D"/>
    <w:rPr>
      <w:rFonts w:ascii="Symbol" w:hAnsi="Symbol" w:cs="Symbol"/>
    </w:rPr>
  </w:style>
  <w:style w:type="character" w:customStyle="1" w:styleId="WW8Num3z1">
    <w:name w:val="WW8Num3z1"/>
    <w:rsid w:val="0041759D"/>
    <w:rPr>
      <w:rFonts w:ascii="Courier New" w:hAnsi="Courier New" w:cs="Courier New"/>
    </w:rPr>
  </w:style>
  <w:style w:type="character" w:customStyle="1" w:styleId="WW8Num3z2">
    <w:name w:val="WW8Num3z2"/>
    <w:rsid w:val="0041759D"/>
    <w:rPr>
      <w:rFonts w:ascii="Wingdings" w:hAnsi="Wingdings" w:cs="Wingdings"/>
    </w:rPr>
  </w:style>
  <w:style w:type="character" w:customStyle="1" w:styleId="WW8Num7z0">
    <w:name w:val="WW8Num7z0"/>
    <w:rsid w:val="0041759D"/>
    <w:rPr>
      <w:rFonts w:ascii="Symbol" w:hAnsi="Symbol" w:cs="Symbol"/>
      <w:sz w:val="20"/>
    </w:rPr>
  </w:style>
  <w:style w:type="character" w:customStyle="1" w:styleId="WW8Num7z1">
    <w:name w:val="WW8Num7z1"/>
    <w:rsid w:val="0041759D"/>
    <w:rPr>
      <w:rFonts w:ascii="Courier New" w:hAnsi="Courier New" w:cs="Courier New"/>
      <w:sz w:val="20"/>
    </w:rPr>
  </w:style>
  <w:style w:type="character" w:customStyle="1" w:styleId="WW8Num7z2">
    <w:name w:val="WW8Num7z2"/>
    <w:rsid w:val="0041759D"/>
    <w:rPr>
      <w:rFonts w:ascii="Wingdings" w:hAnsi="Wingdings" w:cs="Wingdings"/>
      <w:sz w:val="20"/>
    </w:rPr>
  </w:style>
  <w:style w:type="character" w:customStyle="1" w:styleId="WW8Num13z1">
    <w:name w:val="WW8Num13z1"/>
    <w:rsid w:val="0041759D"/>
    <w:rPr>
      <w:rFonts w:ascii="Courier New" w:hAnsi="Courier New" w:cs="Courier New"/>
    </w:rPr>
  </w:style>
  <w:style w:type="character" w:customStyle="1" w:styleId="WW8Num13z2">
    <w:name w:val="WW8Num13z2"/>
    <w:rsid w:val="0041759D"/>
    <w:rPr>
      <w:rFonts w:ascii="Wingdings" w:hAnsi="Wingdings" w:cs="Wingdings"/>
    </w:rPr>
  </w:style>
  <w:style w:type="character" w:customStyle="1" w:styleId="WW8Num13z3">
    <w:name w:val="WW8Num13z3"/>
    <w:rsid w:val="0041759D"/>
    <w:rPr>
      <w:rFonts w:ascii="Symbol" w:hAnsi="Symbol" w:cs="Symbol"/>
    </w:rPr>
  </w:style>
  <w:style w:type="character" w:customStyle="1" w:styleId="WW8Num15z0">
    <w:name w:val="WW8Num15z0"/>
    <w:rsid w:val="0041759D"/>
    <w:rPr>
      <w:rFonts w:ascii="Symbol" w:hAnsi="Symbol" w:cs="Symbol"/>
    </w:rPr>
  </w:style>
  <w:style w:type="character" w:customStyle="1" w:styleId="WW8Num15z1">
    <w:name w:val="WW8Num15z1"/>
    <w:rsid w:val="0041759D"/>
    <w:rPr>
      <w:rFonts w:ascii="Courier New" w:hAnsi="Courier New" w:cs="Courier New"/>
    </w:rPr>
  </w:style>
  <w:style w:type="character" w:customStyle="1" w:styleId="WW8Num15z2">
    <w:name w:val="WW8Num15z2"/>
    <w:rsid w:val="0041759D"/>
    <w:rPr>
      <w:rFonts w:ascii="Wingdings" w:hAnsi="Wingdings" w:cs="Wingdings"/>
    </w:rPr>
  </w:style>
  <w:style w:type="character" w:customStyle="1" w:styleId="WW8Num17z1">
    <w:name w:val="WW8Num17z1"/>
    <w:rsid w:val="0041759D"/>
    <w:rPr>
      <w:rFonts w:ascii="Courier New" w:hAnsi="Courier New" w:cs="Courier New"/>
    </w:rPr>
  </w:style>
  <w:style w:type="character" w:customStyle="1" w:styleId="WW8Num17z2">
    <w:name w:val="WW8Num17z2"/>
    <w:rsid w:val="0041759D"/>
    <w:rPr>
      <w:rFonts w:ascii="Wingdings" w:hAnsi="Wingdings" w:cs="Wingdings"/>
    </w:rPr>
  </w:style>
  <w:style w:type="character" w:customStyle="1" w:styleId="WW8Num17z3">
    <w:name w:val="WW8Num17z3"/>
    <w:rsid w:val="0041759D"/>
    <w:rPr>
      <w:rFonts w:ascii="Symbol" w:hAnsi="Symbol" w:cs="Symbol"/>
    </w:rPr>
  </w:style>
  <w:style w:type="character" w:customStyle="1" w:styleId="WW8Num18z0">
    <w:name w:val="WW8Num18z0"/>
    <w:rsid w:val="0041759D"/>
    <w:rPr>
      <w:rFonts w:ascii="Arial" w:hAnsi="Arial" w:cs="Arial"/>
    </w:rPr>
  </w:style>
  <w:style w:type="character" w:customStyle="1" w:styleId="WW8Num20z1">
    <w:name w:val="WW8Num20z1"/>
    <w:rsid w:val="0041759D"/>
    <w:rPr>
      <w:rFonts w:ascii="Courier New" w:hAnsi="Courier New" w:cs="Courier New"/>
    </w:rPr>
  </w:style>
  <w:style w:type="character" w:customStyle="1" w:styleId="WW8Num20z2">
    <w:name w:val="WW8Num20z2"/>
    <w:rsid w:val="0041759D"/>
    <w:rPr>
      <w:rFonts w:ascii="Wingdings" w:hAnsi="Wingdings" w:cs="Wingdings"/>
    </w:rPr>
  </w:style>
  <w:style w:type="character" w:customStyle="1" w:styleId="WW8Num20z3">
    <w:name w:val="WW8Num20z3"/>
    <w:rsid w:val="0041759D"/>
    <w:rPr>
      <w:rFonts w:ascii="Symbol" w:hAnsi="Symbol" w:cs="Symbol"/>
    </w:rPr>
  </w:style>
  <w:style w:type="character" w:customStyle="1" w:styleId="WW8Num25z1">
    <w:name w:val="WW8Num25z1"/>
    <w:rsid w:val="0041759D"/>
    <w:rPr>
      <w:rFonts w:ascii="Courier New" w:hAnsi="Courier New" w:cs="Courier New"/>
    </w:rPr>
  </w:style>
  <w:style w:type="character" w:customStyle="1" w:styleId="WW8Num25z2">
    <w:name w:val="WW8Num25z2"/>
    <w:rsid w:val="0041759D"/>
    <w:rPr>
      <w:rFonts w:ascii="Wingdings" w:hAnsi="Wingdings" w:cs="Wingdings"/>
    </w:rPr>
  </w:style>
  <w:style w:type="character" w:customStyle="1" w:styleId="WW8Num25z3">
    <w:name w:val="WW8Num25z3"/>
    <w:rsid w:val="0041759D"/>
    <w:rPr>
      <w:rFonts w:ascii="Symbol" w:hAnsi="Symbol" w:cs="Symbol"/>
    </w:rPr>
  </w:style>
  <w:style w:type="character" w:customStyle="1" w:styleId="WW8Num28z1">
    <w:name w:val="WW8Num28z1"/>
    <w:rsid w:val="0041759D"/>
    <w:rPr>
      <w:rFonts w:ascii="Courier New" w:hAnsi="Courier New" w:cs="Courier New"/>
    </w:rPr>
  </w:style>
  <w:style w:type="character" w:customStyle="1" w:styleId="WW8Num28z2">
    <w:name w:val="WW8Num28z2"/>
    <w:rsid w:val="0041759D"/>
    <w:rPr>
      <w:rFonts w:ascii="Wingdings" w:hAnsi="Wingdings" w:cs="Wingdings"/>
    </w:rPr>
  </w:style>
  <w:style w:type="character" w:customStyle="1" w:styleId="WW8Num28z3">
    <w:name w:val="WW8Num28z3"/>
    <w:rsid w:val="0041759D"/>
    <w:rPr>
      <w:rFonts w:ascii="Symbol" w:hAnsi="Symbol" w:cs="Symbol"/>
    </w:rPr>
  </w:style>
  <w:style w:type="character" w:customStyle="1" w:styleId="WW8Num33z0">
    <w:name w:val="WW8Num33z0"/>
    <w:rsid w:val="0041759D"/>
    <w:rPr>
      <w:rFonts w:ascii="Symbol" w:hAnsi="Symbol" w:cs="Symbol"/>
    </w:rPr>
  </w:style>
  <w:style w:type="character" w:customStyle="1" w:styleId="WW8Num33z1">
    <w:name w:val="WW8Num33z1"/>
    <w:rsid w:val="0041759D"/>
    <w:rPr>
      <w:rFonts w:ascii="Courier New" w:hAnsi="Courier New" w:cs="Courier New"/>
    </w:rPr>
  </w:style>
  <w:style w:type="character" w:customStyle="1" w:styleId="WW8Num33z2">
    <w:name w:val="WW8Num33z2"/>
    <w:rsid w:val="0041759D"/>
    <w:rPr>
      <w:rFonts w:ascii="Wingdings" w:hAnsi="Wingdings" w:cs="Wingdings"/>
    </w:rPr>
  </w:style>
  <w:style w:type="character" w:customStyle="1" w:styleId="WW8Num34z0">
    <w:name w:val="WW8Num34z0"/>
    <w:rsid w:val="0041759D"/>
    <w:rPr>
      <w:rFonts w:ascii="Symbol" w:hAnsi="Symbol" w:cs="Symbol"/>
    </w:rPr>
  </w:style>
  <w:style w:type="character" w:customStyle="1" w:styleId="WW8Num34z1">
    <w:name w:val="WW8Num34z1"/>
    <w:rsid w:val="0041759D"/>
    <w:rPr>
      <w:rFonts w:ascii="Courier New" w:hAnsi="Courier New" w:cs="Courier New"/>
    </w:rPr>
  </w:style>
  <w:style w:type="character" w:customStyle="1" w:styleId="WW8Num34z2">
    <w:name w:val="WW8Num34z2"/>
    <w:rsid w:val="0041759D"/>
    <w:rPr>
      <w:rFonts w:ascii="Wingdings" w:hAnsi="Wingdings" w:cs="Wingdings"/>
    </w:rPr>
  </w:style>
  <w:style w:type="character" w:customStyle="1" w:styleId="WW8Num36z0">
    <w:name w:val="WW8Num36z0"/>
    <w:rsid w:val="0041759D"/>
    <w:rPr>
      <w:rFonts w:ascii="Symbol" w:hAnsi="Symbol" w:cs="Symbol"/>
    </w:rPr>
  </w:style>
  <w:style w:type="character" w:customStyle="1" w:styleId="WW8Num36z1">
    <w:name w:val="WW8Num36z1"/>
    <w:rsid w:val="0041759D"/>
    <w:rPr>
      <w:rFonts w:ascii="Courier New" w:hAnsi="Courier New" w:cs="Courier New"/>
    </w:rPr>
  </w:style>
  <w:style w:type="character" w:customStyle="1" w:styleId="WW8Num36z2">
    <w:name w:val="WW8Num36z2"/>
    <w:rsid w:val="0041759D"/>
    <w:rPr>
      <w:rFonts w:ascii="Wingdings" w:hAnsi="Wingdings" w:cs="Wingdings"/>
    </w:rPr>
  </w:style>
  <w:style w:type="character" w:customStyle="1" w:styleId="WW8Num38z1">
    <w:name w:val="WW8Num38z1"/>
    <w:rsid w:val="0041759D"/>
    <w:rPr>
      <w:rFonts w:ascii="Courier New" w:hAnsi="Courier New" w:cs="Courier New"/>
    </w:rPr>
  </w:style>
  <w:style w:type="character" w:customStyle="1" w:styleId="WW8Num38z2">
    <w:name w:val="WW8Num38z2"/>
    <w:rsid w:val="0041759D"/>
    <w:rPr>
      <w:rFonts w:ascii="Wingdings" w:hAnsi="Wingdings" w:cs="Wingdings"/>
    </w:rPr>
  </w:style>
  <w:style w:type="character" w:customStyle="1" w:styleId="WW8Num38z3">
    <w:name w:val="WW8Num38z3"/>
    <w:rsid w:val="0041759D"/>
    <w:rPr>
      <w:rFonts w:ascii="Symbol" w:hAnsi="Symbol" w:cs="Symbol"/>
    </w:rPr>
  </w:style>
  <w:style w:type="character" w:customStyle="1" w:styleId="WW8Num41z1">
    <w:name w:val="WW8Num41z1"/>
    <w:rsid w:val="0041759D"/>
    <w:rPr>
      <w:rFonts w:ascii="Courier New" w:hAnsi="Courier New" w:cs="Courier New"/>
    </w:rPr>
  </w:style>
  <w:style w:type="character" w:customStyle="1" w:styleId="WW8Num41z2">
    <w:name w:val="WW8Num41z2"/>
    <w:rsid w:val="0041759D"/>
    <w:rPr>
      <w:rFonts w:ascii="Wingdings" w:hAnsi="Wingdings" w:cs="Wingdings"/>
    </w:rPr>
  </w:style>
  <w:style w:type="character" w:customStyle="1" w:styleId="WW8Num41z3">
    <w:name w:val="WW8Num41z3"/>
    <w:rsid w:val="0041759D"/>
    <w:rPr>
      <w:rFonts w:ascii="Symbol" w:hAnsi="Symbol" w:cs="Symbol"/>
    </w:rPr>
  </w:style>
  <w:style w:type="character" w:customStyle="1" w:styleId="WW8Num43z1">
    <w:name w:val="WW8Num43z1"/>
    <w:rsid w:val="0041759D"/>
    <w:rPr>
      <w:rFonts w:ascii="Courier New" w:hAnsi="Courier New" w:cs="Courier New"/>
    </w:rPr>
  </w:style>
  <w:style w:type="character" w:customStyle="1" w:styleId="WW8Num43z2">
    <w:name w:val="WW8Num43z2"/>
    <w:rsid w:val="0041759D"/>
    <w:rPr>
      <w:rFonts w:ascii="Wingdings" w:hAnsi="Wingdings" w:cs="Wingdings"/>
    </w:rPr>
  </w:style>
  <w:style w:type="character" w:customStyle="1" w:styleId="WW8Num43z3">
    <w:name w:val="WW8Num43z3"/>
    <w:rsid w:val="0041759D"/>
    <w:rPr>
      <w:rFonts w:ascii="Symbol" w:hAnsi="Symbol" w:cs="Symbol"/>
    </w:rPr>
  </w:style>
  <w:style w:type="character" w:customStyle="1" w:styleId="WW8Num45z1">
    <w:name w:val="WW8Num45z1"/>
    <w:rsid w:val="0041759D"/>
    <w:rPr>
      <w:rFonts w:ascii="Courier New" w:hAnsi="Courier New" w:cs="Courier New"/>
    </w:rPr>
  </w:style>
  <w:style w:type="character" w:customStyle="1" w:styleId="WW8Num45z2">
    <w:name w:val="WW8Num45z2"/>
    <w:rsid w:val="0041759D"/>
    <w:rPr>
      <w:rFonts w:ascii="Wingdings" w:hAnsi="Wingdings" w:cs="Wingdings"/>
    </w:rPr>
  </w:style>
  <w:style w:type="character" w:customStyle="1" w:styleId="WW8Num45z3">
    <w:name w:val="WW8Num45z3"/>
    <w:rsid w:val="0041759D"/>
    <w:rPr>
      <w:rFonts w:ascii="Symbol" w:hAnsi="Symbol" w:cs="Symbol"/>
    </w:rPr>
  </w:style>
  <w:style w:type="character" w:customStyle="1" w:styleId="WW8Num48z0">
    <w:name w:val="WW8Num48z0"/>
    <w:rsid w:val="0041759D"/>
    <w:rPr>
      <w:rFonts w:ascii="Symbol" w:hAnsi="Symbol" w:cs="Symbol"/>
    </w:rPr>
  </w:style>
  <w:style w:type="character" w:customStyle="1" w:styleId="WW8Num48z1">
    <w:name w:val="WW8Num48z1"/>
    <w:rsid w:val="0041759D"/>
    <w:rPr>
      <w:rFonts w:ascii="Courier New" w:hAnsi="Courier New" w:cs="Courier New"/>
    </w:rPr>
  </w:style>
  <w:style w:type="character" w:customStyle="1" w:styleId="WW8Num48z2">
    <w:name w:val="WW8Num48z2"/>
    <w:rsid w:val="0041759D"/>
    <w:rPr>
      <w:rFonts w:ascii="Wingdings" w:hAnsi="Wingdings" w:cs="Wingdings"/>
    </w:rPr>
  </w:style>
  <w:style w:type="character" w:customStyle="1" w:styleId="BalloonTextChar">
    <w:name w:val="Balloon Text Char"/>
    <w:rsid w:val="0041759D"/>
    <w:rPr>
      <w:rFonts w:ascii="Tahoma" w:eastAsia="Times New Roman" w:hAnsi="Tahoma" w:cs="Tahoma"/>
      <w:sz w:val="16"/>
      <w:szCs w:val="16"/>
      <w:lang w:val="en-US"/>
    </w:rPr>
  </w:style>
  <w:style w:type="character" w:customStyle="1" w:styleId="HeaderChar">
    <w:name w:val="Header Char"/>
    <w:rsid w:val="0041759D"/>
    <w:rPr>
      <w:rFonts w:ascii="Times New Roman" w:eastAsia="Times New Roman" w:hAnsi="Times New Roman" w:cs="Times New Roman"/>
      <w:sz w:val="24"/>
      <w:szCs w:val="24"/>
      <w:lang w:val="en-US"/>
    </w:rPr>
  </w:style>
  <w:style w:type="character" w:customStyle="1" w:styleId="FooterChar">
    <w:name w:val="Footer Char"/>
    <w:rsid w:val="0041759D"/>
    <w:rPr>
      <w:rFonts w:ascii="Times New Roman" w:eastAsia="Times New Roman" w:hAnsi="Times New Roman" w:cs="Times New Roman"/>
      <w:sz w:val="24"/>
      <w:szCs w:val="24"/>
      <w:lang w:val="en-US"/>
    </w:rPr>
  </w:style>
  <w:style w:type="character" w:styleId="HTMLCite">
    <w:name w:val="HTML Cite"/>
    <w:rsid w:val="0041759D"/>
    <w:rPr>
      <w:i w:val="0"/>
      <w:iCs w:val="0"/>
      <w:color w:val="008000"/>
    </w:rPr>
  </w:style>
  <w:style w:type="character" w:styleId="Hyperlink">
    <w:name w:val="Hyperlink"/>
    <w:rsid w:val="0041759D"/>
    <w:rPr>
      <w:color w:val="0000FF"/>
      <w:u w:val="single"/>
    </w:rPr>
  </w:style>
  <w:style w:type="character" w:customStyle="1" w:styleId="BodyTextIndentChar">
    <w:name w:val="Body Text Indent Char"/>
    <w:rsid w:val="0041759D"/>
    <w:rPr>
      <w:rFonts w:ascii="Arial" w:eastAsia="Times New Roman" w:hAnsi="Arial" w:cs="Arial"/>
    </w:rPr>
  </w:style>
  <w:style w:type="character" w:customStyle="1" w:styleId="mw-headline">
    <w:name w:val="mw-headline"/>
    <w:basedOn w:val="DefaultParagraphFont"/>
    <w:rsid w:val="0041759D"/>
  </w:style>
  <w:style w:type="character" w:customStyle="1" w:styleId="BodyTextIndent2Char">
    <w:name w:val="Body Text Indent 2 Char"/>
    <w:rsid w:val="0041759D"/>
    <w:rPr>
      <w:rFonts w:ascii="Times New Roman" w:eastAsia="Times New Roman" w:hAnsi="Times New Roman" w:cs="Times New Roman"/>
      <w:sz w:val="24"/>
      <w:szCs w:val="24"/>
    </w:rPr>
  </w:style>
  <w:style w:type="character" w:customStyle="1" w:styleId="BodyTextIndent3Char">
    <w:name w:val="Body Text Indent 3 Char"/>
    <w:rsid w:val="0041759D"/>
    <w:rPr>
      <w:rFonts w:ascii="Times New Roman" w:eastAsia="Times New Roman" w:hAnsi="Times New Roman" w:cs="Times New Roman"/>
      <w:sz w:val="16"/>
      <w:szCs w:val="16"/>
    </w:rPr>
  </w:style>
  <w:style w:type="paragraph" w:customStyle="1" w:styleId="Heading">
    <w:name w:val="Heading"/>
    <w:basedOn w:val="Normal"/>
    <w:next w:val="BodyText"/>
    <w:rsid w:val="0041759D"/>
    <w:pPr>
      <w:keepNext/>
      <w:spacing w:before="240" w:after="120"/>
    </w:pPr>
    <w:rPr>
      <w:rFonts w:ascii="Liberation Sans" w:eastAsia="WenQuanYi Micro Hei" w:hAnsi="Liberation Sans" w:cs="Lohit Hindi"/>
      <w:sz w:val="28"/>
      <w:szCs w:val="28"/>
    </w:rPr>
  </w:style>
  <w:style w:type="paragraph" w:styleId="List">
    <w:name w:val="List"/>
    <w:basedOn w:val="BodyText"/>
    <w:rsid w:val="0041759D"/>
    <w:rPr>
      <w:rFonts w:cs="Lohit Hindi"/>
    </w:rPr>
  </w:style>
  <w:style w:type="paragraph" w:customStyle="1" w:styleId="Index">
    <w:name w:val="Index"/>
    <w:basedOn w:val="Normal"/>
    <w:rsid w:val="0041759D"/>
    <w:pPr>
      <w:suppressLineNumbers/>
    </w:pPr>
    <w:rPr>
      <w:rFonts w:cs="Lohit Hindi"/>
    </w:rPr>
  </w:style>
  <w:style w:type="paragraph" w:styleId="BalloonText">
    <w:name w:val="Balloon Text"/>
    <w:basedOn w:val="Normal"/>
    <w:link w:val="BalloonTextChar1"/>
    <w:rsid w:val="0041759D"/>
    <w:rPr>
      <w:rFonts w:ascii="Tahoma" w:hAnsi="Tahoma" w:cs="Tahoma"/>
      <w:sz w:val="16"/>
      <w:szCs w:val="16"/>
    </w:rPr>
  </w:style>
  <w:style w:type="character" w:customStyle="1" w:styleId="BalloonTextChar1">
    <w:name w:val="Balloon Text Char1"/>
    <w:basedOn w:val="DefaultParagraphFont"/>
    <w:link w:val="BalloonText"/>
    <w:rsid w:val="0041759D"/>
    <w:rPr>
      <w:rFonts w:ascii="Tahoma" w:eastAsia="Times New Roman" w:hAnsi="Tahoma" w:cs="Tahoma"/>
      <w:sz w:val="16"/>
      <w:szCs w:val="16"/>
      <w:lang w:val="en-US" w:eastAsia="zh-CN"/>
    </w:rPr>
  </w:style>
  <w:style w:type="paragraph" w:styleId="Header">
    <w:name w:val="header"/>
    <w:basedOn w:val="Normal"/>
    <w:link w:val="HeaderChar1"/>
    <w:rsid w:val="0041759D"/>
    <w:pPr>
      <w:tabs>
        <w:tab w:val="center" w:pos="4513"/>
        <w:tab w:val="right" w:pos="9026"/>
      </w:tabs>
    </w:pPr>
  </w:style>
  <w:style w:type="character" w:customStyle="1" w:styleId="HeaderChar1">
    <w:name w:val="Header Char1"/>
    <w:basedOn w:val="DefaultParagraphFont"/>
    <w:link w:val="Header"/>
    <w:rsid w:val="0041759D"/>
    <w:rPr>
      <w:rFonts w:ascii="Times New Roman" w:eastAsia="Times New Roman" w:hAnsi="Times New Roman" w:cs="Times New Roman"/>
      <w:sz w:val="24"/>
      <w:szCs w:val="24"/>
      <w:lang w:val="en-US" w:eastAsia="zh-CN"/>
    </w:rPr>
  </w:style>
  <w:style w:type="paragraph" w:styleId="Footer">
    <w:name w:val="footer"/>
    <w:basedOn w:val="Normal"/>
    <w:link w:val="FooterChar1"/>
    <w:rsid w:val="0041759D"/>
    <w:pPr>
      <w:tabs>
        <w:tab w:val="center" w:pos="4513"/>
        <w:tab w:val="right" w:pos="9026"/>
      </w:tabs>
    </w:pPr>
  </w:style>
  <w:style w:type="character" w:customStyle="1" w:styleId="FooterChar1">
    <w:name w:val="Footer Char1"/>
    <w:basedOn w:val="DefaultParagraphFont"/>
    <w:link w:val="Footer"/>
    <w:rsid w:val="0041759D"/>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1759D"/>
    <w:pPr>
      <w:spacing w:before="280" w:after="280"/>
    </w:pPr>
  </w:style>
  <w:style w:type="paragraph" w:styleId="BodyTextIndent">
    <w:name w:val="Body Text Indent"/>
    <w:basedOn w:val="Normal"/>
    <w:link w:val="BodyTextIndentChar1"/>
    <w:rsid w:val="0041759D"/>
    <w:pPr>
      <w:ind w:firstLine="2880"/>
    </w:pPr>
    <w:rPr>
      <w:rFonts w:ascii="Arial" w:hAnsi="Arial" w:cs="Arial"/>
      <w:sz w:val="20"/>
      <w:szCs w:val="20"/>
    </w:rPr>
  </w:style>
  <w:style w:type="character" w:customStyle="1" w:styleId="BodyTextIndentChar1">
    <w:name w:val="Body Text Indent Char1"/>
    <w:basedOn w:val="DefaultParagraphFont"/>
    <w:link w:val="BodyTextIndent"/>
    <w:rsid w:val="0041759D"/>
    <w:rPr>
      <w:rFonts w:ascii="Arial" w:eastAsia="Times New Roman" w:hAnsi="Arial" w:cs="Arial"/>
      <w:sz w:val="20"/>
      <w:szCs w:val="20"/>
      <w:lang w:val="en-US" w:eastAsia="zh-CN"/>
    </w:rPr>
  </w:style>
  <w:style w:type="paragraph" w:styleId="BodyTextIndent2">
    <w:name w:val="Body Text Indent 2"/>
    <w:basedOn w:val="Normal"/>
    <w:link w:val="BodyTextIndent2Char1"/>
    <w:rsid w:val="0041759D"/>
    <w:pPr>
      <w:spacing w:after="120" w:line="480" w:lineRule="auto"/>
      <w:ind w:left="360"/>
    </w:pPr>
  </w:style>
  <w:style w:type="character" w:customStyle="1" w:styleId="BodyTextIndent2Char1">
    <w:name w:val="Body Text Indent 2 Char1"/>
    <w:basedOn w:val="DefaultParagraphFont"/>
    <w:link w:val="BodyTextIndent2"/>
    <w:rsid w:val="0041759D"/>
    <w:rPr>
      <w:rFonts w:ascii="Times New Roman" w:eastAsia="Times New Roman" w:hAnsi="Times New Roman" w:cs="Times New Roman"/>
      <w:sz w:val="24"/>
      <w:szCs w:val="24"/>
      <w:lang w:val="en-US" w:eastAsia="zh-CN"/>
    </w:rPr>
  </w:style>
  <w:style w:type="paragraph" w:styleId="BodyTextIndent3">
    <w:name w:val="Body Text Indent 3"/>
    <w:basedOn w:val="Normal"/>
    <w:link w:val="BodyTextIndent3Char1"/>
    <w:rsid w:val="0041759D"/>
    <w:pPr>
      <w:spacing w:after="120"/>
      <w:ind w:left="360"/>
    </w:pPr>
    <w:rPr>
      <w:sz w:val="16"/>
      <w:szCs w:val="16"/>
    </w:rPr>
  </w:style>
  <w:style w:type="character" w:customStyle="1" w:styleId="BodyTextIndent3Char1">
    <w:name w:val="Body Text Indent 3 Char1"/>
    <w:basedOn w:val="DefaultParagraphFont"/>
    <w:link w:val="BodyTextIndent3"/>
    <w:rsid w:val="0041759D"/>
    <w:rPr>
      <w:rFonts w:ascii="Times New Roman" w:eastAsia="Times New Roman" w:hAnsi="Times New Roman" w:cs="Times New Roman"/>
      <w:sz w:val="16"/>
      <w:szCs w:val="16"/>
      <w:lang w:val="en-US" w:eastAsia="zh-CN"/>
    </w:rPr>
  </w:style>
  <w:style w:type="paragraph" w:customStyle="1" w:styleId="TableContents">
    <w:name w:val="Table Contents"/>
    <w:basedOn w:val="Normal"/>
    <w:rsid w:val="0041759D"/>
    <w:pPr>
      <w:suppressLineNumbers/>
    </w:pPr>
  </w:style>
  <w:style w:type="paragraph" w:customStyle="1" w:styleId="TableHeading">
    <w:name w:val="Table Heading"/>
    <w:basedOn w:val="TableContents"/>
    <w:rsid w:val="0041759D"/>
    <w:pPr>
      <w:jc w:val="center"/>
    </w:pPr>
    <w:rPr>
      <w:b/>
      <w:bCs/>
    </w:rPr>
  </w:style>
  <w:style w:type="table" w:styleId="TableGrid">
    <w:name w:val="Table Grid"/>
    <w:basedOn w:val="TableNormal"/>
    <w:uiPriority w:val="59"/>
    <w:rsid w:val="006C44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6C449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6C449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C449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C449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6C4493"/>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C44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hyperlink" Target="http://en.wikipedia.org/wiki/Tractatus_Logico-Philosophicus" TargetMode="External"/><Relationship Id="rId42" Type="http://schemas.openxmlformats.org/officeDocument/2006/relationships/image" Target="media/image16.png"/><Relationship Id="rId47" Type="http://schemas.openxmlformats.org/officeDocument/2006/relationships/hyperlink" Target="http://en.wikipedia.org/wiki/Aristotle" TargetMode="External"/><Relationship Id="rId63" Type="http://schemas.openxmlformats.org/officeDocument/2006/relationships/image" Target="media/image25.png"/><Relationship Id="rId68" Type="http://schemas.openxmlformats.org/officeDocument/2006/relationships/image" Target="media/image30.emf"/><Relationship Id="rId84" Type="http://schemas.openxmlformats.org/officeDocument/2006/relationships/image" Target="media/image46.png"/><Relationship Id="rId89" Type="http://schemas.openxmlformats.org/officeDocument/2006/relationships/image" Target="media/image49.png"/><Relationship Id="rId112" Type="http://schemas.openxmlformats.org/officeDocument/2006/relationships/hyperlink" Target="http://en.wikipedia.org/wiki/Hughes_Aircraft" TargetMode="External"/><Relationship Id="rId16" Type="http://schemas.openxmlformats.org/officeDocument/2006/relationships/hyperlink" Target="http://en.wikipedia.org/wiki/Lee_De_Forest" TargetMode="External"/><Relationship Id="rId107" Type="http://schemas.openxmlformats.org/officeDocument/2006/relationships/hyperlink" Target="http://en.wikipedia.org/wiki/Multivibrator" TargetMode="External"/><Relationship Id="rId11" Type="http://schemas.openxmlformats.org/officeDocument/2006/relationships/hyperlink" Target="http://en.wikipedia.org/wiki/Charles_Sanders_Peirce"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hyperlink" Target="http://en.wikipedia.org/wiki/Sheffer_stroke" TargetMode="External"/><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hyperlink" Target="http://en.wikipedia.org/wiki/William_Eccles" TargetMode="External"/><Relationship Id="rId123" Type="http://schemas.openxmlformats.org/officeDocument/2006/relationships/header" Target="header1.xml"/><Relationship Id="rId128" Type="http://schemas.openxmlformats.org/officeDocument/2006/relationships/fontTable" Target="fontTable.xml"/><Relationship Id="rId5" Type="http://schemas.openxmlformats.org/officeDocument/2006/relationships/styles" Target="styles.xml"/><Relationship Id="rId90" Type="http://schemas.openxmlformats.org/officeDocument/2006/relationships/image" Target="media/image50.png"/><Relationship Id="rId95" Type="http://schemas.openxmlformats.org/officeDocument/2006/relationships/image" Target="media/image52.png"/><Relationship Id="rId22" Type="http://schemas.openxmlformats.org/officeDocument/2006/relationships/hyperlink" Target="http://en.wikipedia.org/wiki/Claude_E._Shannon" TargetMode="External"/><Relationship Id="rId27" Type="http://schemas.openxmlformats.org/officeDocument/2006/relationships/image" Target="media/image1.png"/><Relationship Id="rId43" Type="http://schemas.openxmlformats.org/officeDocument/2006/relationships/image" Target="media/image17.png"/><Relationship Id="rId48" Type="http://schemas.openxmlformats.org/officeDocument/2006/relationships/hyperlink" Target="http://en.wikipedia.org/wiki/William_of_Ockham" TargetMode="External"/><Relationship Id="rId64" Type="http://schemas.openxmlformats.org/officeDocument/2006/relationships/image" Target="media/image26.png"/><Relationship Id="rId69" Type="http://schemas.openxmlformats.org/officeDocument/2006/relationships/image" Target="media/image31.emf"/><Relationship Id="rId113" Type="http://schemas.openxmlformats.org/officeDocument/2006/relationships/image" Target="media/image55.png"/><Relationship Id="rId118" Type="http://schemas.openxmlformats.org/officeDocument/2006/relationships/image" Target="media/image60.png"/><Relationship Id="rId80" Type="http://schemas.openxmlformats.org/officeDocument/2006/relationships/image" Target="media/image42.png"/><Relationship Id="rId85" Type="http://schemas.openxmlformats.org/officeDocument/2006/relationships/hyperlink" Target="http://www.datasheetcatalog.com" TargetMode="External"/><Relationship Id="rId12" Type="http://schemas.openxmlformats.org/officeDocument/2006/relationships/hyperlink" Target="http://en.wikipedia.org/wiki/Nikola_Tesla" TargetMode="External"/><Relationship Id="rId17" Type="http://schemas.openxmlformats.org/officeDocument/2006/relationships/hyperlink" Target="http://en.wikipedia.org/wiki/Vacuum_tube"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21.png"/><Relationship Id="rId103" Type="http://schemas.openxmlformats.org/officeDocument/2006/relationships/hyperlink" Target="http://en.wikipedia.org/wiki/F._W._Jordan" TargetMode="External"/><Relationship Id="rId108" Type="http://schemas.openxmlformats.org/officeDocument/2006/relationships/hyperlink" Target="http://en.wikipedia.org/wiki/JPL" TargetMode="External"/><Relationship Id="rId124" Type="http://schemas.openxmlformats.org/officeDocument/2006/relationships/image" Target="media/image65.png"/><Relationship Id="rId129" Type="http://schemas.openxmlformats.org/officeDocument/2006/relationships/theme" Target="theme/theme1.xml"/><Relationship Id="rId54" Type="http://schemas.openxmlformats.org/officeDocument/2006/relationships/hyperlink" Target="http://en.wikipedia.org/wiki/Logical_NOR" TargetMode="External"/><Relationship Id="rId70" Type="http://schemas.openxmlformats.org/officeDocument/2006/relationships/image" Target="media/image32.emf"/><Relationship Id="rId75" Type="http://schemas.openxmlformats.org/officeDocument/2006/relationships/image" Target="media/image37.png"/><Relationship Id="rId91" Type="http://schemas.openxmlformats.org/officeDocument/2006/relationships/hyperlink" Target="http://www.cs.umd.edu/class/spring2003/cmsc311/Notes/Comb/adder.html" TargetMode="External"/><Relationship Id="rId96" Type="http://schemas.openxmlformats.org/officeDocument/2006/relationships/hyperlink" Target="http://www.cs.umd.edu/class/spring2003/cmsc311/Notes/Comb/adder.html"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en.wikipedia.org/wiki/Walther_Bothe" TargetMode="External"/><Relationship Id="rId28" Type="http://schemas.openxmlformats.org/officeDocument/2006/relationships/image" Target="media/image2.png"/><Relationship Id="rId49" Type="http://schemas.openxmlformats.org/officeDocument/2006/relationships/hyperlink" Target="http://en.wikipedia.org/wiki/Charles_Sanders_Peirce" TargetMode="External"/><Relationship Id="rId114" Type="http://schemas.openxmlformats.org/officeDocument/2006/relationships/image" Target="media/image56.png"/><Relationship Id="rId119" Type="http://schemas.openxmlformats.org/officeDocument/2006/relationships/image" Target="media/image61.png"/><Relationship Id="rId44" Type="http://schemas.openxmlformats.org/officeDocument/2006/relationships/hyperlink" Target="http://en.wikipedia.org/wiki/Augustus_De_Morgan" TargetMode="External"/><Relationship Id="rId60" Type="http://schemas.openxmlformats.org/officeDocument/2006/relationships/image" Target="media/image22.png"/><Relationship Id="rId65" Type="http://schemas.openxmlformats.org/officeDocument/2006/relationships/image" Target="media/image27.png"/><Relationship Id="rId81" Type="http://schemas.openxmlformats.org/officeDocument/2006/relationships/image" Target="media/image43.png"/><Relationship Id="rId86" Type="http://schemas.openxmlformats.org/officeDocument/2006/relationships/image" Target="media/image47.png"/><Relationship Id="rId13" Type="http://schemas.openxmlformats.org/officeDocument/2006/relationships/hyperlink" Target="http://en.wikipedia.org/wiki/Patent" TargetMode="External"/><Relationship Id="rId18" Type="http://schemas.openxmlformats.org/officeDocument/2006/relationships/hyperlink" Target="http://en.wikipedia.org/wiki/Ludwig_Wittgenstein" TargetMode="External"/><Relationship Id="rId39" Type="http://schemas.openxmlformats.org/officeDocument/2006/relationships/image" Target="media/image13.png"/><Relationship Id="rId109" Type="http://schemas.openxmlformats.org/officeDocument/2006/relationships/hyperlink" Target="http://en.wikipedia.org/wiki/UCLA" TargetMode="External"/><Relationship Id="rId34" Type="http://schemas.openxmlformats.org/officeDocument/2006/relationships/image" Target="media/image8.png"/><Relationship Id="rId50" Type="http://schemas.openxmlformats.org/officeDocument/2006/relationships/hyperlink" Target="http://en.wikipedia.org/wiki/NOR_gates" TargetMode="External"/><Relationship Id="rId55" Type="http://schemas.openxmlformats.org/officeDocument/2006/relationships/image" Target="media/image18.png"/><Relationship Id="rId76" Type="http://schemas.openxmlformats.org/officeDocument/2006/relationships/image" Target="media/image38.png"/><Relationship Id="rId97" Type="http://schemas.openxmlformats.org/officeDocument/2006/relationships/hyperlink" Target="http://en.wikipedia.org/wiki/Adder_(electronics)" TargetMode="External"/><Relationship Id="rId104" Type="http://schemas.openxmlformats.org/officeDocument/2006/relationships/hyperlink" Target="http://en.wikipedia.org/wiki/Vacuum_tube" TargetMode="External"/><Relationship Id="rId120" Type="http://schemas.openxmlformats.org/officeDocument/2006/relationships/image" Target="media/image62.png"/><Relationship Id="rId125"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33.emf"/><Relationship Id="rId92" Type="http://schemas.openxmlformats.org/officeDocument/2006/relationships/hyperlink" Target="http://en.wikipedia.org/wiki/Adder_(electronics)"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en.wikipedia.org/wiki/Coincidence_circuit" TargetMode="External"/><Relationship Id="rId40" Type="http://schemas.openxmlformats.org/officeDocument/2006/relationships/image" Target="media/image14.png"/><Relationship Id="rId45" Type="http://schemas.openxmlformats.org/officeDocument/2006/relationships/hyperlink" Target="http://en.wikipedia.org/wiki/Propositional_logic" TargetMode="External"/><Relationship Id="rId66" Type="http://schemas.openxmlformats.org/officeDocument/2006/relationships/image" Target="media/image28.emf"/><Relationship Id="rId87" Type="http://schemas.openxmlformats.org/officeDocument/2006/relationships/oleObject" Target="embeddings/oleObject2.bin"/><Relationship Id="rId110" Type="http://schemas.openxmlformats.org/officeDocument/2006/relationships/hyperlink" Target="http://en.wikipedia.org/wiki/Flip-flop_%28electronics%29" TargetMode="External"/><Relationship Id="rId115" Type="http://schemas.openxmlformats.org/officeDocument/2006/relationships/image" Target="media/image57.png"/><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yperlink" Target="http://en.wikipedia.org/wiki/Truth_table" TargetMode="External"/><Relationship Id="rId14" Type="http://schemas.openxmlformats.org/officeDocument/2006/relationships/hyperlink" Target="http://en.wikipedia.org/wiki/List_of_Tesla_patents"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19.png"/><Relationship Id="rId77" Type="http://schemas.openxmlformats.org/officeDocument/2006/relationships/image" Target="media/image39.png"/><Relationship Id="rId100" Type="http://schemas.openxmlformats.org/officeDocument/2006/relationships/image" Target="media/image54.JPG"/><Relationship Id="rId105" Type="http://schemas.openxmlformats.org/officeDocument/2006/relationships/hyperlink" Target="http://en.wikipedia.org/wiki/Integrated_circuit" TargetMode="External"/><Relationship Id="rId126" Type="http://schemas.openxmlformats.org/officeDocument/2006/relationships/image" Target="media/image67.jpeg"/><Relationship Id="rId8" Type="http://schemas.openxmlformats.org/officeDocument/2006/relationships/footnotes" Target="footnotes.xml"/><Relationship Id="rId51" Type="http://schemas.openxmlformats.org/officeDocument/2006/relationships/hyperlink" Target="http://en.wikipedia.org/wiki/NAND_gates" TargetMode="External"/><Relationship Id="rId72" Type="http://schemas.openxmlformats.org/officeDocument/2006/relationships/image" Target="media/image34.jpeg"/><Relationship Id="rId93" Type="http://schemas.openxmlformats.org/officeDocument/2006/relationships/hyperlink" Target="http://nptel.iitm.ac.in/courses.php?disciplineId=106" TargetMode="External"/><Relationship Id="rId98" Type="http://schemas.openxmlformats.org/officeDocument/2006/relationships/hyperlink" Target="http://nptel.iitm.ac.in/courses.php?disciplineId=106" TargetMode="External"/><Relationship Id="rId121" Type="http://schemas.openxmlformats.org/officeDocument/2006/relationships/image" Target="media/image63.png"/><Relationship Id="rId3" Type="http://schemas.openxmlformats.org/officeDocument/2006/relationships/customXml" Target="../customXml/item3.xml"/><Relationship Id="rId25" Type="http://schemas.openxmlformats.org/officeDocument/2006/relationships/hyperlink" Target="http://en.wikipedia.org/wiki/Nobel_Prize" TargetMode="External"/><Relationship Id="rId46" Type="http://schemas.openxmlformats.org/officeDocument/2006/relationships/hyperlink" Target="http://en.wikipedia.org/wiki/George_Boole" TargetMode="External"/><Relationship Id="rId67" Type="http://schemas.openxmlformats.org/officeDocument/2006/relationships/image" Target="media/image29.png"/><Relationship Id="rId116" Type="http://schemas.openxmlformats.org/officeDocument/2006/relationships/image" Target="media/image58.png"/><Relationship Id="rId20" Type="http://schemas.openxmlformats.org/officeDocument/2006/relationships/hyperlink" Target="http://en.wikipedia.org/wiki/Logic_gate" TargetMode="External"/><Relationship Id="rId41" Type="http://schemas.openxmlformats.org/officeDocument/2006/relationships/image" Target="media/image15.png"/><Relationship Id="rId62" Type="http://schemas.openxmlformats.org/officeDocument/2006/relationships/image" Target="media/image24.png"/><Relationship Id="rId83" Type="http://schemas.openxmlformats.org/officeDocument/2006/relationships/image" Target="media/image45.png"/><Relationship Id="rId88" Type="http://schemas.openxmlformats.org/officeDocument/2006/relationships/image" Target="media/image48.png"/><Relationship Id="rId111" Type="http://schemas.openxmlformats.org/officeDocument/2006/relationships/hyperlink" Target="http://en.wikipedia.org/wiki/Flip-flop_%28electronics%29" TargetMode="External"/><Relationship Id="rId15" Type="http://schemas.openxmlformats.org/officeDocument/2006/relationships/hyperlink" Target="http://en.wikipedia.org/wiki/Vacuum_tube" TargetMode="External"/><Relationship Id="rId36" Type="http://schemas.openxmlformats.org/officeDocument/2006/relationships/image" Target="media/image10.png"/><Relationship Id="rId57" Type="http://schemas.openxmlformats.org/officeDocument/2006/relationships/oleObject" Target="embeddings/oleObject1.bin"/><Relationship Id="rId106" Type="http://schemas.openxmlformats.org/officeDocument/2006/relationships/hyperlink" Target="http://en.wikipedia.org/wiki/Logic_gate" TargetMode="External"/><Relationship Id="rId127" Type="http://schemas.openxmlformats.org/officeDocument/2006/relationships/image" Target="media/image68.png"/><Relationship Id="rId10" Type="http://schemas.openxmlformats.org/officeDocument/2006/relationships/hyperlink" Target="http://vlabs.iitb.ac.in/vlabs-dev/labs/digital-electronics/experimentlist.html" TargetMode="External"/><Relationship Id="rId31" Type="http://schemas.openxmlformats.org/officeDocument/2006/relationships/image" Target="media/image5.png"/><Relationship Id="rId52" Type="http://schemas.openxmlformats.org/officeDocument/2006/relationships/hyperlink" Target="http://en.wikipedia.org/wiki/Henry_M._Sheffer" TargetMode="External"/><Relationship Id="rId73" Type="http://schemas.openxmlformats.org/officeDocument/2006/relationships/image" Target="media/image35.gif"/><Relationship Id="rId78" Type="http://schemas.openxmlformats.org/officeDocument/2006/relationships/image" Target="media/image40.png"/><Relationship Id="rId94" Type="http://schemas.openxmlformats.org/officeDocument/2006/relationships/image" Target="media/image51.png"/><Relationship Id="rId99" Type="http://schemas.openxmlformats.org/officeDocument/2006/relationships/image" Target="media/image53.png"/><Relationship Id="rId101" Type="http://schemas.openxmlformats.org/officeDocument/2006/relationships/hyperlink" Target="http://www.datasheetcatalog.com" TargetMode="External"/><Relationship Id="rId122" Type="http://schemas.openxmlformats.org/officeDocument/2006/relationships/image" Target="media/image64.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hyperlink" Target="http://en.wikipedia.org/wiki/Molecular_logic_g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D08F30ADC44A342B3B7375D3C380F98" ma:contentTypeVersion="2" ma:contentTypeDescription="Create a new document." ma:contentTypeScope="" ma:versionID="42d55910266ccbf3c5d28e6b71117567">
  <xsd:schema xmlns:xsd="http://www.w3.org/2001/XMLSchema" xmlns:xs="http://www.w3.org/2001/XMLSchema" xmlns:p="http://schemas.microsoft.com/office/2006/metadata/properties" xmlns:ns2="1530b4df-e07f-43f6-b90a-67ad8ef9872b" targetNamespace="http://schemas.microsoft.com/office/2006/metadata/properties" ma:root="true" ma:fieldsID="e0bcca42815dd9cbb1844c2c816a09e4" ns2:_="">
    <xsd:import namespace="1530b4df-e07f-43f6-b90a-67ad8ef9872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30b4df-e07f-43f6-b90a-67ad8ef987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27A0A6-F5BF-4AA9-BC9E-76750DE7F845}">
  <ds:schemaRefs>
    <ds:schemaRef ds:uri="http://schemas.microsoft.com/sharepoint/v3/contenttype/forms"/>
  </ds:schemaRefs>
</ds:datastoreItem>
</file>

<file path=customXml/itemProps2.xml><?xml version="1.0" encoding="utf-8"?>
<ds:datastoreItem xmlns:ds="http://schemas.openxmlformats.org/officeDocument/2006/customXml" ds:itemID="{A6B1EF5C-1482-42D7-8944-F6EDB9541E1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6C9CFC-2DAB-401E-BAB6-D6FF15F7F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30b4df-e07f-43f6-b90a-67ad8ef987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81</Pages>
  <Words>7435</Words>
  <Characters>42385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49721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Microsoft account</cp:lastModifiedBy>
  <cp:revision>2</cp:revision>
  <dcterms:created xsi:type="dcterms:W3CDTF">2021-12-20T17:39:00Z</dcterms:created>
  <dcterms:modified xsi:type="dcterms:W3CDTF">2021-12-20T17:39:00Z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0x0101005D08F30ADC44A342B3B7375D3C380F98</vt:lpwstr>
  </property>
</Properties>
</file>